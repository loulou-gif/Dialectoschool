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4280F" w14:textId="23A83073" w:rsidR="00C766D3" w:rsidRDefault="00B13B76" w:rsidP="0073267D">
      <w:pPr>
        <w:ind w:left="-1418"/>
        <w:rPr>
          <w:rFonts w:ascii="Century Gothic" w:hAnsi="Century Gothic"/>
        </w:rPr>
      </w:pPr>
      <w:r w:rsidRPr="00626F08">
        <w:rPr>
          <w:rFonts w:ascii="Century Gothic" w:hAnsi="Century Gothic"/>
          <w:noProof/>
        </w:rPr>
        <mc:AlternateContent>
          <mc:Choice Requires="wps">
            <w:drawing>
              <wp:anchor distT="0" distB="0" distL="114300" distR="114300" simplePos="0" relativeHeight="251655168" behindDoc="0" locked="0" layoutInCell="1" allowOverlap="1" wp14:anchorId="6C9F3863" wp14:editId="617B9470">
                <wp:simplePos x="0" y="0"/>
                <wp:positionH relativeFrom="column">
                  <wp:posOffset>457315</wp:posOffset>
                </wp:positionH>
                <wp:positionV relativeFrom="paragraph">
                  <wp:posOffset>6373610</wp:posOffset>
                </wp:positionV>
                <wp:extent cx="5652770" cy="1662546"/>
                <wp:effectExtent l="0" t="0" r="0" b="0"/>
                <wp:wrapNone/>
                <wp:docPr id="22" name="Text 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2770" cy="16625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7E643" w14:textId="77777777" w:rsidR="00CC4D22" w:rsidRPr="008223C8" w:rsidRDefault="00CC4D22" w:rsidP="00891CED">
                            <w:pPr>
                              <w:pStyle w:val="Nomoffre"/>
                              <w:jc w:val="both"/>
                              <w:rPr>
                                <w:rFonts w:ascii="Century Gothic" w:hAnsi="Century Gothic"/>
                                <w:sz w:val="30"/>
                                <w:szCs w:val="30"/>
                                <w:lang w:val="fr-FR"/>
                              </w:rPr>
                            </w:pPr>
                            <w:r>
                              <w:rPr>
                                <w:rFonts w:ascii="Century Gothic" w:hAnsi="Century Gothic"/>
                                <w:color w:val="597180"/>
                                <w:sz w:val="30"/>
                                <w:szCs w:val="30"/>
                                <w:lang w:val="fr-FR"/>
                              </w:rPr>
                              <w:t xml:space="preserve">DOCUMENT DE SPECIFICATION FONCTIONNELLE </w:t>
                            </w:r>
                          </w:p>
                          <w:p w14:paraId="25896020" w14:textId="77777777" w:rsidR="00CC4D22" w:rsidRDefault="00CC4D22" w:rsidP="00891CED">
                            <w:pPr>
                              <w:spacing w:after="0"/>
                              <w:rPr>
                                <w:rFonts w:ascii="Century Gothic" w:eastAsia="Times New Roman" w:hAnsi="Century Gothic"/>
                                <w:color w:val="556F7C"/>
                                <w:sz w:val="32"/>
                                <w:szCs w:val="32"/>
                              </w:rPr>
                            </w:pPr>
                          </w:p>
                          <w:p w14:paraId="22395F8D" w14:textId="77777777" w:rsidR="00CC4D22" w:rsidRPr="00D808BD" w:rsidRDefault="00CC4D22" w:rsidP="00891CED">
                            <w:pPr>
                              <w:spacing w:after="0"/>
                              <w:rPr>
                                <w:rFonts w:ascii="Century Gothic" w:eastAsia="Times New Roman" w:hAnsi="Century Gothic"/>
                                <w:color w:val="556F7C"/>
                                <w:sz w:val="30"/>
                                <w:szCs w:val="30"/>
                              </w:rPr>
                            </w:pPr>
                          </w:p>
                          <w:p w14:paraId="0E137958" w14:textId="11925B5B" w:rsidR="00CC4D22" w:rsidRPr="00174FA7" w:rsidRDefault="00737D9F" w:rsidP="00891CED">
                            <w:pPr>
                              <w:spacing w:after="0"/>
                              <w:ind w:right="-142"/>
                              <w:rPr>
                                <w:b/>
                                <w:color w:val="556F7C"/>
                                <w:szCs w:val="20"/>
                              </w:rPr>
                            </w:pPr>
                            <w:r>
                              <w:rPr>
                                <w:b/>
                                <w:color w:val="556F7C"/>
                                <w:szCs w:val="20"/>
                              </w:rPr>
                              <w:t>Avril</w:t>
                            </w:r>
                            <w:r w:rsidR="00CC4D22">
                              <w:rPr>
                                <w:b/>
                                <w:color w:val="556F7C"/>
                                <w:szCs w:val="20"/>
                              </w:rPr>
                              <w:t xml:space="preserve"> 202</w:t>
                            </w:r>
                            <w:r>
                              <w:rPr>
                                <w:b/>
                                <w:color w:val="556F7C"/>
                                <w:szCs w:val="20"/>
                              </w:rPr>
                              <w:t>5</w:t>
                            </w:r>
                          </w:p>
                          <w:p w14:paraId="1C22E5A2" w14:textId="19C5D37F" w:rsidR="00CC4D22" w:rsidRPr="00174FA7" w:rsidRDefault="00CC4D22" w:rsidP="00891CED">
                            <w:pPr>
                              <w:spacing w:after="0"/>
                              <w:ind w:right="-142"/>
                              <w:rPr>
                                <w:color w:val="556F7C"/>
                                <w:szCs w:val="20"/>
                              </w:rPr>
                            </w:pPr>
                            <w:r w:rsidRPr="00174FA7">
                              <w:rPr>
                                <w:b/>
                                <w:color w:val="556F7C"/>
                                <w:szCs w:val="20"/>
                              </w:rPr>
                              <w:t>Version :</w:t>
                            </w:r>
                            <w:r>
                              <w:rPr>
                                <w:color w:val="556F7C"/>
                                <w:szCs w:val="20"/>
                              </w:rPr>
                              <w:t xml:space="preserve"> </w:t>
                            </w:r>
                            <w:r w:rsidR="00737D9F">
                              <w:rPr>
                                <w:color w:val="556F7C"/>
                                <w:szCs w:val="20"/>
                              </w:rPr>
                              <w:t>1</w:t>
                            </w:r>
                            <w:r>
                              <w:rPr>
                                <w:color w:val="556F7C"/>
                                <w:szCs w:val="20"/>
                              </w:rPr>
                              <w:t>.0</w:t>
                            </w:r>
                          </w:p>
                          <w:p w14:paraId="01D04854" w14:textId="2194ADF4" w:rsidR="00CC4D22" w:rsidRDefault="00CC4D22" w:rsidP="00891CED">
                            <w:pPr>
                              <w:spacing w:after="0"/>
                              <w:rPr>
                                <w:color w:val="556F7C"/>
                              </w:rPr>
                            </w:pPr>
                            <w:r w:rsidRPr="00D808BD">
                              <w:rPr>
                                <w:b/>
                                <w:color w:val="556F7C"/>
                              </w:rPr>
                              <w:t>Rédaction :</w:t>
                            </w:r>
                            <w:r w:rsidRPr="00D808BD">
                              <w:rPr>
                                <w:color w:val="556F7C"/>
                              </w:rPr>
                              <w:t xml:space="preserve"> </w:t>
                            </w:r>
                            <w:r w:rsidR="00737D9F">
                              <w:rPr>
                                <w:color w:val="556F7C"/>
                              </w:rPr>
                              <w:t>SYNELIA</w:t>
                            </w:r>
                          </w:p>
                          <w:p w14:paraId="0052FBC6" w14:textId="77777777" w:rsidR="00B13B76" w:rsidRPr="00626F08" w:rsidRDefault="00B13B76" w:rsidP="00B13B76">
                            <w:pPr>
                              <w:spacing w:line="360" w:lineRule="auto"/>
                              <w:rPr>
                                <w:rFonts w:ascii="Century Gothic" w:hAnsi="Century Gothic"/>
                              </w:rPr>
                            </w:pPr>
                            <w:r w:rsidRPr="00626F08">
                              <w:rPr>
                                <w:rFonts w:ascii="Century Gothic" w:hAnsi="Century Gothic"/>
                              </w:rPr>
                              <w:t xml:space="preserve">Référence : </w:t>
                            </w:r>
                            <w:r w:rsidRPr="00626F08">
                              <w:rPr>
                                <w:rFonts w:ascii="Century Gothic" w:hAnsi="Century Gothic"/>
                              </w:rPr>
                              <w:fldChar w:fldCharType="begin"/>
                            </w:r>
                            <w:r w:rsidRPr="00626F08">
                              <w:rPr>
                                <w:rFonts w:ascii="Century Gothic" w:hAnsi="Century Gothic"/>
                              </w:rPr>
                              <w:instrText xml:space="preserve"> FILENAME   \* MERGEFORMAT </w:instrText>
                            </w:r>
                            <w:r w:rsidRPr="00626F08">
                              <w:rPr>
                                <w:rFonts w:ascii="Century Gothic" w:hAnsi="Century Gothic"/>
                              </w:rPr>
                              <w:fldChar w:fldCharType="separate"/>
                            </w:r>
                            <w:r w:rsidRPr="00626F08">
                              <w:rPr>
                                <w:rFonts w:ascii="Century Gothic" w:hAnsi="Century Gothic"/>
                                <w:noProof/>
                              </w:rPr>
                              <w:t>Cahier de charges SD FOCUS_v1.2</w:t>
                            </w:r>
                            <w:r w:rsidRPr="00626F08">
                              <w:rPr>
                                <w:rFonts w:ascii="Century Gothic" w:hAnsi="Century Gothic"/>
                              </w:rPr>
                              <w:fldChar w:fldCharType="end"/>
                            </w:r>
                          </w:p>
                          <w:p w14:paraId="5FE21BD7" w14:textId="77777777" w:rsidR="00B13B76" w:rsidRPr="00D808BD" w:rsidRDefault="00B13B76" w:rsidP="00891CED">
                            <w:pPr>
                              <w:spacing w:after="0"/>
                              <w:rPr>
                                <w:color w:val="556F7C"/>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6C9F3863" id="_x0000_t202" coordsize="21600,21600" o:spt="202" path="m,l,21600r21600,l21600,xe">
                <v:stroke joinstyle="miter"/>
                <v:path gradientshapeok="t" o:connecttype="rect"/>
              </v:shapetype>
              <v:shape id="Text Box 431" o:spid="_x0000_s1026" type="#_x0000_t202" style="position:absolute;left:0;text-align:left;margin-left:36pt;margin-top:501.85pt;width:445.1pt;height:130.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" filled="f" stroked="f">
                <v:textbox>
                  <w:txbxContent>
                    <w:p w14:paraId="3237E643" w14:textId="77777777" w:rsidR="00CC4D22" w:rsidRPr="008223C8" w:rsidRDefault="00CC4D22" w:rsidP="00891CED">
                      <w:pPr>
                        <w:pStyle w:val="Nomoffre"/>
                        <w:jc w:val="both"/>
                        <w:rPr>
                          <w:rFonts w:ascii="Century Gothic" w:hAnsi="Century Gothic"/>
                          <w:sz w:val="30"/>
                          <w:szCs w:val="30"/>
                          <w:lang w:val="fr-FR"/>
                        </w:rPr>
                      </w:pPr>
                      <w:r>
                        <w:rPr>
                          <w:rFonts w:ascii="Century Gothic" w:hAnsi="Century Gothic"/>
                          <w:color w:val="597180"/>
                          <w:sz w:val="30"/>
                          <w:szCs w:val="30"/>
                          <w:lang w:val="fr-FR"/>
                        </w:rPr>
                        <w:t xml:space="preserve">DOCUMENT DE SPECIFICATION FONCTIONNELLE </w:t>
                      </w:r>
                    </w:p>
                    <w:p w14:paraId="25896020" w14:textId="77777777" w:rsidR="00CC4D22" w:rsidRDefault="00CC4D22" w:rsidP="00891CED">
                      <w:pPr>
                        <w:spacing w:after="0"/>
                        <w:rPr>
                          <w:rFonts w:ascii="Century Gothic" w:eastAsia="Times New Roman" w:hAnsi="Century Gothic"/>
                          <w:color w:val="556F7C"/>
                          <w:sz w:val="32"/>
                          <w:szCs w:val="32"/>
                        </w:rPr>
                      </w:pPr>
                    </w:p>
                    <w:p w14:paraId="22395F8D" w14:textId="77777777" w:rsidR="00CC4D22" w:rsidRPr="00D808BD" w:rsidRDefault="00CC4D22" w:rsidP="00891CED">
                      <w:pPr>
                        <w:spacing w:after="0"/>
                        <w:rPr>
                          <w:rFonts w:ascii="Century Gothic" w:eastAsia="Times New Roman" w:hAnsi="Century Gothic"/>
                          <w:color w:val="556F7C"/>
                          <w:sz w:val="30"/>
                          <w:szCs w:val="30"/>
                        </w:rPr>
                      </w:pPr>
                    </w:p>
                    <w:p w14:paraId="0E137958" w14:textId="11925B5B" w:rsidR="00CC4D22" w:rsidRPr="00174FA7" w:rsidRDefault="00737D9F" w:rsidP="00891CED">
                      <w:pPr>
                        <w:spacing w:after="0"/>
                        <w:ind w:right="-142"/>
                        <w:rPr>
                          <w:b/>
                          <w:color w:val="556F7C"/>
                          <w:szCs w:val="20"/>
                        </w:rPr>
                      </w:pPr>
                      <w:r>
                        <w:rPr>
                          <w:b/>
                          <w:color w:val="556F7C"/>
                          <w:szCs w:val="20"/>
                        </w:rPr>
                        <w:t>Avril</w:t>
                      </w:r>
                      <w:r w:rsidR="00CC4D22">
                        <w:rPr>
                          <w:b/>
                          <w:color w:val="556F7C"/>
                          <w:szCs w:val="20"/>
                        </w:rPr>
                        <w:t xml:space="preserve"> 202</w:t>
                      </w:r>
                      <w:r>
                        <w:rPr>
                          <w:b/>
                          <w:color w:val="556F7C"/>
                          <w:szCs w:val="20"/>
                        </w:rPr>
                        <w:t>5</w:t>
                      </w:r>
                    </w:p>
                    <w:p w14:paraId="1C22E5A2" w14:textId="19C5D37F" w:rsidR="00CC4D22" w:rsidRPr="00174FA7" w:rsidRDefault="00CC4D22" w:rsidP="00891CED">
                      <w:pPr>
                        <w:spacing w:after="0"/>
                        <w:ind w:right="-142"/>
                        <w:rPr>
                          <w:color w:val="556F7C"/>
                          <w:szCs w:val="20"/>
                        </w:rPr>
                      </w:pPr>
                      <w:r w:rsidRPr="00174FA7">
                        <w:rPr>
                          <w:b/>
                          <w:color w:val="556F7C"/>
                          <w:szCs w:val="20"/>
                        </w:rPr>
                        <w:t>Version :</w:t>
                      </w:r>
                      <w:r>
                        <w:rPr>
                          <w:color w:val="556F7C"/>
                          <w:szCs w:val="20"/>
                        </w:rPr>
                        <w:t xml:space="preserve"> </w:t>
                      </w:r>
                      <w:r w:rsidR="00737D9F">
                        <w:rPr>
                          <w:color w:val="556F7C"/>
                          <w:szCs w:val="20"/>
                        </w:rPr>
                        <w:t>1</w:t>
                      </w:r>
                      <w:r>
                        <w:rPr>
                          <w:color w:val="556F7C"/>
                          <w:szCs w:val="20"/>
                        </w:rPr>
                        <w:t>.0</w:t>
                      </w:r>
                    </w:p>
                    <w:p w14:paraId="01D04854" w14:textId="2194ADF4" w:rsidR="00CC4D22" w:rsidRDefault="00CC4D22" w:rsidP="00891CED">
                      <w:pPr>
                        <w:spacing w:after="0"/>
                        <w:rPr>
                          <w:color w:val="556F7C"/>
                        </w:rPr>
                      </w:pPr>
                      <w:r w:rsidRPr="00D808BD">
                        <w:rPr>
                          <w:b/>
                          <w:color w:val="556F7C"/>
                        </w:rPr>
                        <w:t>Rédaction :</w:t>
                      </w:r>
                      <w:r w:rsidRPr="00D808BD">
                        <w:rPr>
                          <w:color w:val="556F7C"/>
                        </w:rPr>
                        <w:t xml:space="preserve"> </w:t>
                      </w:r>
                      <w:r w:rsidR="00737D9F">
                        <w:rPr>
                          <w:color w:val="556F7C"/>
                        </w:rPr>
                        <w:t>SYNELIA</w:t>
                      </w:r>
                    </w:p>
                    <w:p w14:paraId="0052FBC6" w14:textId="77777777" w:rsidR="00B13B76" w:rsidRPr="00626F08" w:rsidRDefault="00B13B76" w:rsidP="00B13B76">
                      <w:pPr>
                        <w:spacing w:line="360" w:lineRule="auto"/>
                        <w:rPr>
                          <w:rFonts w:ascii="Century Gothic" w:hAnsi="Century Gothic"/>
                        </w:rPr>
                      </w:pPr>
                      <w:r w:rsidRPr="00626F08">
                        <w:rPr>
                          <w:rFonts w:ascii="Century Gothic" w:hAnsi="Century Gothic"/>
                        </w:rPr>
                        <w:t xml:space="preserve">Référence : </w:t>
                      </w:r>
                      <w:r w:rsidRPr="00626F08">
                        <w:rPr>
                          <w:rFonts w:ascii="Century Gothic" w:hAnsi="Century Gothic"/>
                        </w:rPr>
                        <w:fldChar w:fldCharType="begin"/>
                      </w:r>
                      <w:r w:rsidRPr="00626F08">
                        <w:rPr>
                          <w:rFonts w:ascii="Century Gothic" w:hAnsi="Century Gothic"/>
                        </w:rPr>
                        <w:instrText xml:space="preserve"> FILENAME   \* MERGEFORMAT </w:instrText>
                      </w:r>
                      <w:r w:rsidRPr="00626F08">
                        <w:rPr>
                          <w:rFonts w:ascii="Century Gothic" w:hAnsi="Century Gothic"/>
                        </w:rPr>
                        <w:fldChar w:fldCharType="separate"/>
                      </w:r>
                      <w:r w:rsidRPr="00626F08">
                        <w:rPr>
                          <w:rFonts w:ascii="Century Gothic" w:hAnsi="Century Gothic"/>
                          <w:noProof/>
                        </w:rPr>
                        <w:t>Cahier de charges SD FOCUS_v1.2</w:t>
                      </w:r>
                      <w:r w:rsidRPr="00626F08">
                        <w:rPr>
                          <w:rFonts w:ascii="Century Gothic" w:hAnsi="Century Gothic"/>
                        </w:rPr>
                        <w:fldChar w:fldCharType="end"/>
                      </w:r>
                    </w:p>
                    <w:p w14:paraId="5FE21BD7" w14:textId="77777777" w:rsidR="00B13B76" w:rsidRPr="00D808BD" w:rsidRDefault="00B13B76" w:rsidP="00891CED">
                      <w:pPr>
                        <w:spacing w:after="0"/>
                        <w:rPr>
                          <w:color w:val="556F7C"/>
                        </w:rPr>
                      </w:pPr>
                    </w:p>
                  </w:txbxContent>
                </v:textbox>
              </v:shape>
            </w:pict>
          </mc:Fallback>
        </mc:AlternateContent>
      </w:r>
      <w:r w:rsidRPr="00626F08">
        <w:rPr>
          <w:rFonts w:ascii="Century Gothic" w:hAnsi="Century Gothic"/>
          <w:noProof/>
        </w:rPr>
        <mc:AlternateContent>
          <mc:Choice Requires="wps">
            <w:drawing>
              <wp:anchor distT="0" distB="0" distL="114300" distR="114300" simplePos="0" relativeHeight="251656192" behindDoc="0" locked="0" layoutInCell="1" allowOverlap="1" wp14:anchorId="32D91EBF" wp14:editId="7EF231A9">
                <wp:simplePos x="0" y="0"/>
                <wp:positionH relativeFrom="column">
                  <wp:posOffset>471170</wp:posOffset>
                </wp:positionH>
                <wp:positionV relativeFrom="paragraph">
                  <wp:posOffset>5777576</wp:posOffset>
                </wp:positionV>
                <wp:extent cx="5509895" cy="512445"/>
                <wp:effectExtent l="0" t="0" r="0" b="0"/>
                <wp:wrapThrough wrapText="bothSides">
                  <wp:wrapPolygon edited="0">
                    <wp:start x="249" y="535"/>
                    <wp:lineTo x="249" y="20342"/>
                    <wp:lineTo x="21309" y="20342"/>
                    <wp:lineTo x="21309" y="535"/>
                    <wp:lineTo x="249" y="535"/>
                  </wp:wrapPolygon>
                </wp:wrapThrough>
                <wp:docPr id="9" name="Text 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9895" cy="512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8E372F" w14:textId="25A7CD5D" w:rsidR="00CC4D22" w:rsidRPr="00B13B76" w:rsidRDefault="00B13B76" w:rsidP="00B13B76">
                            <w:pPr>
                              <w:pStyle w:val="Nomoffre"/>
                              <w:rPr>
                                <w:sz w:val="58"/>
                                <w:szCs w:val="58"/>
                                <w:lang w:val="fr-FR"/>
                              </w:rPr>
                            </w:pPr>
                            <w:r>
                              <w:rPr>
                                <w:sz w:val="58"/>
                                <w:szCs w:val="58"/>
                                <w:lang w:val="fr-FR"/>
                              </w:rPr>
                              <w:t xml:space="preserve">PROJET </w:t>
                            </w:r>
                            <w:r w:rsidR="00737D9F">
                              <w:rPr>
                                <w:sz w:val="58"/>
                                <w:szCs w:val="58"/>
                                <w:lang w:val="fr-FR"/>
                              </w:rPr>
                              <w:t>SD FOCUS</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32D91EBF" id="Text Box 432" o:spid="_x0000_s1027" type="#_x0000_t202" style="position:absolute;left:0;text-align:left;margin-left:37.1pt;margin-top:454.95pt;width:433.85pt;height:40.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" filled="f" stroked="f">
                <v:textbox>
                  <w:txbxContent>
                    <w:p w14:paraId="178E372F" w14:textId="25A7CD5D" w:rsidR="00CC4D22" w:rsidRPr="00B13B76" w:rsidRDefault="00B13B76" w:rsidP="00B13B76">
                      <w:pPr>
                        <w:pStyle w:val="Nomoffre"/>
                        <w:rPr>
                          <w:sz w:val="58"/>
                          <w:szCs w:val="58"/>
                          <w:lang w:val="fr-FR"/>
                        </w:rPr>
                      </w:pPr>
                      <w:r>
                        <w:rPr>
                          <w:sz w:val="58"/>
                          <w:szCs w:val="58"/>
                          <w:lang w:val="fr-FR"/>
                        </w:rPr>
                        <w:t xml:space="preserve">PROJET </w:t>
                      </w:r>
                      <w:r w:rsidR="00737D9F">
                        <w:rPr>
                          <w:sz w:val="58"/>
                          <w:szCs w:val="58"/>
                          <w:lang w:val="fr-FR"/>
                        </w:rPr>
                        <w:t>SD FOCUS</w:t>
                      </w:r>
                    </w:p>
                  </w:txbxContent>
                </v:textbox>
                <w10:wrap type="through"/>
              </v:shape>
            </w:pict>
          </mc:Fallback>
        </mc:AlternateContent>
      </w:r>
      <w:r>
        <w:rPr>
          <w:noProof/>
        </w:rPr>
        <w:drawing>
          <wp:anchor distT="0" distB="0" distL="114300" distR="114300" simplePos="0" relativeHeight="251696128" behindDoc="1" locked="0" layoutInCell="1" allowOverlap="1" wp14:anchorId="616C44BA" wp14:editId="6FBADF33">
            <wp:simplePos x="0" y="0"/>
            <wp:positionH relativeFrom="column">
              <wp:posOffset>-900430</wp:posOffset>
            </wp:positionH>
            <wp:positionV relativeFrom="paragraph">
              <wp:posOffset>520</wp:posOffset>
            </wp:positionV>
            <wp:extent cx="7522692" cy="9615054"/>
            <wp:effectExtent l="0" t="0" r="0" b="0"/>
            <wp:wrapNone/>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30973" cy="9625638"/>
                    </a:xfrm>
                    <a:prstGeom prst="rect">
                      <a:avLst/>
                    </a:prstGeom>
                    <a:noFill/>
                    <a:ln>
                      <a:noFill/>
                    </a:ln>
                  </pic:spPr>
                </pic:pic>
              </a:graphicData>
            </a:graphic>
            <wp14:sizeRelH relativeFrom="page">
              <wp14:pctWidth>0</wp14:pctWidth>
            </wp14:sizeRelH>
            <wp14:sizeRelV relativeFrom="page">
              <wp14:pctHeight>0</wp14:pctHeight>
            </wp14:sizeRelV>
          </wp:anchor>
        </w:drawing>
      </w:r>
      <w:r w:rsidR="004A2F83">
        <w:rPr>
          <w:noProof/>
        </w:rPr>
        <w:softHyphen/>
      </w:r>
      <w:r w:rsidR="004A2F83">
        <w:rPr>
          <w:noProof/>
        </w:rPr>
        <w:softHyphen/>
      </w:r>
      <w:r w:rsidR="00C37A91" w:rsidRPr="00626F08">
        <w:rPr>
          <w:rFonts w:ascii="Century Gothic" w:hAnsi="Century Gothic"/>
        </w:rPr>
        <w:br w:type="page"/>
      </w:r>
    </w:p>
    <w:p w14:paraId="471C9CFA" w14:textId="77777777" w:rsidR="00163DFA" w:rsidRPr="00626F08" w:rsidRDefault="00163DFA" w:rsidP="0073267D">
      <w:pPr>
        <w:ind w:left="-1418"/>
        <w:rPr>
          <w:rFonts w:ascii="Century Gothic" w:hAnsi="Century Gothic"/>
        </w:rPr>
      </w:pPr>
    </w:p>
    <w:p w14:paraId="27B1B84B" w14:textId="77777777" w:rsidR="00C766D3" w:rsidRPr="00626F08" w:rsidRDefault="00C766D3" w:rsidP="0073267D">
      <w:pPr>
        <w:ind w:left="-1418"/>
        <w:rPr>
          <w:rFonts w:ascii="Century Gothic" w:hAnsi="Century Gothic"/>
        </w:rPr>
      </w:pPr>
    </w:p>
    <w:p w14:paraId="67F7DE00" w14:textId="77777777" w:rsidR="001651E6" w:rsidRPr="00626F08" w:rsidRDefault="001651E6" w:rsidP="00EB7AFC">
      <w:pPr>
        <w:spacing w:line="360" w:lineRule="auto"/>
        <w:rPr>
          <w:rFonts w:ascii="Century Gothic" w:hAnsi="Century Gothic"/>
        </w:rPr>
      </w:pPr>
    </w:p>
    <w:p w14:paraId="2B0C8E27" w14:textId="77777777" w:rsidR="00EB7AFC" w:rsidRPr="00626F08" w:rsidRDefault="00EB7AFC" w:rsidP="00EB7AFC">
      <w:pPr>
        <w:spacing w:line="360" w:lineRule="auto"/>
        <w:rPr>
          <w:rFonts w:ascii="Century Gothic" w:hAnsi="Century Gothic"/>
          <w:i/>
          <w:iCs/>
        </w:rPr>
      </w:pPr>
      <w:r w:rsidRPr="00626F08">
        <w:rPr>
          <w:rFonts w:ascii="Century Gothic" w:hAnsi="Century Gothic"/>
          <w:i/>
          <w:iCs/>
        </w:rPr>
        <w:t>Type de document :</w:t>
      </w:r>
    </w:p>
    <w:p w14:paraId="1BB63414" w14:textId="77777777" w:rsidR="00EB7AFC" w:rsidRPr="00626F08" w:rsidRDefault="001651E6" w:rsidP="00EB7AFC">
      <w:pPr>
        <w:spacing w:line="360" w:lineRule="auto"/>
        <w:rPr>
          <w:rFonts w:ascii="Century Gothic" w:hAnsi="Century Gothic"/>
        </w:rPr>
      </w:pPr>
      <w:r w:rsidRPr="00626F08">
        <w:rPr>
          <w:rFonts w:ascii="Century Gothic" w:hAnsi="Century Gothic"/>
        </w:rPr>
        <w:sym w:font="Wingdings" w:char="F0FE"/>
      </w:r>
      <w:r w:rsidRPr="00626F08">
        <w:rPr>
          <w:rFonts w:ascii="Century Gothic" w:hAnsi="Century Gothic"/>
        </w:rPr>
        <w:t xml:space="preserve"> </w:t>
      </w:r>
      <w:r w:rsidR="00EB7AFC" w:rsidRPr="00626F08">
        <w:rPr>
          <w:rFonts w:ascii="Century Gothic" w:hAnsi="Century Gothic"/>
        </w:rPr>
        <w:t xml:space="preserve"> Etude</w:t>
      </w:r>
    </w:p>
    <w:p w14:paraId="37F8A8CD" w14:textId="3CACCD17" w:rsidR="00EB7AFC" w:rsidRPr="00626F08" w:rsidRDefault="00F336B5" w:rsidP="00EB7AFC">
      <w:pPr>
        <w:spacing w:line="360" w:lineRule="auto"/>
        <w:rPr>
          <w:rFonts w:ascii="Century Gothic" w:hAnsi="Century Gothic"/>
        </w:rPr>
      </w:pPr>
      <w:r w:rsidRPr="00626F08">
        <w:rPr>
          <w:rFonts w:ascii="Century Gothic" w:hAnsi="Century Gothic"/>
        </w:rPr>
        <w:sym w:font="Wingdings" w:char="F0FE"/>
      </w:r>
      <w:r w:rsidRPr="00626F08">
        <w:rPr>
          <w:rFonts w:ascii="Century Gothic" w:hAnsi="Century Gothic"/>
        </w:rPr>
        <w:t xml:space="preserve"> </w:t>
      </w:r>
      <w:r w:rsidR="00EB7AFC" w:rsidRPr="00626F08">
        <w:rPr>
          <w:rFonts w:ascii="Century Gothic" w:hAnsi="Century Gothic"/>
        </w:rPr>
        <w:t xml:space="preserve"> Projet</w:t>
      </w:r>
    </w:p>
    <w:p w14:paraId="59708987" w14:textId="77777777" w:rsidR="00EB7AFC" w:rsidRPr="00626F08" w:rsidRDefault="00EB7AFC" w:rsidP="00EB7AFC">
      <w:pPr>
        <w:spacing w:line="360" w:lineRule="auto"/>
        <w:rPr>
          <w:rFonts w:ascii="Century Gothic" w:hAnsi="Century Gothic"/>
        </w:rPr>
      </w:pPr>
      <w:r w:rsidRPr="00626F08">
        <w:rPr>
          <w:rFonts w:ascii="Century Gothic" w:hAnsi="Century Gothic"/>
        </w:rPr>
        <w:sym w:font="Wingdings" w:char="F0FE"/>
      </w:r>
      <w:r w:rsidRPr="00626F08">
        <w:rPr>
          <w:rFonts w:ascii="Century Gothic" w:hAnsi="Century Gothic"/>
        </w:rPr>
        <w:t xml:space="preserve"> A valider</w:t>
      </w:r>
    </w:p>
    <w:p w14:paraId="4D58DDB4" w14:textId="05B27C50" w:rsidR="00EB7AFC" w:rsidRPr="00626F08" w:rsidRDefault="00F336B5" w:rsidP="00EB7AFC">
      <w:pPr>
        <w:spacing w:line="360" w:lineRule="auto"/>
        <w:rPr>
          <w:rFonts w:ascii="Century Gothic" w:hAnsi="Century Gothic"/>
        </w:rPr>
      </w:pPr>
      <w:r w:rsidRPr="00626F08">
        <w:rPr>
          <w:rFonts w:ascii="Century Gothic" w:hAnsi="Century Gothic"/>
        </w:rPr>
        <w:sym w:font="Wingdings" w:char="F0A8"/>
      </w:r>
      <w:r w:rsidR="00EB7AFC" w:rsidRPr="00626F08">
        <w:rPr>
          <w:rFonts w:ascii="Century Gothic" w:hAnsi="Century Gothic"/>
        </w:rPr>
        <w:t xml:space="preserve"> </w:t>
      </w:r>
      <w:r w:rsidR="0078057F" w:rsidRPr="00626F08">
        <w:rPr>
          <w:rFonts w:ascii="Century Gothic" w:hAnsi="Century Gothic"/>
        </w:rPr>
        <w:t>Validé</w:t>
      </w:r>
    </w:p>
    <w:p w14:paraId="653E1E2D" w14:textId="77777777" w:rsidR="00EB7AFC" w:rsidRPr="00626F08" w:rsidRDefault="00EB7AFC" w:rsidP="00EB7AFC">
      <w:pPr>
        <w:spacing w:line="360" w:lineRule="auto"/>
        <w:rPr>
          <w:rFonts w:ascii="Century Gothic" w:hAnsi="Century Gothic"/>
        </w:rPr>
      </w:pPr>
    </w:p>
    <w:p w14:paraId="1B1891BF" w14:textId="77777777" w:rsidR="00EB7AFC" w:rsidRPr="00626F08" w:rsidRDefault="00EB7AFC" w:rsidP="00EB7AFC">
      <w:pPr>
        <w:spacing w:line="360" w:lineRule="auto"/>
        <w:rPr>
          <w:rFonts w:ascii="Century Gothic" w:hAnsi="Century Gothic"/>
        </w:rPr>
      </w:pPr>
    </w:p>
    <w:p w14:paraId="189C075C" w14:textId="77777777" w:rsidR="006F125C" w:rsidRPr="00626F08" w:rsidRDefault="006F125C" w:rsidP="00EB7AFC">
      <w:pPr>
        <w:spacing w:line="360" w:lineRule="auto"/>
        <w:rPr>
          <w:rFonts w:ascii="Century Gothic" w:hAnsi="Century Gothic"/>
        </w:rPr>
      </w:pPr>
    </w:p>
    <w:p w14:paraId="34D30607" w14:textId="77777777" w:rsidR="006F125C" w:rsidRPr="00626F08" w:rsidRDefault="006F125C" w:rsidP="00EB7AFC">
      <w:pPr>
        <w:spacing w:line="360" w:lineRule="auto"/>
        <w:rPr>
          <w:rFonts w:ascii="Century Gothic" w:hAnsi="Century Gothic"/>
        </w:rPr>
      </w:pPr>
    </w:p>
    <w:p w14:paraId="1E9AF776" w14:textId="77777777" w:rsidR="006F125C" w:rsidRPr="00626F08" w:rsidRDefault="006F125C" w:rsidP="00EB7AFC">
      <w:pPr>
        <w:spacing w:line="360" w:lineRule="auto"/>
        <w:rPr>
          <w:rFonts w:ascii="Century Gothic" w:hAnsi="Century Gothic"/>
        </w:rPr>
      </w:pPr>
    </w:p>
    <w:p w14:paraId="3A143732" w14:textId="77777777" w:rsidR="006F125C" w:rsidRPr="00626F08" w:rsidRDefault="006F125C" w:rsidP="00EB7AFC">
      <w:pPr>
        <w:spacing w:line="360" w:lineRule="auto"/>
        <w:rPr>
          <w:rFonts w:ascii="Century Gothic" w:hAnsi="Century Gothic"/>
        </w:rPr>
      </w:pPr>
    </w:p>
    <w:p w14:paraId="34963E06" w14:textId="77777777" w:rsidR="006F125C" w:rsidRPr="00626F08" w:rsidRDefault="006F125C" w:rsidP="00EB7AFC">
      <w:pPr>
        <w:spacing w:line="360" w:lineRule="auto"/>
        <w:rPr>
          <w:rFonts w:ascii="Century Gothic" w:hAnsi="Century Gothic"/>
        </w:rPr>
      </w:pPr>
    </w:p>
    <w:p w14:paraId="02D64340" w14:textId="77777777" w:rsidR="006F125C" w:rsidRPr="00626F08" w:rsidRDefault="006F125C" w:rsidP="00EB7AFC">
      <w:pPr>
        <w:spacing w:line="360" w:lineRule="auto"/>
        <w:rPr>
          <w:rFonts w:ascii="Century Gothic" w:hAnsi="Century Gothic"/>
        </w:rPr>
      </w:pPr>
    </w:p>
    <w:p w14:paraId="70DEA445" w14:textId="77777777" w:rsidR="006F125C" w:rsidRPr="00626F08" w:rsidRDefault="006F125C" w:rsidP="00EB7AFC">
      <w:pPr>
        <w:spacing w:line="360" w:lineRule="auto"/>
        <w:rPr>
          <w:rFonts w:ascii="Century Gothic" w:hAnsi="Century Gothic"/>
        </w:rPr>
      </w:pPr>
    </w:p>
    <w:p w14:paraId="2850E9D9" w14:textId="77777777" w:rsidR="006F125C" w:rsidRPr="00626F08" w:rsidRDefault="006F125C" w:rsidP="00EB7AFC">
      <w:pPr>
        <w:spacing w:line="360" w:lineRule="auto"/>
        <w:rPr>
          <w:rFonts w:ascii="Century Gothic" w:hAnsi="Century Gothic"/>
        </w:rPr>
      </w:pPr>
    </w:p>
    <w:p w14:paraId="43280146" w14:textId="77777777" w:rsidR="006F125C" w:rsidRPr="00626F08" w:rsidRDefault="006F125C" w:rsidP="00EB7AFC">
      <w:pPr>
        <w:spacing w:line="360" w:lineRule="auto"/>
        <w:rPr>
          <w:rFonts w:ascii="Century Gothic" w:hAnsi="Century Gothic"/>
        </w:rPr>
      </w:pPr>
    </w:p>
    <w:p w14:paraId="70C5B34B" w14:textId="77777777" w:rsidR="006F125C" w:rsidRPr="00626F08" w:rsidRDefault="006F125C" w:rsidP="00EB7AFC">
      <w:pPr>
        <w:spacing w:line="360" w:lineRule="auto"/>
        <w:rPr>
          <w:rFonts w:ascii="Century Gothic" w:hAnsi="Century Gothic"/>
        </w:rPr>
      </w:pPr>
    </w:p>
    <w:p w14:paraId="6B7C2E6B" w14:textId="77777777" w:rsidR="006F125C" w:rsidRPr="00626F08" w:rsidRDefault="006F125C" w:rsidP="00EB7AFC">
      <w:pPr>
        <w:spacing w:line="360" w:lineRule="auto"/>
        <w:rPr>
          <w:rFonts w:ascii="Century Gothic" w:hAnsi="Century Gothic"/>
        </w:rPr>
      </w:pPr>
    </w:p>
    <w:p w14:paraId="160DA78C" w14:textId="77777777" w:rsidR="006F125C" w:rsidRPr="00626F08" w:rsidRDefault="006F125C" w:rsidP="00EB7AFC">
      <w:pPr>
        <w:spacing w:line="360" w:lineRule="auto"/>
        <w:rPr>
          <w:rFonts w:ascii="Century Gothic" w:hAnsi="Century Gothic"/>
        </w:rPr>
      </w:pPr>
    </w:p>
    <w:p w14:paraId="24E17642" w14:textId="77777777" w:rsidR="00EB7AFC" w:rsidRPr="00626F08" w:rsidRDefault="00EB7AFC" w:rsidP="00EB7AFC">
      <w:pPr>
        <w:spacing w:line="360" w:lineRule="auto"/>
        <w:rPr>
          <w:rFonts w:ascii="Century Gothic" w:hAnsi="Century Gothic"/>
        </w:rPr>
      </w:pPr>
    </w:p>
    <w:p w14:paraId="788297FE" w14:textId="77777777" w:rsidR="0070516B" w:rsidRPr="00626F08" w:rsidRDefault="0070516B" w:rsidP="00EB7AFC">
      <w:pPr>
        <w:spacing w:line="360" w:lineRule="auto"/>
        <w:rPr>
          <w:rFonts w:ascii="Century Gothic" w:hAnsi="Century Gothic"/>
        </w:rPr>
      </w:pPr>
    </w:p>
    <w:p w14:paraId="450DD931" w14:textId="77777777" w:rsidR="0070516B" w:rsidRPr="00626F08" w:rsidRDefault="0070516B" w:rsidP="00EB7AFC">
      <w:pPr>
        <w:spacing w:line="360" w:lineRule="auto"/>
        <w:rPr>
          <w:rFonts w:ascii="Century Gothic" w:hAnsi="Century Gothic"/>
        </w:rPr>
      </w:pPr>
    </w:p>
    <w:p w14:paraId="4B877436" w14:textId="77777777" w:rsidR="005122C5" w:rsidRPr="00626F08" w:rsidRDefault="005122C5" w:rsidP="00BF1531">
      <w:pPr>
        <w:pStyle w:val="Titre"/>
        <w:spacing w:line="360" w:lineRule="auto"/>
        <w:rPr>
          <w:rFonts w:ascii="Century Gothic" w:hAnsi="Century Gothic" w:cs="Times"/>
          <w:szCs w:val="24"/>
        </w:rPr>
      </w:pPr>
    </w:p>
    <w:p w14:paraId="26821D67" w14:textId="77777777" w:rsidR="00BF1531" w:rsidRPr="00626F08" w:rsidRDefault="00BF1531" w:rsidP="00BF1531">
      <w:pPr>
        <w:pStyle w:val="Titre"/>
        <w:spacing w:line="360" w:lineRule="auto"/>
        <w:rPr>
          <w:rFonts w:ascii="Century Gothic" w:hAnsi="Century Gothic" w:cs="Times"/>
          <w:szCs w:val="24"/>
        </w:rPr>
      </w:pPr>
      <w:r w:rsidRPr="00626F08">
        <w:rPr>
          <w:rFonts w:ascii="Century Gothic" w:hAnsi="Century Gothic" w:cs="Times"/>
          <w:szCs w:val="24"/>
        </w:rPr>
        <w:t>Rédaction</w:t>
      </w:r>
    </w:p>
    <w:tbl>
      <w:tblPr>
        <w:tblStyle w:val="TableauGrille4-Accentuation1"/>
        <w:tblW w:w="0" w:type="auto"/>
        <w:tblLook w:val="01E0" w:firstRow="1" w:lastRow="1" w:firstColumn="1" w:lastColumn="1" w:noHBand="0" w:noVBand="0"/>
      </w:tblPr>
      <w:tblGrid>
        <w:gridCol w:w="3020"/>
        <w:gridCol w:w="3016"/>
        <w:gridCol w:w="3024"/>
      </w:tblGrid>
      <w:tr w:rsidR="00BF1531" w:rsidRPr="00626F08" w14:paraId="06E31356" w14:textId="77777777" w:rsidTr="00B13B76">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3095" w:type="dxa"/>
          </w:tcPr>
          <w:p w14:paraId="68AEAD77" w14:textId="77777777" w:rsidR="00BF1531" w:rsidRPr="00626F08" w:rsidRDefault="00BF1531" w:rsidP="00FF608B">
            <w:pPr>
              <w:spacing w:line="360" w:lineRule="auto"/>
              <w:jc w:val="left"/>
              <w:rPr>
                <w:rFonts w:ascii="Century Gothic" w:hAnsi="Century Gothic"/>
                <w:b w:val="0"/>
              </w:rPr>
            </w:pPr>
            <w:r w:rsidRPr="00626F08">
              <w:rPr>
                <w:rFonts w:ascii="Century Gothic" w:hAnsi="Century Gothic"/>
              </w:rPr>
              <w:t>Rédacteur</w:t>
            </w:r>
          </w:p>
        </w:tc>
        <w:tc>
          <w:tcPr>
            <w:cnfStyle w:val="000010000000" w:firstRow="0" w:lastRow="0" w:firstColumn="0" w:lastColumn="0" w:oddVBand="1" w:evenVBand="0" w:oddHBand="0" w:evenHBand="0" w:firstRowFirstColumn="0" w:firstRowLastColumn="0" w:lastRowFirstColumn="0" w:lastRowLastColumn="0"/>
            <w:tcW w:w="3095" w:type="dxa"/>
          </w:tcPr>
          <w:p w14:paraId="10419F27" w14:textId="77777777" w:rsidR="00BF1531" w:rsidRPr="00626F08" w:rsidRDefault="00BF1531" w:rsidP="00FF608B">
            <w:pPr>
              <w:spacing w:line="360" w:lineRule="auto"/>
              <w:jc w:val="left"/>
              <w:rPr>
                <w:rFonts w:ascii="Century Gothic" w:hAnsi="Century Gothic"/>
                <w:b w:val="0"/>
              </w:rPr>
            </w:pPr>
            <w:r w:rsidRPr="00626F08">
              <w:rPr>
                <w:rFonts w:ascii="Century Gothic" w:hAnsi="Century Gothic"/>
              </w:rPr>
              <w:t>Entreprise</w:t>
            </w:r>
          </w:p>
        </w:tc>
        <w:tc>
          <w:tcPr>
            <w:cnfStyle w:val="000100000000" w:firstRow="0" w:lastRow="0" w:firstColumn="0" w:lastColumn="1" w:oddVBand="0" w:evenVBand="0" w:oddHBand="0" w:evenHBand="0" w:firstRowFirstColumn="0" w:firstRowLastColumn="0" w:lastRowFirstColumn="0" w:lastRowLastColumn="0"/>
            <w:tcW w:w="3096" w:type="dxa"/>
          </w:tcPr>
          <w:p w14:paraId="40834461" w14:textId="77777777" w:rsidR="00BF1531" w:rsidRPr="00626F08" w:rsidRDefault="00BF1531" w:rsidP="00FF608B">
            <w:pPr>
              <w:spacing w:line="360" w:lineRule="auto"/>
              <w:jc w:val="left"/>
              <w:rPr>
                <w:rFonts w:ascii="Century Gothic" w:hAnsi="Century Gothic"/>
                <w:b w:val="0"/>
              </w:rPr>
            </w:pPr>
            <w:r w:rsidRPr="00626F08">
              <w:rPr>
                <w:rFonts w:ascii="Century Gothic" w:hAnsi="Century Gothic"/>
              </w:rPr>
              <w:t>Date</w:t>
            </w:r>
          </w:p>
        </w:tc>
      </w:tr>
      <w:tr w:rsidR="00BF1531" w:rsidRPr="00626F08" w14:paraId="1F1921BA" w14:textId="77777777" w:rsidTr="00B13B7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tcPr>
          <w:p w14:paraId="50697267" w14:textId="687C9893" w:rsidR="00BF1531" w:rsidRPr="00626F08" w:rsidRDefault="00737D9F" w:rsidP="00FF608B">
            <w:pPr>
              <w:spacing w:line="360" w:lineRule="auto"/>
              <w:rPr>
                <w:rFonts w:ascii="Century Gothic" w:hAnsi="Century Gothic"/>
              </w:rPr>
            </w:pPr>
            <w:r w:rsidRPr="00626F08">
              <w:rPr>
                <w:rFonts w:ascii="Century Gothic" w:hAnsi="Century Gothic"/>
              </w:rPr>
              <w:t>Yasmine</w:t>
            </w:r>
            <w:r w:rsidR="00F336B5" w:rsidRPr="00626F08">
              <w:rPr>
                <w:rFonts w:ascii="Century Gothic" w:hAnsi="Century Gothic"/>
              </w:rPr>
              <w:t xml:space="preserve"> </w:t>
            </w:r>
            <w:r w:rsidRPr="00626F08">
              <w:rPr>
                <w:rFonts w:ascii="Century Gothic" w:hAnsi="Century Gothic"/>
              </w:rPr>
              <w:t>DIABY</w:t>
            </w:r>
          </w:p>
        </w:tc>
        <w:tc>
          <w:tcPr>
            <w:cnfStyle w:val="000010000000" w:firstRow="0" w:lastRow="0" w:firstColumn="0" w:lastColumn="0" w:oddVBand="1" w:evenVBand="0" w:oddHBand="0" w:evenHBand="0" w:firstRowFirstColumn="0" w:firstRowLastColumn="0" w:lastRowFirstColumn="0" w:lastRowLastColumn="0"/>
            <w:tcW w:w="3095" w:type="dxa"/>
          </w:tcPr>
          <w:p w14:paraId="7856C10A" w14:textId="1321C677" w:rsidR="00BF1531" w:rsidRPr="00626F08" w:rsidRDefault="00737D9F" w:rsidP="00FF608B">
            <w:pPr>
              <w:spacing w:line="360" w:lineRule="auto"/>
              <w:rPr>
                <w:rFonts w:ascii="Century Gothic" w:hAnsi="Century Gothic"/>
              </w:rPr>
            </w:pPr>
            <w:r w:rsidRPr="00626F08">
              <w:rPr>
                <w:rFonts w:ascii="Century Gothic" w:hAnsi="Century Gothic"/>
              </w:rPr>
              <w:t>SYNELIA</w:t>
            </w:r>
          </w:p>
        </w:tc>
        <w:tc>
          <w:tcPr>
            <w:cnfStyle w:val="000100000000" w:firstRow="0" w:lastRow="0" w:firstColumn="0" w:lastColumn="1" w:oddVBand="0" w:evenVBand="0" w:oddHBand="0" w:evenHBand="0" w:firstRowFirstColumn="0" w:firstRowLastColumn="0" w:lastRowFirstColumn="0" w:lastRowLastColumn="0"/>
            <w:tcW w:w="3096" w:type="dxa"/>
          </w:tcPr>
          <w:p w14:paraId="3338A4DB" w14:textId="6B3490A4" w:rsidR="00BF1531" w:rsidRPr="00626F08" w:rsidRDefault="001234D1" w:rsidP="000A47D2">
            <w:pPr>
              <w:spacing w:line="360" w:lineRule="auto"/>
              <w:rPr>
                <w:rFonts w:ascii="Century Gothic" w:hAnsi="Century Gothic"/>
              </w:rPr>
            </w:pPr>
            <w:r>
              <w:rPr>
                <w:rFonts w:ascii="Century Gothic" w:hAnsi="Century Gothic"/>
              </w:rPr>
              <w:t>16</w:t>
            </w:r>
            <w:r w:rsidR="00F336B5" w:rsidRPr="00626F08">
              <w:rPr>
                <w:rFonts w:ascii="Century Gothic" w:hAnsi="Century Gothic"/>
              </w:rPr>
              <w:t>/0</w:t>
            </w:r>
            <w:r>
              <w:rPr>
                <w:rFonts w:ascii="Century Gothic" w:hAnsi="Century Gothic"/>
              </w:rPr>
              <w:t>4</w:t>
            </w:r>
            <w:r w:rsidR="00F336B5" w:rsidRPr="00626F08">
              <w:rPr>
                <w:rFonts w:ascii="Century Gothic" w:hAnsi="Century Gothic"/>
              </w:rPr>
              <w:t>/202</w:t>
            </w:r>
            <w:r>
              <w:rPr>
                <w:rFonts w:ascii="Century Gothic" w:hAnsi="Century Gothic"/>
              </w:rPr>
              <w:t>5</w:t>
            </w:r>
          </w:p>
        </w:tc>
      </w:tr>
    </w:tbl>
    <w:p w14:paraId="6AA2D362" w14:textId="77777777" w:rsidR="00BF1531" w:rsidRPr="00626F08" w:rsidRDefault="00BF1531" w:rsidP="00EB7AFC">
      <w:pPr>
        <w:rPr>
          <w:rFonts w:ascii="Century Gothic" w:hAnsi="Century Gothic"/>
          <w:szCs w:val="24"/>
        </w:rPr>
      </w:pPr>
    </w:p>
    <w:p w14:paraId="03944CD8" w14:textId="77777777" w:rsidR="00BF1531" w:rsidRPr="00626F08" w:rsidRDefault="00BF1531" w:rsidP="00EB7AFC">
      <w:pPr>
        <w:rPr>
          <w:rFonts w:ascii="Century Gothic" w:hAnsi="Century Gothic"/>
          <w:szCs w:val="24"/>
        </w:rPr>
      </w:pPr>
    </w:p>
    <w:p w14:paraId="6B549FB5" w14:textId="77777777" w:rsidR="008633C1" w:rsidRPr="00626F08" w:rsidRDefault="008633C1" w:rsidP="008633C1">
      <w:pPr>
        <w:pStyle w:val="Titre"/>
        <w:spacing w:line="360" w:lineRule="auto"/>
        <w:rPr>
          <w:rFonts w:ascii="Century Gothic" w:hAnsi="Century Gothic" w:cs="Times"/>
          <w:szCs w:val="24"/>
        </w:rPr>
      </w:pPr>
      <w:r w:rsidRPr="00626F08">
        <w:rPr>
          <w:rFonts w:ascii="Century Gothic" w:hAnsi="Century Gothic" w:cs="Times"/>
          <w:szCs w:val="24"/>
        </w:rPr>
        <w:t>Diffusion</w:t>
      </w:r>
    </w:p>
    <w:tbl>
      <w:tblPr>
        <w:tblStyle w:val="TableauGrille4-Accentuation1"/>
        <w:tblW w:w="0" w:type="auto"/>
        <w:tblLayout w:type="fixed"/>
        <w:tblLook w:val="01E0" w:firstRow="1" w:lastRow="1" w:firstColumn="1" w:lastColumn="1" w:noHBand="0" w:noVBand="0"/>
      </w:tblPr>
      <w:tblGrid>
        <w:gridCol w:w="3510"/>
        <w:gridCol w:w="2552"/>
        <w:gridCol w:w="2835"/>
      </w:tblGrid>
      <w:tr w:rsidR="008633C1" w:rsidRPr="00626F08" w14:paraId="4E52D729" w14:textId="77777777" w:rsidTr="00B13B76">
        <w:trPr>
          <w:cnfStyle w:val="100000000000" w:firstRow="1" w:lastRow="0" w:firstColumn="0" w:lastColumn="0" w:oddVBand="0" w:evenVBand="0" w:oddHBand="0" w:evenHBand="0" w:firstRowFirstColumn="0" w:firstRowLastColumn="0" w:lastRowFirstColumn="0" w:lastRowLastColumn="0"/>
          <w:trHeight w:val="670"/>
        </w:trPr>
        <w:tc>
          <w:tcPr>
            <w:cnfStyle w:val="001000000000" w:firstRow="0" w:lastRow="0" w:firstColumn="1" w:lastColumn="0" w:oddVBand="0" w:evenVBand="0" w:oddHBand="0" w:evenHBand="0" w:firstRowFirstColumn="0" w:firstRowLastColumn="0" w:lastRowFirstColumn="0" w:lastRowLastColumn="0"/>
            <w:tcW w:w="3510" w:type="dxa"/>
          </w:tcPr>
          <w:p w14:paraId="287FC729" w14:textId="77777777" w:rsidR="008633C1" w:rsidRPr="00626F08" w:rsidRDefault="008633C1" w:rsidP="00FF608B">
            <w:pPr>
              <w:pBdr>
                <w:top w:val="nil"/>
                <w:left w:val="nil"/>
                <w:bottom w:val="nil"/>
                <w:right w:val="nil"/>
                <w:between w:val="nil"/>
                <w:bar w:val="nil"/>
              </w:pBdr>
              <w:spacing w:line="360" w:lineRule="auto"/>
              <w:contextualSpacing/>
              <w:rPr>
                <w:rFonts w:ascii="Century Gothic" w:hAnsi="Century Gothic" w:cs="Arial"/>
                <w:b w:val="0"/>
                <w:bdr w:val="nil"/>
              </w:rPr>
            </w:pPr>
            <w:r w:rsidRPr="00626F08">
              <w:rPr>
                <w:rFonts w:ascii="Century Gothic" w:hAnsi="Century Gothic" w:cs="Arial"/>
                <w:bdr w:val="nil"/>
              </w:rPr>
              <w:t>Destinataires</w:t>
            </w:r>
          </w:p>
        </w:tc>
        <w:tc>
          <w:tcPr>
            <w:cnfStyle w:val="000010000000" w:firstRow="0" w:lastRow="0" w:firstColumn="0" w:lastColumn="0" w:oddVBand="1" w:evenVBand="0" w:oddHBand="0" w:evenHBand="0" w:firstRowFirstColumn="0" w:firstRowLastColumn="0" w:lastRowFirstColumn="0" w:lastRowLastColumn="0"/>
            <w:tcW w:w="2552" w:type="dxa"/>
          </w:tcPr>
          <w:p w14:paraId="490832A8" w14:textId="77777777" w:rsidR="008633C1" w:rsidRPr="00626F08" w:rsidRDefault="008633C1" w:rsidP="00FF608B">
            <w:pPr>
              <w:pBdr>
                <w:top w:val="nil"/>
                <w:left w:val="nil"/>
                <w:bottom w:val="nil"/>
                <w:right w:val="nil"/>
                <w:between w:val="nil"/>
                <w:bar w:val="nil"/>
              </w:pBdr>
              <w:spacing w:line="360" w:lineRule="auto"/>
              <w:contextualSpacing/>
              <w:jc w:val="center"/>
              <w:rPr>
                <w:rFonts w:ascii="Century Gothic" w:eastAsia="Arial Unicode MS" w:hAnsi="Century Gothic" w:cs="Arial"/>
                <w:b w:val="0"/>
                <w:bdr w:val="nil"/>
              </w:rPr>
            </w:pPr>
            <w:r w:rsidRPr="00626F08">
              <w:rPr>
                <w:rFonts w:ascii="Century Gothic" w:hAnsi="Century Gothic" w:cs="Arial"/>
                <w:bdr w:val="nil"/>
              </w:rPr>
              <w:t>Pour validation</w:t>
            </w:r>
          </w:p>
        </w:tc>
        <w:tc>
          <w:tcPr>
            <w:cnfStyle w:val="000100000000" w:firstRow="0" w:lastRow="0" w:firstColumn="0" w:lastColumn="1" w:oddVBand="0" w:evenVBand="0" w:oddHBand="0" w:evenHBand="0" w:firstRowFirstColumn="0" w:firstRowLastColumn="0" w:lastRowFirstColumn="0" w:lastRowLastColumn="0"/>
            <w:tcW w:w="2835" w:type="dxa"/>
          </w:tcPr>
          <w:p w14:paraId="5A8C2ACD" w14:textId="77777777" w:rsidR="008633C1" w:rsidRPr="00626F08" w:rsidRDefault="008633C1"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r w:rsidRPr="00626F08">
              <w:rPr>
                <w:rFonts w:ascii="Century Gothic" w:hAnsi="Century Gothic" w:cs="Arial"/>
                <w:bdr w:val="nil"/>
              </w:rPr>
              <w:t>Pour information</w:t>
            </w:r>
          </w:p>
        </w:tc>
      </w:tr>
      <w:tr w:rsidR="00D9439E" w:rsidRPr="00626F08" w14:paraId="133FCC09" w14:textId="77777777" w:rsidTr="00B13B76">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3510" w:type="dxa"/>
          </w:tcPr>
          <w:p w14:paraId="5B150DD2" w14:textId="034E2C20" w:rsidR="00D9439E" w:rsidRPr="00626F08" w:rsidRDefault="00737D9F" w:rsidP="00D9439E">
            <w:pPr>
              <w:pBdr>
                <w:top w:val="nil"/>
                <w:left w:val="nil"/>
                <w:bottom w:val="nil"/>
                <w:right w:val="nil"/>
                <w:between w:val="nil"/>
                <w:bar w:val="nil"/>
              </w:pBdr>
              <w:tabs>
                <w:tab w:val="right" w:pos="4494"/>
              </w:tabs>
              <w:spacing w:line="360" w:lineRule="auto"/>
              <w:contextualSpacing/>
              <w:rPr>
                <w:rFonts w:ascii="Century Gothic" w:hAnsi="Century Gothic" w:cs="Arial"/>
                <w:b w:val="0"/>
                <w:bdr w:val="nil"/>
              </w:rPr>
            </w:pPr>
            <w:r w:rsidRPr="00626F08">
              <w:rPr>
                <w:rFonts w:ascii="Century Gothic" w:hAnsi="Century Gothic" w:cs="Arial"/>
                <w:bdr w:val="nil"/>
              </w:rPr>
              <w:t>ORDC</w:t>
            </w:r>
          </w:p>
        </w:tc>
        <w:tc>
          <w:tcPr>
            <w:cnfStyle w:val="000010000000" w:firstRow="0" w:lastRow="0" w:firstColumn="0" w:lastColumn="0" w:oddVBand="1" w:evenVBand="0" w:oddHBand="0" w:evenHBand="0" w:firstRowFirstColumn="0" w:firstRowLastColumn="0" w:lastRowFirstColumn="0" w:lastRowLastColumn="0"/>
            <w:tcW w:w="2552" w:type="dxa"/>
          </w:tcPr>
          <w:p w14:paraId="51C00788" w14:textId="77777777" w:rsidR="00D9439E" w:rsidRPr="00626F08" w:rsidRDefault="00D9439E" w:rsidP="00FF608B">
            <w:pPr>
              <w:pBdr>
                <w:top w:val="nil"/>
                <w:left w:val="nil"/>
                <w:bottom w:val="nil"/>
                <w:right w:val="nil"/>
                <w:between w:val="nil"/>
                <w:bar w:val="nil"/>
              </w:pBdr>
              <w:spacing w:line="360" w:lineRule="auto"/>
              <w:contextualSpacing/>
              <w:jc w:val="center"/>
              <w:rPr>
                <w:rFonts w:ascii="Century Gothic" w:hAnsi="Century Gothic" w:cs="Arial"/>
                <w:b/>
                <w:bdr w:val="nil"/>
              </w:rPr>
            </w:pPr>
            <w:r w:rsidRPr="00626F08">
              <w:rPr>
                <w:rFonts w:ascii="Century Gothic" w:hAnsi="Century Gothic" w:cs="Arial"/>
                <w:b/>
                <w:bdr w:val="nil"/>
              </w:rPr>
              <w:t>X</w:t>
            </w:r>
          </w:p>
        </w:tc>
        <w:tc>
          <w:tcPr>
            <w:cnfStyle w:val="000100000000" w:firstRow="0" w:lastRow="0" w:firstColumn="0" w:lastColumn="1" w:oddVBand="0" w:evenVBand="0" w:oddHBand="0" w:evenHBand="0" w:firstRowFirstColumn="0" w:firstRowLastColumn="0" w:lastRowFirstColumn="0" w:lastRowLastColumn="0"/>
            <w:tcW w:w="2835" w:type="dxa"/>
          </w:tcPr>
          <w:p w14:paraId="4EEDC8DE" w14:textId="77777777" w:rsidR="00D9439E" w:rsidRPr="00626F08" w:rsidRDefault="00D9439E"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p>
        </w:tc>
      </w:tr>
      <w:tr w:rsidR="008633C1" w:rsidRPr="00626F08" w14:paraId="2131F013" w14:textId="77777777" w:rsidTr="00B13B76">
        <w:trPr>
          <w:cnfStyle w:val="010000000000" w:firstRow="0" w:lastRow="1" w:firstColumn="0" w:lastColumn="0" w:oddVBand="0" w:evenVBand="0" w:oddHBand="0" w:evenHBand="0" w:firstRowFirstColumn="0" w:firstRowLastColumn="0" w:lastRowFirstColumn="0" w:lastRowLastColumn="0"/>
          <w:trHeight w:val="1110"/>
        </w:trPr>
        <w:tc>
          <w:tcPr>
            <w:cnfStyle w:val="001000000000" w:firstRow="0" w:lastRow="0" w:firstColumn="1" w:lastColumn="0" w:oddVBand="0" w:evenVBand="0" w:oddHBand="0" w:evenHBand="0" w:firstRowFirstColumn="0" w:firstRowLastColumn="0" w:lastRowFirstColumn="0" w:lastRowLastColumn="0"/>
            <w:tcW w:w="3510" w:type="dxa"/>
          </w:tcPr>
          <w:p w14:paraId="11833184" w14:textId="77777777" w:rsidR="000E627E" w:rsidRPr="00626F08" w:rsidRDefault="008633C1" w:rsidP="00FF608B">
            <w:pPr>
              <w:pBdr>
                <w:top w:val="nil"/>
                <w:left w:val="nil"/>
                <w:bottom w:val="nil"/>
                <w:right w:val="nil"/>
                <w:between w:val="nil"/>
                <w:bar w:val="nil"/>
              </w:pBdr>
              <w:tabs>
                <w:tab w:val="right" w:pos="4494"/>
              </w:tabs>
              <w:spacing w:line="360" w:lineRule="auto"/>
              <w:contextualSpacing/>
              <w:rPr>
                <w:rFonts w:ascii="Century Gothic" w:hAnsi="Century Gothic" w:cs="Arial"/>
                <w:bdr w:val="nil"/>
              </w:rPr>
            </w:pPr>
            <w:r w:rsidRPr="00626F08">
              <w:rPr>
                <w:rFonts w:ascii="Century Gothic" w:hAnsi="Century Gothic" w:cs="Arial"/>
                <w:bdr w:val="nil"/>
              </w:rPr>
              <w:t>Développeurs</w:t>
            </w:r>
          </w:p>
          <w:p w14:paraId="7293F30B" w14:textId="4EBA9F15" w:rsidR="008633C1" w:rsidRPr="00626F08" w:rsidRDefault="000E627E" w:rsidP="00FF608B">
            <w:pPr>
              <w:pBdr>
                <w:top w:val="nil"/>
                <w:left w:val="nil"/>
                <w:bottom w:val="nil"/>
                <w:right w:val="nil"/>
                <w:between w:val="nil"/>
                <w:bar w:val="nil"/>
              </w:pBdr>
              <w:tabs>
                <w:tab w:val="right" w:pos="4494"/>
              </w:tabs>
              <w:spacing w:line="360" w:lineRule="auto"/>
              <w:contextualSpacing/>
              <w:rPr>
                <w:rFonts w:ascii="Century Gothic" w:hAnsi="Century Gothic" w:cs="Arial"/>
                <w:bdr w:val="nil"/>
              </w:rPr>
            </w:pPr>
            <w:r w:rsidRPr="00626F08">
              <w:rPr>
                <w:rFonts w:ascii="Century Gothic" w:hAnsi="Century Gothic" w:cs="Arial"/>
                <w:bdr w:val="nil"/>
              </w:rPr>
              <w:t>Designer</w:t>
            </w:r>
            <w:r w:rsidR="008633C1" w:rsidRPr="00626F08">
              <w:rPr>
                <w:rFonts w:ascii="Century Gothic" w:hAnsi="Century Gothic" w:cs="Arial"/>
                <w:bdr w:val="nil"/>
              </w:rPr>
              <w:tab/>
            </w:r>
          </w:p>
        </w:tc>
        <w:tc>
          <w:tcPr>
            <w:cnfStyle w:val="000010000000" w:firstRow="0" w:lastRow="0" w:firstColumn="0" w:lastColumn="0" w:oddVBand="1" w:evenVBand="0" w:oddHBand="0" w:evenHBand="0" w:firstRowFirstColumn="0" w:firstRowLastColumn="0" w:lastRowFirstColumn="0" w:lastRowLastColumn="0"/>
            <w:tcW w:w="2552" w:type="dxa"/>
          </w:tcPr>
          <w:p w14:paraId="30DFE735" w14:textId="6254B6CA" w:rsidR="00921393" w:rsidRPr="00626F08" w:rsidRDefault="00921393"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p>
        </w:tc>
        <w:tc>
          <w:tcPr>
            <w:cnfStyle w:val="000100000000" w:firstRow="0" w:lastRow="0" w:firstColumn="0" w:lastColumn="1" w:oddVBand="0" w:evenVBand="0" w:oddHBand="0" w:evenHBand="0" w:firstRowFirstColumn="0" w:firstRowLastColumn="0" w:lastRowFirstColumn="0" w:lastRowLastColumn="0"/>
            <w:tcW w:w="2835" w:type="dxa"/>
          </w:tcPr>
          <w:p w14:paraId="18B5999F" w14:textId="66F55499" w:rsidR="008633C1" w:rsidRPr="00626F08" w:rsidRDefault="00921393"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r w:rsidRPr="00626F08">
              <w:rPr>
                <w:rFonts w:ascii="Century Gothic" w:hAnsi="Century Gothic" w:cs="Arial"/>
                <w:b w:val="0"/>
                <w:bdr w:val="nil"/>
              </w:rPr>
              <w:t>X</w:t>
            </w:r>
          </w:p>
          <w:p w14:paraId="09D3398A" w14:textId="6CBB5D07" w:rsidR="008633C1" w:rsidRPr="00626F08" w:rsidRDefault="00921393"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r w:rsidRPr="00626F08">
              <w:rPr>
                <w:rFonts w:ascii="Century Gothic" w:hAnsi="Century Gothic" w:cs="Arial"/>
                <w:b w:val="0"/>
                <w:bdr w:val="nil"/>
              </w:rPr>
              <w:t>X</w:t>
            </w:r>
          </w:p>
          <w:p w14:paraId="07530F45" w14:textId="41D0D927" w:rsidR="008633C1" w:rsidRPr="00626F08" w:rsidRDefault="008633C1" w:rsidP="00F336B5">
            <w:pPr>
              <w:pBdr>
                <w:top w:val="nil"/>
                <w:left w:val="nil"/>
                <w:bottom w:val="nil"/>
                <w:right w:val="nil"/>
                <w:between w:val="nil"/>
                <w:bar w:val="nil"/>
              </w:pBdr>
              <w:spacing w:line="360" w:lineRule="auto"/>
              <w:contextualSpacing/>
              <w:rPr>
                <w:rFonts w:ascii="Century Gothic" w:hAnsi="Century Gothic" w:cs="Arial"/>
                <w:b w:val="0"/>
                <w:bdr w:val="nil"/>
              </w:rPr>
            </w:pPr>
          </w:p>
          <w:p w14:paraId="187D7D05" w14:textId="77777777" w:rsidR="008633C1" w:rsidRPr="00626F08" w:rsidRDefault="008633C1" w:rsidP="00FF608B">
            <w:pPr>
              <w:pBdr>
                <w:top w:val="nil"/>
                <w:left w:val="nil"/>
                <w:bottom w:val="nil"/>
                <w:right w:val="nil"/>
                <w:between w:val="nil"/>
                <w:bar w:val="nil"/>
              </w:pBdr>
              <w:spacing w:line="360" w:lineRule="auto"/>
              <w:contextualSpacing/>
              <w:jc w:val="center"/>
              <w:rPr>
                <w:rFonts w:ascii="Century Gothic" w:hAnsi="Century Gothic" w:cs="Arial"/>
                <w:b w:val="0"/>
                <w:bdr w:val="nil"/>
              </w:rPr>
            </w:pPr>
          </w:p>
        </w:tc>
      </w:tr>
    </w:tbl>
    <w:p w14:paraId="13D3D8C7" w14:textId="5BE4F147" w:rsidR="00996B5E" w:rsidRPr="00626F08" w:rsidRDefault="00996B5E" w:rsidP="00EB7AFC">
      <w:pPr>
        <w:rPr>
          <w:rFonts w:ascii="Century Gothic" w:hAnsi="Century Gothic"/>
          <w:szCs w:val="24"/>
        </w:rPr>
      </w:pPr>
    </w:p>
    <w:p w14:paraId="413015E5" w14:textId="77777777" w:rsidR="00996B5E" w:rsidRPr="00626F08" w:rsidRDefault="00996B5E" w:rsidP="00EB7AFC">
      <w:pPr>
        <w:rPr>
          <w:rFonts w:ascii="Century Gothic" w:hAnsi="Century Gothic"/>
          <w:szCs w:val="24"/>
        </w:rPr>
      </w:pPr>
    </w:p>
    <w:p w14:paraId="6CC4D698" w14:textId="77777777" w:rsidR="005122C5" w:rsidRPr="00626F08" w:rsidRDefault="005122C5" w:rsidP="00996B5E">
      <w:pPr>
        <w:pStyle w:val="Titre"/>
        <w:spacing w:line="360" w:lineRule="auto"/>
        <w:rPr>
          <w:rFonts w:ascii="Century Gothic" w:hAnsi="Century Gothic" w:cs="Times"/>
          <w:szCs w:val="24"/>
        </w:rPr>
      </w:pPr>
    </w:p>
    <w:p w14:paraId="56696E58" w14:textId="77777777" w:rsidR="005122C5" w:rsidRPr="00626F08" w:rsidRDefault="005122C5" w:rsidP="00996B5E">
      <w:pPr>
        <w:pStyle w:val="Titre"/>
        <w:spacing w:line="360" w:lineRule="auto"/>
        <w:rPr>
          <w:rFonts w:ascii="Century Gothic" w:hAnsi="Century Gothic" w:cs="Times"/>
          <w:szCs w:val="24"/>
        </w:rPr>
      </w:pPr>
    </w:p>
    <w:p w14:paraId="48FF1BC2" w14:textId="77777777" w:rsidR="00793DAD" w:rsidRPr="00626F08" w:rsidRDefault="00793DAD" w:rsidP="00793DAD">
      <w:pPr>
        <w:pStyle w:val="Corpsdetexte"/>
        <w:rPr>
          <w:rFonts w:ascii="Century Gothic" w:hAnsi="Century Gothic"/>
        </w:rPr>
      </w:pPr>
    </w:p>
    <w:p w14:paraId="7DD8B624" w14:textId="77777777" w:rsidR="00793DAD" w:rsidRPr="00626F08" w:rsidRDefault="00793DAD" w:rsidP="00793DAD">
      <w:pPr>
        <w:pStyle w:val="Corpsdetexte"/>
        <w:rPr>
          <w:rFonts w:ascii="Century Gothic" w:hAnsi="Century Gothic"/>
        </w:rPr>
      </w:pPr>
    </w:p>
    <w:p w14:paraId="7DD08D05" w14:textId="77777777" w:rsidR="00793DAD" w:rsidRPr="00626F08" w:rsidRDefault="00793DAD" w:rsidP="00793DAD">
      <w:pPr>
        <w:pStyle w:val="Corpsdetexte"/>
        <w:rPr>
          <w:rFonts w:ascii="Century Gothic" w:hAnsi="Century Gothic"/>
        </w:rPr>
      </w:pPr>
    </w:p>
    <w:p w14:paraId="44BEE217" w14:textId="77777777" w:rsidR="00793DAD" w:rsidRPr="00626F08" w:rsidRDefault="00793DAD" w:rsidP="00793DAD">
      <w:pPr>
        <w:pStyle w:val="Corpsdetexte"/>
        <w:rPr>
          <w:rFonts w:ascii="Century Gothic" w:hAnsi="Century Gothic"/>
        </w:rPr>
      </w:pPr>
    </w:p>
    <w:p w14:paraId="69F46E22" w14:textId="17DA2467" w:rsidR="000C468F" w:rsidRPr="00626F08" w:rsidRDefault="000C468F">
      <w:pPr>
        <w:spacing w:after="0" w:line="240" w:lineRule="auto"/>
        <w:jc w:val="left"/>
        <w:rPr>
          <w:rFonts w:ascii="Century Gothic" w:eastAsia="Droid Sans Fallback" w:hAnsi="Century Gothic" w:cs="FreeSans"/>
          <w:sz w:val="24"/>
          <w:szCs w:val="24"/>
          <w:lang w:val="x-none" w:eastAsia="zh-CN" w:bidi="hi-IN"/>
        </w:rPr>
      </w:pPr>
      <w:r w:rsidRPr="00626F08">
        <w:rPr>
          <w:rFonts w:ascii="Century Gothic" w:hAnsi="Century Gothic"/>
        </w:rPr>
        <w:br w:type="page"/>
      </w:r>
    </w:p>
    <w:p w14:paraId="61321020" w14:textId="77777777" w:rsidR="00793DAD" w:rsidRPr="00626F08" w:rsidRDefault="00793DAD" w:rsidP="00793DAD">
      <w:pPr>
        <w:pStyle w:val="Corpsdetexte"/>
        <w:rPr>
          <w:rFonts w:ascii="Century Gothic" w:hAnsi="Century Gothic"/>
        </w:rPr>
      </w:pPr>
    </w:p>
    <w:p w14:paraId="25BAF9D1" w14:textId="77777777" w:rsidR="00996B5E" w:rsidRPr="00626F08" w:rsidRDefault="00996B5E" w:rsidP="00996B5E">
      <w:pPr>
        <w:pStyle w:val="Titre"/>
        <w:spacing w:line="360" w:lineRule="auto"/>
        <w:rPr>
          <w:rFonts w:ascii="Century Gothic" w:hAnsi="Century Gothic" w:cs="Times"/>
          <w:szCs w:val="24"/>
        </w:rPr>
      </w:pPr>
      <w:r w:rsidRPr="00626F08">
        <w:rPr>
          <w:rFonts w:ascii="Century Gothic" w:hAnsi="Century Gothic" w:cs="Times"/>
          <w:szCs w:val="24"/>
        </w:rPr>
        <w:t>Historique du document</w:t>
      </w:r>
    </w:p>
    <w:tbl>
      <w:tblPr>
        <w:tblStyle w:val="TableauGrille1Clair-Accentuation1"/>
        <w:tblW w:w="9286" w:type="dxa"/>
        <w:tblLook w:val="01E0" w:firstRow="1" w:lastRow="1" w:firstColumn="1" w:lastColumn="1" w:noHBand="0" w:noVBand="0"/>
      </w:tblPr>
      <w:tblGrid>
        <w:gridCol w:w="1358"/>
        <w:gridCol w:w="1295"/>
        <w:gridCol w:w="2558"/>
        <w:gridCol w:w="4075"/>
      </w:tblGrid>
      <w:tr w:rsidR="00996B5E" w:rsidRPr="00626F08" w14:paraId="6D13E320" w14:textId="77777777" w:rsidTr="00B13B76">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358" w:type="dxa"/>
          </w:tcPr>
          <w:p w14:paraId="110E8438" w14:textId="77777777" w:rsidR="00996B5E" w:rsidRPr="00626F08" w:rsidRDefault="00996B5E" w:rsidP="00FF608B">
            <w:pPr>
              <w:spacing w:line="360" w:lineRule="auto"/>
              <w:contextualSpacing/>
              <w:jc w:val="left"/>
              <w:rPr>
                <w:rFonts w:ascii="Century Gothic" w:hAnsi="Century Gothic" w:cs="Arial"/>
                <w:b w:val="0"/>
              </w:rPr>
            </w:pPr>
            <w:r w:rsidRPr="00626F08">
              <w:rPr>
                <w:rFonts w:ascii="Century Gothic" w:hAnsi="Century Gothic" w:cs="Arial"/>
              </w:rPr>
              <w:t>Version</w:t>
            </w:r>
          </w:p>
        </w:tc>
        <w:tc>
          <w:tcPr>
            <w:tcW w:w="1295" w:type="dxa"/>
          </w:tcPr>
          <w:p w14:paraId="74F32225" w14:textId="77777777" w:rsidR="00996B5E" w:rsidRPr="00626F08" w:rsidRDefault="00996B5E" w:rsidP="00FF608B">
            <w:pPr>
              <w:spacing w:line="360" w:lineRule="auto"/>
              <w:contextualSpacing/>
              <w:jc w:val="lef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626F08">
              <w:rPr>
                <w:rFonts w:ascii="Century Gothic" w:hAnsi="Century Gothic" w:cs="Arial"/>
              </w:rPr>
              <w:t>Date</w:t>
            </w:r>
          </w:p>
        </w:tc>
        <w:tc>
          <w:tcPr>
            <w:tcW w:w="2558" w:type="dxa"/>
          </w:tcPr>
          <w:p w14:paraId="2E71E26C" w14:textId="77777777" w:rsidR="00996B5E" w:rsidRPr="00626F08" w:rsidRDefault="00996B5E" w:rsidP="00FF608B">
            <w:pPr>
              <w:spacing w:line="360" w:lineRule="auto"/>
              <w:ind w:left="720" w:hanging="720"/>
              <w:contextualSpacing/>
              <w:jc w:val="left"/>
              <w:cnfStyle w:val="100000000000" w:firstRow="1" w:lastRow="0" w:firstColumn="0" w:lastColumn="0" w:oddVBand="0" w:evenVBand="0" w:oddHBand="0" w:evenHBand="0" w:firstRowFirstColumn="0" w:firstRowLastColumn="0" w:lastRowFirstColumn="0" w:lastRowLastColumn="0"/>
              <w:rPr>
                <w:rFonts w:ascii="Century Gothic" w:hAnsi="Century Gothic" w:cs="Arial"/>
                <w:b w:val="0"/>
              </w:rPr>
            </w:pPr>
            <w:r w:rsidRPr="00626F08">
              <w:rPr>
                <w:rFonts w:ascii="Century Gothic" w:hAnsi="Century Gothic" w:cs="Arial"/>
              </w:rPr>
              <w:t>Rédacteur</w:t>
            </w:r>
          </w:p>
        </w:tc>
        <w:tc>
          <w:tcPr>
            <w:cnfStyle w:val="000100000000" w:firstRow="0" w:lastRow="0" w:firstColumn="0" w:lastColumn="1" w:oddVBand="0" w:evenVBand="0" w:oddHBand="0" w:evenHBand="0" w:firstRowFirstColumn="0" w:firstRowLastColumn="0" w:lastRowFirstColumn="0" w:lastRowLastColumn="0"/>
            <w:tcW w:w="4075" w:type="dxa"/>
          </w:tcPr>
          <w:p w14:paraId="6208222C" w14:textId="77777777" w:rsidR="00996B5E" w:rsidRPr="00626F08" w:rsidRDefault="00996B5E" w:rsidP="00FF608B">
            <w:pPr>
              <w:spacing w:line="360" w:lineRule="auto"/>
              <w:contextualSpacing/>
              <w:jc w:val="left"/>
              <w:rPr>
                <w:rFonts w:ascii="Century Gothic" w:hAnsi="Century Gothic" w:cs="Arial"/>
                <w:b w:val="0"/>
              </w:rPr>
            </w:pPr>
            <w:r w:rsidRPr="00626F08">
              <w:rPr>
                <w:rFonts w:ascii="Century Gothic" w:hAnsi="Century Gothic" w:cs="Arial"/>
              </w:rPr>
              <w:t>Description</w:t>
            </w:r>
          </w:p>
        </w:tc>
      </w:tr>
      <w:tr w:rsidR="00996B5E" w:rsidRPr="00626F08" w14:paraId="76503373" w14:textId="77777777" w:rsidTr="00B13B76">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8" w:type="dxa"/>
          </w:tcPr>
          <w:p w14:paraId="2EFD271B" w14:textId="77777777" w:rsidR="00996B5E" w:rsidRPr="00626F08" w:rsidRDefault="00996B5E" w:rsidP="00FF608B">
            <w:pPr>
              <w:spacing w:line="360" w:lineRule="auto"/>
              <w:contextualSpacing/>
              <w:rPr>
                <w:rFonts w:ascii="Century Gothic" w:hAnsi="Century Gothic" w:cs="Arial"/>
                <w:sz w:val="18"/>
                <w:szCs w:val="18"/>
              </w:rPr>
            </w:pPr>
            <w:r w:rsidRPr="00626F08">
              <w:rPr>
                <w:rFonts w:ascii="Century Gothic" w:hAnsi="Century Gothic" w:cs="Arial"/>
                <w:sz w:val="18"/>
                <w:szCs w:val="18"/>
              </w:rPr>
              <w:t>1.0</w:t>
            </w:r>
          </w:p>
        </w:tc>
        <w:tc>
          <w:tcPr>
            <w:tcW w:w="1295" w:type="dxa"/>
          </w:tcPr>
          <w:p w14:paraId="40D2009D" w14:textId="427E70CE" w:rsidR="00996B5E" w:rsidRPr="00626F08" w:rsidRDefault="00F8134A" w:rsidP="006D0081">
            <w:pPr>
              <w:spacing w:line="360" w:lineRule="auto"/>
              <w:contextualSpacing/>
              <w:cnfStyle w:val="010000000000" w:firstRow="0" w:lastRow="1" w:firstColumn="0" w:lastColumn="0" w:oddVBand="0" w:evenVBand="0" w:oddHBand="0" w:evenHBand="0" w:firstRowFirstColumn="0" w:firstRowLastColumn="0" w:lastRowFirstColumn="0" w:lastRowLastColumn="0"/>
              <w:rPr>
                <w:rFonts w:ascii="Century Gothic" w:hAnsi="Century Gothic" w:cs="Arial"/>
                <w:sz w:val="18"/>
                <w:szCs w:val="18"/>
              </w:rPr>
            </w:pPr>
            <w:r w:rsidRPr="00626F08">
              <w:rPr>
                <w:rFonts w:ascii="Century Gothic" w:hAnsi="Century Gothic" w:cs="Arial"/>
                <w:sz w:val="18"/>
                <w:szCs w:val="18"/>
              </w:rPr>
              <w:t>1</w:t>
            </w:r>
            <w:r w:rsidR="001234D1">
              <w:rPr>
                <w:rFonts w:ascii="Century Gothic" w:hAnsi="Century Gothic" w:cs="Arial"/>
                <w:sz w:val="18"/>
                <w:szCs w:val="18"/>
              </w:rPr>
              <w:t>6</w:t>
            </w:r>
            <w:r w:rsidR="008343A5" w:rsidRPr="00626F08">
              <w:rPr>
                <w:rFonts w:ascii="Century Gothic" w:hAnsi="Century Gothic" w:cs="Arial"/>
                <w:sz w:val="18"/>
                <w:szCs w:val="18"/>
              </w:rPr>
              <w:t>/0</w:t>
            </w:r>
            <w:r w:rsidR="001234D1">
              <w:rPr>
                <w:rFonts w:ascii="Century Gothic" w:hAnsi="Century Gothic" w:cs="Arial"/>
                <w:sz w:val="18"/>
                <w:szCs w:val="18"/>
              </w:rPr>
              <w:t>4</w:t>
            </w:r>
            <w:r w:rsidR="008343A5" w:rsidRPr="00626F08">
              <w:rPr>
                <w:rFonts w:ascii="Century Gothic" w:hAnsi="Century Gothic" w:cs="Arial"/>
                <w:sz w:val="18"/>
                <w:szCs w:val="18"/>
              </w:rPr>
              <w:t>/202</w:t>
            </w:r>
            <w:r w:rsidR="001234D1">
              <w:rPr>
                <w:rFonts w:ascii="Century Gothic" w:hAnsi="Century Gothic" w:cs="Arial"/>
                <w:sz w:val="18"/>
                <w:szCs w:val="18"/>
              </w:rPr>
              <w:t>5</w:t>
            </w:r>
          </w:p>
        </w:tc>
        <w:tc>
          <w:tcPr>
            <w:tcW w:w="2558" w:type="dxa"/>
          </w:tcPr>
          <w:p w14:paraId="536E5DA7" w14:textId="364DE575" w:rsidR="00996B5E" w:rsidRPr="00626F08" w:rsidRDefault="00B13B76" w:rsidP="00FF608B">
            <w:pPr>
              <w:spacing w:line="360" w:lineRule="auto"/>
              <w:contextualSpacing/>
              <w:cnfStyle w:val="010000000000" w:firstRow="0" w:lastRow="1" w:firstColumn="0" w:lastColumn="0" w:oddVBand="0" w:evenVBand="0" w:oddHBand="0" w:evenHBand="0" w:firstRowFirstColumn="0" w:firstRowLastColumn="0" w:lastRowFirstColumn="0" w:lastRowLastColumn="0"/>
              <w:rPr>
                <w:rFonts w:ascii="Century Gothic" w:hAnsi="Century Gothic" w:cs="Arial"/>
                <w:sz w:val="18"/>
                <w:szCs w:val="18"/>
              </w:rPr>
            </w:pPr>
            <w:r>
              <w:rPr>
                <w:rFonts w:ascii="Century Gothic" w:hAnsi="Century Gothic" w:cs="Arial"/>
                <w:sz w:val="18"/>
                <w:szCs w:val="18"/>
              </w:rPr>
              <w:t>YASMINE</w:t>
            </w:r>
            <w:r w:rsidR="008343A5" w:rsidRPr="00626F08">
              <w:rPr>
                <w:rFonts w:ascii="Century Gothic" w:hAnsi="Century Gothic" w:cs="Arial"/>
                <w:sz w:val="18"/>
                <w:szCs w:val="18"/>
              </w:rPr>
              <w:t xml:space="preserve"> </w:t>
            </w:r>
            <w:r>
              <w:rPr>
                <w:rFonts w:ascii="Century Gothic" w:hAnsi="Century Gothic" w:cs="Arial"/>
                <w:sz w:val="18"/>
                <w:szCs w:val="18"/>
              </w:rPr>
              <w:t>DIABY</w:t>
            </w:r>
          </w:p>
        </w:tc>
        <w:tc>
          <w:tcPr>
            <w:cnfStyle w:val="000100000000" w:firstRow="0" w:lastRow="0" w:firstColumn="0" w:lastColumn="1" w:oddVBand="0" w:evenVBand="0" w:oddHBand="0" w:evenHBand="0" w:firstRowFirstColumn="0" w:firstRowLastColumn="0" w:lastRowFirstColumn="0" w:lastRowLastColumn="0"/>
            <w:tcW w:w="4075" w:type="dxa"/>
          </w:tcPr>
          <w:p w14:paraId="4C0BA89C" w14:textId="77777777" w:rsidR="00996B5E" w:rsidRPr="00626F08" w:rsidRDefault="00996B5E" w:rsidP="00FF608B">
            <w:pPr>
              <w:spacing w:line="360" w:lineRule="auto"/>
              <w:contextualSpacing/>
              <w:rPr>
                <w:rFonts w:ascii="Century Gothic" w:hAnsi="Century Gothic" w:cs="Arial"/>
                <w:sz w:val="18"/>
                <w:szCs w:val="18"/>
              </w:rPr>
            </w:pPr>
            <w:r w:rsidRPr="00626F08">
              <w:rPr>
                <w:rFonts w:ascii="Century Gothic" w:hAnsi="Century Gothic" w:cs="Arial"/>
                <w:sz w:val="18"/>
                <w:szCs w:val="18"/>
              </w:rPr>
              <w:t>Version initiale</w:t>
            </w:r>
          </w:p>
        </w:tc>
      </w:tr>
    </w:tbl>
    <w:p w14:paraId="7DD2A741" w14:textId="77777777" w:rsidR="00996B5E" w:rsidRPr="00626F08" w:rsidRDefault="00996B5E" w:rsidP="00996B5E">
      <w:pPr>
        <w:spacing w:line="360" w:lineRule="auto"/>
        <w:rPr>
          <w:rFonts w:ascii="Century Gothic" w:hAnsi="Century Gothic"/>
        </w:rPr>
      </w:pPr>
    </w:p>
    <w:p w14:paraId="156758C9" w14:textId="77777777" w:rsidR="00996B5E" w:rsidRPr="00626F08" w:rsidRDefault="00996B5E" w:rsidP="00EB7AFC">
      <w:pPr>
        <w:rPr>
          <w:rFonts w:ascii="Century Gothic" w:hAnsi="Century Gothic"/>
          <w:szCs w:val="24"/>
        </w:rPr>
      </w:pPr>
    </w:p>
    <w:p w14:paraId="38C5C759" w14:textId="77777777" w:rsidR="00BF1531" w:rsidRPr="00626F08" w:rsidRDefault="00BF1531" w:rsidP="00EB7AFC">
      <w:pPr>
        <w:rPr>
          <w:rFonts w:ascii="Century Gothic" w:hAnsi="Century Gothic"/>
          <w:szCs w:val="24"/>
        </w:rPr>
      </w:pPr>
    </w:p>
    <w:p w14:paraId="167D813E" w14:textId="77777777" w:rsidR="00996B5E" w:rsidRPr="00626F08" w:rsidRDefault="00BF1531" w:rsidP="00EB7AFC">
      <w:pPr>
        <w:rPr>
          <w:rFonts w:ascii="Century Gothic" w:hAnsi="Century Gothic"/>
          <w:szCs w:val="24"/>
        </w:rPr>
      </w:pPr>
      <w:r w:rsidRPr="00626F08">
        <w:rPr>
          <w:rFonts w:ascii="Century Gothic" w:hAnsi="Century Gothic"/>
          <w:szCs w:val="24"/>
        </w:rPr>
        <w:br w:type="page"/>
      </w:r>
    </w:p>
    <w:p w14:paraId="67D3EE2E" w14:textId="77777777" w:rsidR="006F1268" w:rsidRPr="00626F08" w:rsidRDefault="006F1268" w:rsidP="00EB7AFC">
      <w:pPr>
        <w:rPr>
          <w:rFonts w:ascii="Century Gothic" w:hAnsi="Century Gothic"/>
          <w:sz w:val="4"/>
          <w:szCs w:val="24"/>
        </w:rPr>
      </w:pPr>
    </w:p>
    <w:p w14:paraId="48653F90" w14:textId="77777777" w:rsidR="004842B4" w:rsidRPr="00626F08" w:rsidRDefault="00496807" w:rsidP="009624B9">
      <w:pPr>
        <w:pStyle w:val="Miseenvaleur"/>
      </w:pPr>
      <w:r w:rsidRPr="00626F08">
        <w:t>Contenu</w:t>
      </w:r>
    </w:p>
    <w:p w14:paraId="317CBCCA" w14:textId="5D67CB92" w:rsidR="006D6110" w:rsidRDefault="003A2F62">
      <w:pPr>
        <w:pStyle w:val="TM1"/>
        <w:rPr>
          <w:rFonts w:eastAsiaTheme="minorEastAsia" w:cstheme="minorBidi"/>
          <w:b w:val="0"/>
          <w:noProof/>
          <w:lang w:val="fr-CI"/>
        </w:rPr>
      </w:pPr>
      <w:r w:rsidRPr="00626F08">
        <w:rPr>
          <w:rFonts w:ascii="Century Gothic" w:hAnsi="Century Gothic"/>
          <w:bCs/>
          <w:caps/>
        </w:rPr>
        <w:fldChar w:fldCharType="begin"/>
      </w:r>
      <w:r w:rsidRPr="00626F08">
        <w:rPr>
          <w:rFonts w:ascii="Century Gothic" w:hAnsi="Century Gothic"/>
          <w:bCs/>
          <w:caps/>
        </w:rPr>
        <w:instrText xml:space="preserve"> TOC \o "1-4" </w:instrText>
      </w:r>
      <w:r w:rsidRPr="00626F08">
        <w:rPr>
          <w:rFonts w:ascii="Century Gothic" w:hAnsi="Century Gothic"/>
          <w:bCs/>
          <w:caps/>
        </w:rPr>
        <w:fldChar w:fldCharType="separate"/>
      </w:r>
      <w:r w:rsidR="006D6110" w:rsidRPr="00C42EF6">
        <w:rPr>
          <w:rFonts w:ascii="Century Gothic" w:hAnsi="Century Gothic"/>
          <w:noProof/>
        </w:rPr>
        <w:t>OBJET DU DOCUMENT</w:t>
      </w:r>
      <w:r w:rsidR="006D6110">
        <w:rPr>
          <w:noProof/>
        </w:rPr>
        <w:tab/>
      </w:r>
      <w:r w:rsidR="006D6110">
        <w:rPr>
          <w:noProof/>
        </w:rPr>
        <w:fldChar w:fldCharType="begin"/>
      </w:r>
      <w:r w:rsidR="006D6110">
        <w:rPr>
          <w:noProof/>
        </w:rPr>
        <w:instrText xml:space="preserve"> PAGEREF _Toc195724081 \h </w:instrText>
      </w:r>
      <w:r w:rsidR="006D6110">
        <w:rPr>
          <w:noProof/>
        </w:rPr>
      </w:r>
      <w:r w:rsidR="006D6110">
        <w:rPr>
          <w:noProof/>
        </w:rPr>
        <w:fldChar w:fldCharType="separate"/>
      </w:r>
      <w:r w:rsidR="006D6110">
        <w:rPr>
          <w:noProof/>
        </w:rPr>
        <w:t>7</w:t>
      </w:r>
      <w:r w:rsidR="006D6110">
        <w:rPr>
          <w:noProof/>
        </w:rPr>
        <w:fldChar w:fldCharType="end"/>
      </w:r>
    </w:p>
    <w:p w14:paraId="19635532" w14:textId="020887A6" w:rsidR="006D6110" w:rsidRDefault="006D6110">
      <w:pPr>
        <w:pStyle w:val="TM1"/>
        <w:rPr>
          <w:rFonts w:eastAsiaTheme="minorEastAsia" w:cstheme="minorBidi"/>
          <w:b w:val="0"/>
          <w:noProof/>
          <w:lang w:val="fr-CI"/>
        </w:rPr>
      </w:pPr>
      <w:r w:rsidRPr="00C42EF6">
        <w:rPr>
          <w:rFonts w:ascii="Century Gothic" w:hAnsi="Century Gothic"/>
          <w:noProof/>
        </w:rPr>
        <w:t>Formalisme</w:t>
      </w:r>
      <w:r>
        <w:rPr>
          <w:noProof/>
        </w:rPr>
        <w:tab/>
      </w:r>
      <w:r>
        <w:rPr>
          <w:noProof/>
        </w:rPr>
        <w:fldChar w:fldCharType="begin"/>
      </w:r>
      <w:r>
        <w:rPr>
          <w:noProof/>
        </w:rPr>
        <w:instrText xml:space="preserve"> PAGEREF _Toc195724082 \h </w:instrText>
      </w:r>
      <w:r>
        <w:rPr>
          <w:noProof/>
        </w:rPr>
      </w:r>
      <w:r>
        <w:rPr>
          <w:noProof/>
        </w:rPr>
        <w:fldChar w:fldCharType="separate"/>
      </w:r>
      <w:r>
        <w:rPr>
          <w:noProof/>
        </w:rPr>
        <w:t>8</w:t>
      </w:r>
      <w:r>
        <w:rPr>
          <w:noProof/>
        </w:rPr>
        <w:fldChar w:fldCharType="end"/>
      </w:r>
    </w:p>
    <w:p w14:paraId="12C82167" w14:textId="6DB79654" w:rsidR="006D6110" w:rsidRDefault="006D6110">
      <w:pPr>
        <w:pStyle w:val="TM1"/>
        <w:rPr>
          <w:rFonts w:eastAsiaTheme="minorEastAsia" w:cstheme="minorBidi"/>
          <w:b w:val="0"/>
          <w:noProof/>
          <w:lang w:val="fr-CI"/>
        </w:rPr>
      </w:pPr>
      <w:r w:rsidRPr="00C42EF6">
        <w:rPr>
          <w:rFonts w:ascii="Century Gothic" w:hAnsi="Century Gothic"/>
          <w:noProof/>
        </w:rPr>
        <w:t>Signalitique</w:t>
      </w:r>
      <w:r>
        <w:rPr>
          <w:noProof/>
        </w:rPr>
        <w:tab/>
      </w:r>
      <w:r>
        <w:rPr>
          <w:noProof/>
        </w:rPr>
        <w:fldChar w:fldCharType="begin"/>
      </w:r>
      <w:r>
        <w:rPr>
          <w:noProof/>
        </w:rPr>
        <w:instrText xml:space="preserve"> PAGEREF _Toc195724083 \h </w:instrText>
      </w:r>
      <w:r>
        <w:rPr>
          <w:noProof/>
        </w:rPr>
      </w:r>
      <w:r>
        <w:rPr>
          <w:noProof/>
        </w:rPr>
        <w:fldChar w:fldCharType="separate"/>
      </w:r>
      <w:r>
        <w:rPr>
          <w:noProof/>
        </w:rPr>
        <w:t>9</w:t>
      </w:r>
      <w:r>
        <w:rPr>
          <w:noProof/>
        </w:rPr>
        <w:fldChar w:fldCharType="end"/>
      </w:r>
    </w:p>
    <w:p w14:paraId="22B635C6" w14:textId="5C7A5C5E" w:rsidR="006D6110" w:rsidRDefault="006D6110">
      <w:pPr>
        <w:pStyle w:val="TM1"/>
        <w:rPr>
          <w:rFonts w:eastAsiaTheme="minorEastAsia" w:cstheme="minorBidi"/>
          <w:b w:val="0"/>
          <w:noProof/>
          <w:lang w:val="fr-CI"/>
        </w:rPr>
      </w:pPr>
      <w:r w:rsidRPr="00C42EF6">
        <w:rPr>
          <w:rFonts w:ascii="Century Gothic" w:hAnsi="Century Gothic"/>
          <w:noProof/>
        </w:rPr>
        <w:t>DESCRIPTION DU PROJET</w:t>
      </w:r>
      <w:r>
        <w:rPr>
          <w:noProof/>
        </w:rPr>
        <w:tab/>
      </w:r>
      <w:r>
        <w:rPr>
          <w:noProof/>
        </w:rPr>
        <w:fldChar w:fldCharType="begin"/>
      </w:r>
      <w:r>
        <w:rPr>
          <w:noProof/>
        </w:rPr>
        <w:instrText xml:space="preserve"> PAGEREF _Toc195724084 \h </w:instrText>
      </w:r>
      <w:r>
        <w:rPr>
          <w:noProof/>
        </w:rPr>
      </w:r>
      <w:r>
        <w:rPr>
          <w:noProof/>
        </w:rPr>
        <w:fldChar w:fldCharType="separate"/>
      </w:r>
      <w:r>
        <w:rPr>
          <w:noProof/>
        </w:rPr>
        <w:t>10</w:t>
      </w:r>
      <w:r>
        <w:rPr>
          <w:noProof/>
        </w:rPr>
        <w:fldChar w:fldCharType="end"/>
      </w:r>
    </w:p>
    <w:p w14:paraId="4339C01A" w14:textId="53A3D2FD" w:rsidR="006D6110" w:rsidRDefault="006D6110">
      <w:pPr>
        <w:pStyle w:val="TM1"/>
        <w:rPr>
          <w:rFonts w:eastAsiaTheme="minorEastAsia" w:cstheme="minorBidi"/>
          <w:b w:val="0"/>
          <w:noProof/>
          <w:lang w:val="fr-CI"/>
        </w:rPr>
      </w:pPr>
      <w:r w:rsidRPr="00C42EF6">
        <w:rPr>
          <w:rFonts w:ascii="Century Gothic" w:hAnsi="Century Gothic"/>
          <w:noProof/>
        </w:rPr>
        <w:t>DESCRIPTION FONCTIONNELLE</w:t>
      </w:r>
      <w:r>
        <w:rPr>
          <w:noProof/>
        </w:rPr>
        <w:tab/>
      </w:r>
      <w:r>
        <w:rPr>
          <w:noProof/>
        </w:rPr>
        <w:fldChar w:fldCharType="begin"/>
      </w:r>
      <w:r>
        <w:rPr>
          <w:noProof/>
        </w:rPr>
        <w:instrText xml:space="preserve"> PAGEREF _Toc195724085 \h </w:instrText>
      </w:r>
      <w:r>
        <w:rPr>
          <w:noProof/>
        </w:rPr>
      </w:r>
      <w:r>
        <w:rPr>
          <w:noProof/>
        </w:rPr>
        <w:fldChar w:fldCharType="separate"/>
      </w:r>
      <w:r>
        <w:rPr>
          <w:noProof/>
        </w:rPr>
        <w:t>11</w:t>
      </w:r>
      <w:r>
        <w:rPr>
          <w:noProof/>
        </w:rPr>
        <w:fldChar w:fldCharType="end"/>
      </w:r>
    </w:p>
    <w:p w14:paraId="198B70C0" w14:textId="665B4CED" w:rsidR="006D6110" w:rsidRDefault="006D6110">
      <w:pPr>
        <w:pStyle w:val="TM1"/>
        <w:rPr>
          <w:rFonts w:eastAsiaTheme="minorEastAsia" w:cstheme="minorBidi"/>
          <w:b w:val="0"/>
          <w:noProof/>
          <w:lang w:val="fr-CI"/>
        </w:rPr>
      </w:pPr>
      <w:r w:rsidRPr="00C42EF6">
        <w:rPr>
          <w:rFonts w:ascii="Century Gothic" w:hAnsi="Century Gothic"/>
          <w:noProof/>
        </w:rPr>
        <w:t xml:space="preserve">IDENTIFICATION DES </w:t>
      </w:r>
      <w:r w:rsidRPr="00C42EF6">
        <w:rPr>
          <w:rFonts w:ascii="Century Gothic" w:hAnsi="Century Gothic"/>
          <w:noProof/>
          <w:lang w:val="fr-CI"/>
        </w:rPr>
        <w:t>ENTITES</w:t>
      </w:r>
      <w:r w:rsidRPr="00C42EF6">
        <w:rPr>
          <w:rFonts w:ascii="Century Gothic" w:hAnsi="Century Gothic"/>
          <w:noProof/>
        </w:rPr>
        <w:t xml:space="preserve"> DU PROJET</w:t>
      </w:r>
      <w:r>
        <w:rPr>
          <w:noProof/>
        </w:rPr>
        <w:tab/>
      </w:r>
      <w:r>
        <w:rPr>
          <w:noProof/>
        </w:rPr>
        <w:fldChar w:fldCharType="begin"/>
      </w:r>
      <w:r>
        <w:rPr>
          <w:noProof/>
        </w:rPr>
        <w:instrText xml:space="preserve"> PAGEREF _Toc195724086 \h </w:instrText>
      </w:r>
      <w:r>
        <w:rPr>
          <w:noProof/>
        </w:rPr>
      </w:r>
      <w:r>
        <w:rPr>
          <w:noProof/>
        </w:rPr>
        <w:fldChar w:fldCharType="separate"/>
      </w:r>
      <w:r>
        <w:rPr>
          <w:noProof/>
        </w:rPr>
        <w:t>12</w:t>
      </w:r>
      <w:r>
        <w:rPr>
          <w:noProof/>
        </w:rPr>
        <w:fldChar w:fldCharType="end"/>
      </w:r>
    </w:p>
    <w:p w14:paraId="15713E49" w14:textId="751B1AC4" w:rsidR="006D6110" w:rsidRDefault="006D6110">
      <w:pPr>
        <w:pStyle w:val="TM1"/>
        <w:rPr>
          <w:rFonts w:eastAsiaTheme="minorEastAsia" w:cstheme="minorBidi"/>
          <w:b w:val="0"/>
          <w:noProof/>
          <w:lang w:val="fr-CI"/>
        </w:rPr>
      </w:pPr>
      <w:r w:rsidRPr="00C42EF6">
        <w:rPr>
          <w:rFonts w:ascii="Century Gothic" w:hAnsi="Century Gothic"/>
          <w:noProof/>
        </w:rPr>
        <w:t>IDENTIFICATION DES CAS D’UTILISATIONS</w:t>
      </w:r>
      <w:r>
        <w:rPr>
          <w:noProof/>
        </w:rPr>
        <w:tab/>
      </w:r>
      <w:r>
        <w:rPr>
          <w:noProof/>
        </w:rPr>
        <w:fldChar w:fldCharType="begin"/>
      </w:r>
      <w:r>
        <w:rPr>
          <w:noProof/>
        </w:rPr>
        <w:instrText xml:space="preserve"> PAGEREF _Toc195724087 \h </w:instrText>
      </w:r>
      <w:r>
        <w:rPr>
          <w:noProof/>
        </w:rPr>
      </w:r>
      <w:r>
        <w:rPr>
          <w:noProof/>
        </w:rPr>
        <w:fldChar w:fldCharType="separate"/>
      </w:r>
      <w:r>
        <w:rPr>
          <w:noProof/>
        </w:rPr>
        <w:t>14</w:t>
      </w:r>
      <w:r>
        <w:rPr>
          <w:noProof/>
        </w:rPr>
        <w:fldChar w:fldCharType="end"/>
      </w:r>
    </w:p>
    <w:p w14:paraId="346F2367" w14:textId="2AD65CAA" w:rsidR="006D6110" w:rsidRDefault="006D6110">
      <w:pPr>
        <w:pStyle w:val="TM1"/>
        <w:rPr>
          <w:rFonts w:eastAsiaTheme="minorEastAsia" w:cstheme="minorBidi"/>
          <w:b w:val="0"/>
          <w:noProof/>
          <w:lang w:val="fr-CI"/>
        </w:rPr>
      </w:pPr>
      <w:r w:rsidRPr="00C42EF6">
        <w:rPr>
          <w:rFonts w:ascii="Century Gothic" w:hAnsi="Century Gothic"/>
          <w:noProof/>
        </w:rPr>
        <w:t>Description detaillee des cas d’utilisation</w:t>
      </w:r>
      <w:r>
        <w:rPr>
          <w:noProof/>
        </w:rPr>
        <w:tab/>
      </w:r>
      <w:r>
        <w:rPr>
          <w:noProof/>
        </w:rPr>
        <w:fldChar w:fldCharType="begin"/>
      </w:r>
      <w:r>
        <w:rPr>
          <w:noProof/>
        </w:rPr>
        <w:instrText xml:space="preserve"> PAGEREF _Toc195724088 \h </w:instrText>
      </w:r>
      <w:r>
        <w:rPr>
          <w:noProof/>
        </w:rPr>
      </w:r>
      <w:r>
        <w:rPr>
          <w:noProof/>
        </w:rPr>
        <w:fldChar w:fldCharType="separate"/>
      </w:r>
      <w:r>
        <w:rPr>
          <w:noProof/>
        </w:rPr>
        <w:t>15</w:t>
      </w:r>
      <w:r>
        <w:rPr>
          <w:noProof/>
        </w:rPr>
        <w:fldChar w:fldCharType="end"/>
      </w:r>
    </w:p>
    <w:p w14:paraId="26ADF8B1" w14:textId="5B3475A8" w:rsidR="006D6110" w:rsidRDefault="006D6110">
      <w:pPr>
        <w:pStyle w:val="TM2"/>
        <w:tabs>
          <w:tab w:val="right" w:leader="dot" w:pos="9060"/>
        </w:tabs>
        <w:rPr>
          <w:rFonts w:eastAsiaTheme="minorEastAsia" w:cstheme="minorBidi"/>
          <w:b w:val="0"/>
          <w:noProof/>
          <w:sz w:val="24"/>
          <w:szCs w:val="24"/>
          <w:lang w:val="fr-CI"/>
        </w:rPr>
      </w:pPr>
      <w:r>
        <w:rPr>
          <w:noProof/>
        </w:rPr>
        <w:t>Le Back office</w:t>
      </w:r>
      <w:r>
        <w:rPr>
          <w:noProof/>
        </w:rPr>
        <w:tab/>
      </w:r>
      <w:r>
        <w:rPr>
          <w:noProof/>
        </w:rPr>
        <w:fldChar w:fldCharType="begin"/>
      </w:r>
      <w:r>
        <w:rPr>
          <w:noProof/>
        </w:rPr>
        <w:instrText xml:space="preserve"> PAGEREF _Toc195724089 \h </w:instrText>
      </w:r>
      <w:r>
        <w:rPr>
          <w:noProof/>
        </w:rPr>
      </w:r>
      <w:r>
        <w:rPr>
          <w:noProof/>
        </w:rPr>
        <w:fldChar w:fldCharType="separate"/>
      </w:r>
      <w:r>
        <w:rPr>
          <w:noProof/>
        </w:rPr>
        <w:t>15</w:t>
      </w:r>
      <w:r>
        <w:rPr>
          <w:noProof/>
        </w:rPr>
        <w:fldChar w:fldCharType="end"/>
      </w:r>
    </w:p>
    <w:p w14:paraId="7B2A62B5" w14:textId="43832036" w:rsidR="006D6110" w:rsidRDefault="006D6110">
      <w:pPr>
        <w:pStyle w:val="TM2"/>
        <w:tabs>
          <w:tab w:val="left" w:pos="660"/>
          <w:tab w:val="right" w:leader="dot" w:pos="9060"/>
        </w:tabs>
        <w:rPr>
          <w:rFonts w:eastAsiaTheme="minorEastAsia" w:cstheme="minorBidi"/>
          <w:b w:val="0"/>
          <w:noProof/>
          <w:sz w:val="24"/>
          <w:szCs w:val="24"/>
          <w:lang w:val="fr-CI"/>
        </w:rPr>
      </w:pPr>
      <w:r>
        <w:rPr>
          <w:noProof/>
        </w:rPr>
        <w:t>I.</w:t>
      </w:r>
      <w:r>
        <w:rPr>
          <w:rFonts w:eastAsiaTheme="minorEastAsia" w:cstheme="minorBidi"/>
          <w:b w:val="0"/>
          <w:noProof/>
          <w:sz w:val="24"/>
          <w:szCs w:val="24"/>
          <w:lang w:val="fr-CI"/>
        </w:rPr>
        <w:tab/>
      </w:r>
      <w:r>
        <w:rPr>
          <w:noProof/>
        </w:rPr>
        <w:t>Gestion de Création et suivi des demandes</w:t>
      </w:r>
      <w:r>
        <w:rPr>
          <w:noProof/>
        </w:rPr>
        <w:tab/>
      </w:r>
      <w:r>
        <w:rPr>
          <w:noProof/>
        </w:rPr>
        <w:fldChar w:fldCharType="begin"/>
      </w:r>
      <w:r>
        <w:rPr>
          <w:noProof/>
        </w:rPr>
        <w:instrText xml:space="preserve"> PAGEREF _Toc195724090 \h </w:instrText>
      </w:r>
      <w:r>
        <w:rPr>
          <w:noProof/>
        </w:rPr>
      </w:r>
      <w:r>
        <w:rPr>
          <w:noProof/>
        </w:rPr>
        <w:fldChar w:fldCharType="separate"/>
      </w:r>
      <w:r>
        <w:rPr>
          <w:noProof/>
        </w:rPr>
        <w:t>15</w:t>
      </w:r>
      <w:r>
        <w:rPr>
          <w:noProof/>
        </w:rPr>
        <w:fldChar w:fldCharType="end"/>
      </w:r>
    </w:p>
    <w:p w14:paraId="2419B3BD" w14:textId="01FCF8DD" w:rsidR="006D6110" w:rsidRDefault="006D6110">
      <w:pPr>
        <w:pStyle w:val="TM3"/>
        <w:tabs>
          <w:tab w:val="left" w:pos="880"/>
          <w:tab w:val="right" w:leader="dot" w:pos="9060"/>
        </w:tabs>
        <w:rPr>
          <w:rFonts w:eastAsiaTheme="minorEastAsia" w:cstheme="minorBidi"/>
          <w:noProof/>
          <w:sz w:val="24"/>
          <w:szCs w:val="24"/>
          <w:lang w:val="fr-CI"/>
        </w:rPr>
      </w:pPr>
      <w:r w:rsidRPr="00C42EF6">
        <w:rPr>
          <w:noProof/>
          <w:lang w:val="fr-CI"/>
        </w:rPr>
        <w:t>1.</w:t>
      </w:r>
      <w:r>
        <w:rPr>
          <w:rFonts w:eastAsiaTheme="minorEastAsia" w:cstheme="minorBidi"/>
          <w:noProof/>
          <w:sz w:val="24"/>
          <w:szCs w:val="24"/>
          <w:lang w:val="fr-CI"/>
        </w:rPr>
        <w:tab/>
      </w:r>
      <w:r w:rsidRPr="00C42EF6">
        <w:rPr>
          <w:noProof/>
          <w:lang w:val="fr-CI"/>
        </w:rPr>
        <w:t>Demande zebra</w:t>
      </w:r>
      <w:r>
        <w:rPr>
          <w:noProof/>
        </w:rPr>
        <w:tab/>
      </w:r>
      <w:r>
        <w:rPr>
          <w:noProof/>
        </w:rPr>
        <w:fldChar w:fldCharType="begin"/>
      </w:r>
      <w:r>
        <w:rPr>
          <w:noProof/>
        </w:rPr>
        <w:instrText xml:space="preserve"> PAGEREF _Toc195724091 \h </w:instrText>
      </w:r>
      <w:r>
        <w:rPr>
          <w:noProof/>
        </w:rPr>
      </w:r>
      <w:r>
        <w:rPr>
          <w:noProof/>
        </w:rPr>
        <w:fldChar w:fldCharType="separate"/>
      </w:r>
      <w:r>
        <w:rPr>
          <w:noProof/>
        </w:rPr>
        <w:t>15</w:t>
      </w:r>
      <w:r>
        <w:rPr>
          <w:noProof/>
        </w:rPr>
        <w:fldChar w:fldCharType="end"/>
      </w:r>
    </w:p>
    <w:p w14:paraId="0911286A" w14:textId="0F06FE91" w:rsidR="006D6110" w:rsidRDefault="006D6110">
      <w:pPr>
        <w:pStyle w:val="TM3"/>
        <w:tabs>
          <w:tab w:val="left" w:pos="880"/>
          <w:tab w:val="right" w:leader="dot" w:pos="9060"/>
        </w:tabs>
        <w:rPr>
          <w:rFonts w:eastAsiaTheme="minorEastAsia" w:cstheme="minorBidi"/>
          <w:noProof/>
          <w:sz w:val="24"/>
          <w:szCs w:val="24"/>
          <w:lang w:val="fr-CI"/>
        </w:rPr>
      </w:pPr>
      <w:r w:rsidRPr="00C42EF6">
        <w:rPr>
          <w:noProof/>
          <w:lang w:val="fr-CI"/>
        </w:rPr>
        <w:t>2.</w:t>
      </w:r>
      <w:r>
        <w:rPr>
          <w:rFonts w:eastAsiaTheme="minorEastAsia" w:cstheme="minorBidi"/>
          <w:noProof/>
          <w:sz w:val="24"/>
          <w:szCs w:val="24"/>
          <w:lang w:val="fr-CI"/>
        </w:rPr>
        <w:tab/>
      </w:r>
      <w:r w:rsidRPr="00C42EF6">
        <w:rPr>
          <w:noProof/>
          <w:lang w:val="fr-CI"/>
        </w:rPr>
        <w:t>Demande kaabu</w:t>
      </w:r>
      <w:r>
        <w:rPr>
          <w:noProof/>
        </w:rPr>
        <w:tab/>
      </w:r>
      <w:r>
        <w:rPr>
          <w:noProof/>
        </w:rPr>
        <w:fldChar w:fldCharType="begin"/>
      </w:r>
      <w:r>
        <w:rPr>
          <w:noProof/>
        </w:rPr>
        <w:instrText xml:space="preserve"> PAGEREF _Toc195724092 \h </w:instrText>
      </w:r>
      <w:r>
        <w:rPr>
          <w:noProof/>
        </w:rPr>
      </w:r>
      <w:r>
        <w:rPr>
          <w:noProof/>
        </w:rPr>
        <w:fldChar w:fldCharType="separate"/>
      </w:r>
      <w:r>
        <w:rPr>
          <w:noProof/>
        </w:rPr>
        <w:t>16</w:t>
      </w:r>
      <w:r>
        <w:rPr>
          <w:noProof/>
        </w:rPr>
        <w:fldChar w:fldCharType="end"/>
      </w:r>
    </w:p>
    <w:p w14:paraId="72481A4F" w14:textId="10D6E095" w:rsidR="006D6110" w:rsidRDefault="006D6110">
      <w:pPr>
        <w:pStyle w:val="TM3"/>
        <w:tabs>
          <w:tab w:val="left" w:pos="880"/>
          <w:tab w:val="right" w:leader="dot" w:pos="9060"/>
        </w:tabs>
        <w:rPr>
          <w:rFonts w:eastAsiaTheme="minorEastAsia" w:cstheme="minorBidi"/>
          <w:noProof/>
          <w:sz w:val="24"/>
          <w:szCs w:val="24"/>
          <w:lang w:val="fr-CI"/>
        </w:rPr>
      </w:pPr>
      <w:r w:rsidRPr="00C42EF6">
        <w:rPr>
          <w:noProof/>
          <w:lang w:val="fr-CI"/>
        </w:rPr>
        <w:t>3.</w:t>
      </w:r>
      <w:r>
        <w:rPr>
          <w:rFonts w:eastAsiaTheme="minorEastAsia" w:cstheme="minorBidi"/>
          <w:noProof/>
          <w:sz w:val="24"/>
          <w:szCs w:val="24"/>
          <w:lang w:val="fr-CI"/>
        </w:rPr>
        <w:tab/>
      </w:r>
      <w:r w:rsidRPr="00C42EF6">
        <w:rPr>
          <w:noProof/>
          <w:lang w:val="fr-CI"/>
        </w:rPr>
        <w:t>Demande RLMS</w:t>
      </w:r>
      <w:r>
        <w:rPr>
          <w:noProof/>
        </w:rPr>
        <w:tab/>
      </w:r>
      <w:r>
        <w:rPr>
          <w:noProof/>
        </w:rPr>
        <w:fldChar w:fldCharType="begin"/>
      </w:r>
      <w:r>
        <w:rPr>
          <w:noProof/>
        </w:rPr>
        <w:instrText xml:space="preserve"> PAGEREF _Toc195724093 \h </w:instrText>
      </w:r>
      <w:r>
        <w:rPr>
          <w:noProof/>
        </w:rPr>
      </w:r>
      <w:r>
        <w:rPr>
          <w:noProof/>
        </w:rPr>
        <w:fldChar w:fldCharType="separate"/>
      </w:r>
      <w:r>
        <w:rPr>
          <w:noProof/>
        </w:rPr>
        <w:t>16</w:t>
      </w:r>
      <w:r>
        <w:rPr>
          <w:noProof/>
        </w:rPr>
        <w:fldChar w:fldCharType="end"/>
      </w:r>
    </w:p>
    <w:p w14:paraId="5326448E" w14:textId="7A3BDDE9" w:rsidR="006D6110" w:rsidRDefault="006D6110">
      <w:pPr>
        <w:pStyle w:val="TM4"/>
        <w:tabs>
          <w:tab w:val="left" w:pos="1100"/>
          <w:tab w:val="right" w:leader="dot" w:pos="9060"/>
        </w:tabs>
        <w:rPr>
          <w:rFonts w:eastAsiaTheme="minorEastAsia" w:cstheme="minorBidi"/>
          <w:noProof/>
          <w:sz w:val="24"/>
          <w:szCs w:val="24"/>
          <w:lang w:val="fr-CI"/>
        </w:rPr>
      </w:pPr>
      <w:r w:rsidRPr="00C42EF6">
        <w:rPr>
          <w:noProof/>
          <w:lang w:val="fr-CI"/>
        </w:rPr>
        <w:t>4.</w:t>
      </w:r>
      <w:r>
        <w:rPr>
          <w:rFonts w:eastAsiaTheme="minorEastAsia" w:cstheme="minorBidi"/>
          <w:noProof/>
          <w:sz w:val="24"/>
          <w:szCs w:val="24"/>
          <w:lang w:val="fr-CI"/>
        </w:rPr>
        <w:tab/>
      </w:r>
      <w:r w:rsidRPr="00C42EF6">
        <w:rPr>
          <w:noProof/>
          <w:lang w:val="fr-CI"/>
        </w:rPr>
        <w:t>Affichage des demandes</w:t>
      </w:r>
      <w:r>
        <w:rPr>
          <w:noProof/>
        </w:rPr>
        <w:tab/>
      </w:r>
      <w:r>
        <w:rPr>
          <w:noProof/>
        </w:rPr>
        <w:fldChar w:fldCharType="begin"/>
      </w:r>
      <w:r>
        <w:rPr>
          <w:noProof/>
        </w:rPr>
        <w:instrText xml:space="preserve"> PAGEREF _Toc195724094 \h </w:instrText>
      </w:r>
      <w:r>
        <w:rPr>
          <w:noProof/>
        </w:rPr>
      </w:r>
      <w:r>
        <w:rPr>
          <w:noProof/>
        </w:rPr>
        <w:fldChar w:fldCharType="separate"/>
      </w:r>
      <w:r>
        <w:rPr>
          <w:noProof/>
        </w:rPr>
        <w:t>16</w:t>
      </w:r>
      <w:r>
        <w:rPr>
          <w:noProof/>
        </w:rPr>
        <w:fldChar w:fldCharType="end"/>
      </w:r>
    </w:p>
    <w:p w14:paraId="7E20DF2A" w14:textId="56FF90A8" w:rsidR="006D6110" w:rsidRDefault="006D6110">
      <w:pPr>
        <w:pStyle w:val="TM4"/>
        <w:tabs>
          <w:tab w:val="left" w:pos="1100"/>
          <w:tab w:val="right" w:leader="dot" w:pos="9060"/>
        </w:tabs>
        <w:rPr>
          <w:rFonts w:eastAsiaTheme="minorEastAsia" w:cstheme="minorBidi"/>
          <w:noProof/>
          <w:sz w:val="24"/>
          <w:szCs w:val="24"/>
          <w:lang w:val="fr-CI"/>
        </w:rPr>
      </w:pPr>
      <w:r w:rsidRPr="00C42EF6">
        <w:rPr>
          <w:noProof/>
          <w:lang w:val="fr-CI"/>
        </w:rPr>
        <w:t>5.</w:t>
      </w:r>
      <w:r>
        <w:rPr>
          <w:rFonts w:eastAsiaTheme="minorEastAsia" w:cstheme="minorBidi"/>
          <w:noProof/>
          <w:sz w:val="24"/>
          <w:szCs w:val="24"/>
          <w:lang w:val="fr-CI"/>
        </w:rPr>
        <w:tab/>
      </w:r>
      <w:r w:rsidRPr="00C42EF6">
        <w:rPr>
          <w:noProof/>
          <w:lang w:val="fr-CI"/>
        </w:rPr>
        <w:t>Description des statuts d’une demande</w:t>
      </w:r>
      <w:r>
        <w:rPr>
          <w:noProof/>
        </w:rPr>
        <w:tab/>
      </w:r>
      <w:r>
        <w:rPr>
          <w:noProof/>
        </w:rPr>
        <w:fldChar w:fldCharType="begin"/>
      </w:r>
      <w:r>
        <w:rPr>
          <w:noProof/>
        </w:rPr>
        <w:instrText xml:space="preserve"> PAGEREF _Toc195724095 \h </w:instrText>
      </w:r>
      <w:r>
        <w:rPr>
          <w:noProof/>
        </w:rPr>
      </w:r>
      <w:r>
        <w:rPr>
          <w:noProof/>
        </w:rPr>
        <w:fldChar w:fldCharType="separate"/>
      </w:r>
      <w:r>
        <w:rPr>
          <w:noProof/>
        </w:rPr>
        <w:t>16</w:t>
      </w:r>
      <w:r>
        <w:rPr>
          <w:noProof/>
        </w:rPr>
        <w:fldChar w:fldCharType="end"/>
      </w:r>
    </w:p>
    <w:p w14:paraId="4E1E3775" w14:textId="5647E04E" w:rsidR="006D6110" w:rsidRDefault="006D6110">
      <w:pPr>
        <w:pStyle w:val="TM2"/>
        <w:tabs>
          <w:tab w:val="left" w:pos="660"/>
          <w:tab w:val="right" w:leader="dot" w:pos="9060"/>
        </w:tabs>
        <w:rPr>
          <w:rFonts w:eastAsiaTheme="minorEastAsia" w:cstheme="minorBidi"/>
          <w:b w:val="0"/>
          <w:noProof/>
          <w:sz w:val="24"/>
          <w:szCs w:val="24"/>
          <w:lang w:val="fr-CI"/>
        </w:rPr>
      </w:pPr>
      <w:r>
        <w:rPr>
          <w:noProof/>
        </w:rPr>
        <w:t>II.</w:t>
      </w:r>
      <w:r>
        <w:rPr>
          <w:rFonts w:eastAsiaTheme="minorEastAsia" w:cstheme="minorBidi"/>
          <w:b w:val="0"/>
          <w:noProof/>
          <w:sz w:val="24"/>
          <w:szCs w:val="24"/>
          <w:lang w:val="fr-CI"/>
        </w:rPr>
        <w:tab/>
      </w:r>
      <w:r>
        <w:rPr>
          <w:noProof/>
        </w:rPr>
        <w:t>Gestion des remontées imei</w:t>
      </w:r>
      <w:r>
        <w:rPr>
          <w:noProof/>
        </w:rPr>
        <w:tab/>
      </w:r>
      <w:r>
        <w:rPr>
          <w:noProof/>
        </w:rPr>
        <w:fldChar w:fldCharType="begin"/>
      </w:r>
      <w:r>
        <w:rPr>
          <w:noProof/>
        </w:rPr>
        <w:instrText xml:space="preserve"> PAGEREF _Toc195724096 \h </w:instrText>
      </w:r>
      <w:r>
        <w:rPr>
          <w:noProof/>
        </w:rPr>
      </w:r>
      <w:r>
        <w:rPr>
          <w:noProof/>
        </w:rPr>
        <w:fldChar w:fldCharType="separate"/>
      </w:r>
      <w:r>
        <w:rPr>
          <w:noProof/>
        </w:rPr>
        <w:t>17</w:t>
      </w:r>
      <w:r>
        <w:rPr>
          <w:noProof/>
        </w:rPr>
        <w:fldChar w:fldCharType="end"/>
      </w:r>
    </w:p>
    <w:p w14:paraId="78425E3D" w14:textId="5D88B6E4" w:rsidR="006D6110" w:rsidRDefault="006D6110">
      <w:pPr>
        <w:pStyle w:val="TM2"/>
        <w:tabs>
          <w:tab w:val="left" w:pos="880"/>
          <w:tab w:val="right" w:leader="dot" w:pos="9060"/>
        </w:tabs>
        <w:rPr>
          <w:rFonts w:eastAsiaTheme="minorEastAsia" w:cstheme="minorBidi"/>
          <w:b w:val="0"/>
          <w:noProof/>
          <w:sz w:val="24"/>
          <w:szCs w:val="24"/>
          <w:lang w:val="fr-CI"/>
        </w:rPr>
      </w:pPr>
      <w:r>
        <w:rPr>
          <w:noProof/>
        </w:rPr>
        <w:t>III.</w:t>
      </w:r>
      <w:r>
        <w:rPr>
          <w:rFonts w:eastAsiaTheme="minorEastAsia" w:cstheme="minorBidi"/>
          <w:b w:val="0"/>
          <w:noProof/>
          <w:sz w:val="24"/>
          <w:szCs w:val="24"/>
          <w:lang w:val="fr-CI"/>
        </w:rPr>
        <w:tab/>
      </w:r>
      <w:r>
        <w:rPr>
          <w:noProof/>
        </w:rPr>
        <w:t>Gestion des sites sans infra</w:t>
      </w:r>
      <w:r>
        <w:rPr>
          <w:noProof/>
        </w:rPr>
        <w:tab/>
      </w:r>
      <w:r>
        <w:rPr>
          <w:noProof/>
        </w:rPr>
        <w:fldChar w:fldCharType="begin"/>
      </w:r>
      <w:r>
        <w:rPr>
          <w:noProof/>
        </w:rPr>
        <w:instrText xml:space="preserve"> PAGEREF _Toc195724097 \h </w:instrText>
      </w:r>
      <w:r>
        <w:rPr>
          <w:noProof/>
        </w:rPr>
      </w:r>
      <w:r>
        <w:rPr>
          <w:noProof/>
        </w:rPr>
        <w:fldChar w:fldCharType="separate"/>
      </w:r>
      <w:r>
        <w:rPr>
          <w:noProof/>
        </w:rPr>
        <w:t>17</w:t>
      </w:r>
      <w:r>
        <w:rPr>
          <w:noProof/>
        </w:rPr>
        <w:fldChar w:fldCharType="end"/>
      </w:r>
    </w:p>
    <w:p w14:paraId="25264917" w14:textId="75BEF174" w:rsidR="006D6110" w:rsidRDefault="006D6110">
      <w:pPr>
        <w:pStyle w:val="TM2"/>
        <w:tabs>
          <w:tab w:val="left" w:pos="880"/>
          <w:tab w:val="right" w:leader="dot" w:pos="9060"/>
        </w:tabs>
        <w:rPr>
          <w:rFonts w:eastAsiaTheme="minorEastAsia" w:cstheme="minorBidi"/>
          <w:b w:val="0"/>
          <w:noProof/>
          <w:sz w:val="24"/>
          <w:szCs w:val="24"/>
          <w:lang w:val="fr-CI"/>
        </w:rPr>
      </w:pPr>
      <w:r>
        <w:rPr>
          <w:noProof/>
        </w:rPr>
        <w:t>IV.</w:t>
      </w:r>
      <w:r>
        <w:rPr>
          <w:rFonts w:eastAsiaTheme="minorEastAsia" w:cstheme="minorBidi"/>
          <w:b w:val="0"/>
          <w:noProof/>
          <w:sz w:val="24"/>
          <w:szCs w:val="24"/>
          <w:lang w:val="fr-CI"/>
        </w:rPr>
        <w:tab/>
      </w:r>
      <w:r>
        <w:rPr>
          <w:noProof/>
        </w:rPr>
        <w:t>gestion des marchands accepteurs</w:t>
      </w:r>
      <w:r>
        <w:rPr>
          <w:noProof/>
        </w:rPr>
        <w:tab/>
      </w:r>
      <w:r>
        <w:rPr>
          <w:noProof/>
        </w:rPr>
        <w:fldChar w:fldCharType="begin"/>
      </w:r>
      <w:r>
        <w:rPr>
          <w:noProof/>
        </w:rPr>
        <w:instrText xml:space="preserve"> PAGEREF _Toc195724098 \h </w:instrText>
      </w:r>
      <w:r>
        <w:rPr>
          <w:noProof/>
        </w:rPr>
      </w:r>
      <w:r>
        <w:rPr>
          <w:noProof/>
        </w:rPr>
        <w:fldChar w:fldCharType="separate"/>
      </w:r>
      <w:r>
        <w:rPr>
          <w:noProof/>
        </w:rPr>
        <w:t>18</w:t>
      </w:r>
      <w:r>
        <w:rPr>
          <w:noProof/>
        </w:rPr>
        <w:fldChar w:fldCharType="end"/>
      </w:r>
    </w:p>
    <w:p w14:paraId="48CEC5CE" w14:textId="6C3C667B" w:rsidR="006D6110" w:rsidRDefault="006D6110">
      <w:pPr>
        <w:pStyle w:val="TM2"/>
        <w:tabs>
          <w:tab w:val="left" w:pos="660"/>
          <w:tab w:val="right" w:leader="dot" w:pos="9060"/>
        </w:tabs>
        <w:rPr>
          <w:rFonts w:eastAsiaTheme="minorEastAsia" w:cstheme="minorBidi"/>
          <w:b w:val="0"/>
          <w:noProof/>
          <w:sz w:val="24"/>
          <w:szCs w:val="24"/>
          <w:lang w:val="fr-CI"/>
        </w:rPr>
      </w:pPr>
      <w:r>
        <w:rPr>
          <w:noProof/>
        </w:rPr>
        <w:t>V.</w:t>
      </w:r>
      <w:r>
        <w:rPr>
          <w:rFonts w:eastAsiaTheme="minorEastAsia" w:cstheme="minorBidi"/>
          <w:b w:val="0"/>
          <w:noProof/>
          <w:sz w:val="24"/>
          <w:szCs w:val="24"/>
          <w:lang w:val="fr-CI"/>
        </w:rPr>
        <w:tab/>
      </w:r>
      <w:r>
        <w:rPr>
          <w:noProof/>
        </w:rPr>
        <w:t>Gestion des souscriptions famoco</w:t>
      </w:r>
      <w:r>
        <w:rPr>
          <w:noProof/>
        </w:rPr>
        <w:tab/>
      </w:r>
      <w:r>
        <w:rPr>
          <w:noProof/>
        </w:rPr>
        <w:fldChar w:fldCharType="begin"/>
      </w:r>
      <w:r>
        <w:rPr>
          <w:noProof/>
        </w:rPr>
        <w:instrText xml:space="preserve"> PAGEREF _Toc195724099 \h </w:instrText>
      </w:r>
      <w:r>
        <w:rPr>
          <w:noProof/>
        </w:rPr>
      </w:r>
      <w:r>
        <w:rPr>
          <w:noProof/>
        </w:rPr>
        <w:fldChar w:fldCharType="separate"/>
      </w:r>
      <w:r>
        <w:rPr>
          <w:noProof/>
        </w:rPr>
        <w:t>19</w:t>
      </w:r>
      <w:r>
        <w:rPr>
          <w:noProof/>
        </w:rPr>
        <w:fldChar w:fldCharType="end"/>
      </w:r>
    </w:p>
    <w:p w14:paraId="3F87507E" w14:textId="695EC082" w:rsidR="006D6110" w:rsidRPr="006D6110" w:rsidRDefault="006D6110">
      <w:pPr>
        <w:pStyle w:val="TM2"/>
        <w:tabs>
          <w:tab w:val="left" w:pos="880"/>
          <w:tab w:val="right" w:leader="dot" w:pos="9060"/>
        </w:tabs>
        <w:rPr>
          <w:rFonts w:eastAsiaTheme="minorEastAsia" w:cstheme="minorBidi"/>
          <w:b w:val="0"/>
          <w:noProof/>
          <w:sz w:val="24"/>
          <w:szCs w:val="24"/>
          <w:lang w:val="en-US"/>
        </w:rPr>
      </w:pPr>
      <w:r w:rsidRPr="006D6110">
        <w:rPr>
          <w:noProof/>
          <w:lang w:val="en-US"/>
        </w:rPr>
        <w:t>VI.</w:t>
      </w:r>
      <w:r w:rsidRPr="006D6110">
        <w:rPr>
          <w:rFonts w:eastAsiaTheme="minorEastAsia" w:cstheme="minorBidi"/>
          <w:b w:val="0"/>
          <w:noProof/>
          <w:sz w:val="24"/>
          <w:szCs w:val="24"/>
          <w:lang w:val="en-US"/>
        </w:rPr>
        <w:tab/>
      </w:r>
      <w:r w:rsidRPr="006D6110">
        <w:rPr>
          <w:noProof/>
          <w:lang w:val="en-US"/>
        </w:rPr>
        <w:t>Gestion du ticketing</w:t>
      </w:r>
      <w:r w:rsidRPr="006D6110">
        <w:rPr>
          <w:noProof/>
          <w:lang w:val="en-US"/>
        </w:rPr>
        <w:tab/>
      </w:r>
      <w:r>
        <w:rPr>
          <w:noProof/>
        </w:rPr>
        <w:fldChar w:fldCharType="begin"/>
      </w:r>
      <w:r w:rsidRPr="006D6110">
        <w:rPr>
          <w:noProof/>
          <w:lang w:val="en-US"/>
        </w:rPr>
        <w:instrText xml:space="preserve"> PAGEREF _Toc195724100 \h </w:instrText>
      </w:r>
      <w:r>
        <w:rPr>
          <w:noProof/>
        </w:rPr>
      </w:r>
      <w:r>
        <w:rPr>
          <w:noProof/>
        </w:rPr>
        <w:fldChar w:fldCharType="separate"/>
      </w:r>
      <w:r w:rsidRPr="006D6110">
        <w:rPr>
          <w:noProof/>
          <w:lang w:val="en-US"/>
        </w:rPr>
        <w:t>19</w:t>
      </w:r>
      <w:r>
        <w:rPr>
          <w:noProof/>
        </w:rPr>
        <w:fldChar w:fldCharType="end"/>
      </w:r>
    </w:p>
    <w:p w14:paraId="4527D7C0" w14:textId="5D8E2FFF" w:rsidR="006D6110" w:rsidRPr="006D6110" w:rsidRDefault="006D6110">
      <w:pPr>
        <w:pStyle w:val="TM2"/>
        <w:tabs>
          <w:tab w:val="left" w:pos="880"/>
          <w:tab w:val="right" w:leader="dot" w:pos="9060"/>
        </w:tabs>
        <w:rPr>
          <w:rFonts w:eastAsiaTheme="minorEastAsia" w:cstheme="minorBidi"/>
          <w:b w:val="0"/>
          <w:noProof/>
          <w:sz w:val="24"/>
          <w:szCs w:val="24"/>
          <w:lang w:val="en-US"/>
        </w:rPr>
      </w:pPr>
      <w:r w:rsidRPr="006D6110">
        <w:rPr>
          <w:noProof/>
          <w:lang w:val="en-US"/>
        </w:rPr>
        <w:t>VII.</w:t>
      </w:r>
      <w:r w:rsidRPr="006D6110">
        <w:rPr>
          <w:rFonts w:eastAsiaTheme="minorEastAsia" w:cstheme="minorBidi"/>
          <w:b w:val="0"/>
          <w:noProof/>
          <w:sz w:val="24"/>
          <w:szCs w:val="24"/>
          <w:lang w:val="en-US"/>
        </w:rPr>
        <w:tab/>
      </w:r>
      <w:r w:rsidRPr="006D6110">
        <w:rPr>
          <w:noProof/>
          <w:lang w:val="en-US"/>
        </w:rPr>
        <w:t>Challenge team leader</w:t>
      </w:r>
      <w:r w:rsidRPr="006D6110">
        <w:rPr>
          <w:noProof/>
          <w:lang w:val="en-US"/>
        </w:rPr>
        <w:tab/>
      </w:r>
      <w:r>
        <w:rPr>
          <w:noProof/>
        </w:rPr>
        <w:fldChar w:fldCharType="begin"/>
      </w:r>
      <w:r w:rsidRPr="006D6110">
        <w:rPr>
          <w:noProof/>
          <w:lang w:val="en-US"/>
        </w:rPr>
        <w:instrText xml:space="preserve"> PAGEREF _Toc195724101 \h </w:instrText>
      </w:r>
      <w:r>
        <w:rPr>
          <w:noProof/>
        </w:rPr>
      </w:r>
      <w:r>
        <w:rPr>
          <w:noProof/>
        </w:rPr>
        <w:fldChar w:fldCharType="separate"/>
      </w:r>
      <w:r w:rsidRPr="006D6110">
        <w:rPr>
          <w:noProof/>
          <w:lang w:val="en-US"/>
        </w:rPr>
        <w:t>20</w:t>
      </w:r>
      <w:r>
        <w:rPr>
          <w:noProof/>
        </w:rPr>
        <w:fldChar w:fldCharType="end"/>
      </w:r>
    </w:p>
    <w:p w14:paraId="248CC2C2" w14:textId="38250668" w:rsidR="006D6110" w:rsidRDefault="006D6110">
      <w:pPr>
        <w:pStyle w:val="TM2"/>
        <w:tabs>
          <w:tab w:val="left" w:pos="880"/>
          <w:tab w:val="right" w:leader="dot" w:pos="9060"/>
        </w:tabs>
        <w:rPr>
          <w:rFonts w:eastAsiaTheme="minorEastAsia" w:cstheme="minorBidi"/>
          <w:b w:val="0"/>
          <w:noProof/>
          <w:sz w:val="24"/>
          <w:szCs w:val="24"/>
          <w:lang w:val="fr-CI"/>
        </w:rPr>
      </w:pPr>
      <w:r>
        <w:rPr>
          <w:noProof/>
        </w:rPr>
        <w:t>VIII.</w:t>
      </w:r>
      <w:r>
        <w:rPr>
          <w:rFonts w:eastAsiaTheme="minorEastAsia" w:cstheme="minorBidi"/>
          <w:b w:val="0"/>
          <w:noProof/>
          <w:sz w:val="24"/>
          <w:szCs w:val="24"/>
          <w:lang w:val="fr-CI"/>
        </w:rPr>
        <w:tab/>
      </w:r>
      <w:r>
        <w:rPr>
          <w:noProof/>
        </w:rPr>
        <w:t>Param</w:t>
      </w:r>
      <w:r w:rsidRPr="006D6110">
        <w:rPr>
          <w:noProof/>
          <w:lang w:val="fr-CI"/>
        </w:rPr>
        <w:t>é</w:t>
      </w:r>
      <w:r>
        <w:rPr>
          <w:noProof/>
        </w:rPr>
        <w:t>trage</w:t>
      </w:r>
      <w:r>
        <w:rPr>
          <w:noProof/>
        </w:rPr>
        <w:tab/>
      </w:r>
      <w:r>
        <w:rPr>
          <w:noProof/>
        </w:rPr>
        <w:fldChar w:fldCharType="begin"/>
      </w:r>
      <w:r>
        <w:rPr>
          <w:noProof/>
        </w:rPr>
        <w:instrText xml:space="preserve"> PAGEREF _Toc195724102 \h </w:instrText>
      </w:r>
      <w:r>
        <w:rPr>
          <w:noProof/>
        </w:rPr>
      </w:r>
      <w:r>
        <w:rPr>
          <w:noProof/>
        </w:rPr>
        <w:fldChar w:fldCharType="separate"/>
      </w:r>
      <w:r>
        <w:rPr>
          <w:noProof/>
        </w:rPr>
        <w:t>20</w:t>
      </w:r>
      <w:r>
        <w:rPr>
          <w:noProof/>
        </w:rPr>
        <w:fldChar w:fldCharType="end"/>
      </w:r>
    </w:p>
    <w:p w14:paraId="4718566E" w14:textId="2100C47D" w:rsidR="006D6110" w:rsidRDefault="006D6110">
      <w:pPr>
        <w:pStyle w:val="TM2"/>
        <w:tabs>
          <w:tab w:val="left" w:pos="880"/>
          <w:tab w:val="right" w:leader="dot" w:pos="9060"/>
        </w:tabs>
        <w:rPr>
          <w:rFonts w:eastAsiaTheme="minorEastAsia" w:cstheme="minorBidi"/>
          <w:b w:val="0"/>
          <w:noProof/>
          <w:sz w:val="24"/>
          <w:szCs w:val="24"/>
          <w:lang w:val="fr-CI"/>
        </w:rPr>
      </w:pPr>
      <w:r>
        <w:rPr>
          <w:noProof/>
        </w:rPr>
        <w:t>IX.</w:t>
      </w:r>
      <w:r>
        <w:rPr>
          <w:rFonts w:eastAsiaTheme="minorEastAsia" w:cstheme="minorBidi"/>
          <w:b w:val="0"/>
          <w:noProof/>
          <w:sz w:val="24"/>
          <w:szCs w:val="24"/>
          <w:lang w:val="fr-CI"/>
        </w:rPr>
        <w:tab/>
      </w:r>
      <w:r>
        <w:rPr>
          <w:noProof/>
        </w:rPr>
        <w:t>Tableau de bord.</w:t>
      </w:r>
      <w:r>
        <w:rPr>
          <w:noProof/>
        </w:rPr>
        <w:tab/>
      </w:r>
      <w:r>
        <w:rPr>
          <w:noProof/>
        </w:rPr>
        <w:fldChar w:fldCharType="begin"/>
      </w:r>
      <w:r>
        <w:rPr>
          <w:noProof/>
        </w:rPr>
        <w:instrText xml:space="preserve"> PAGEREF _Toc195724103 \h </w:instrText>
      </w:r>
      <w:r>
        <w:rPr>
          <w:noProof/>
        </w:rPr>
      </w:r>
      <w:r>
        <w:rPr>
          <w:noProof/>
        </w:rPr>
        <w:fldChar w:fldCharType="separate"/>
      </w:r>
      <w:r>
        <w:rPr>
          <w:noProof/>
        </w:rPr>
        <w:t>21</w:t>
      </w:r>
      <w:r>
        <w:rPr>
          <w:noProof/>
        </w:rPr>
        <w:fldChar w:fldCharType="end"/>
      </w:r>
    </w:p>
    <w:p w14:paraId="0BB89E85" w14:textId="0139FFDC" w:rsidR="006D6110" w:rsidRDefault="006D6110">
      <w:pPr>
        <w:pStyle w:val="TM4"/>
        <w:tabs>
          <w:tab w:val="left" w:pos="1100"/>
          <w:tab w:val="right" w:leader="dot" w:pos="9060"/>
        </w:tabs>
        <w:rPr>
          <w:rFonts w:eastAsiaTheme="minorEastAsia" w:cstheme="minorBidi"/>
          <w:noProof/>
          <w:sz w:val="24"/>
          <w:szCs w:val="24"/>
          <w:lang w:val="fr-CI"/>
        </w:rPr>
      </w:pPr>
      <w:r>
        <w:rPr>
          <w:noProof/>
        </w:rPr>
        <w:t>1.</w:t>
      </w:r>
      <w:r>
        <w:rPr>
          <w:rFonts w:eastAsiaTheme="minorEastAsia" w:cstheme="minorBidi"/>
          <w:noProof/>
          <w:sz w:val="24"/>
          <w:szCs w:val="24"/>
          <w:lang w:val="fr-CI"/>
        </w:rPr>
        <w:tab/>
      </w:r>
      <w:r w:rsidRPr="00C42EF6">
        <w:rPr>
          <w:noProof/>
          <w:lang w:val="fr-CI"/>
        </w:rPr>
        <w:t>Indicateurs de demandes (RLMS, Zebra et Kaabu)</w:t>
      </w:r>
      <w:r>
        <w:rPr>
          <w:noProof/>
        </w:rPr>
        <w:tab/>
      </w:r>
      <w:r>
        <w:rPr>
          <w:noProof/>
        </w:rPr>
        <w:fldChar w:fldCharType="begin"/>
      </w:r>
      <w:r>
        <w:rPr>
          <w:noProof/>
        </w:rPr>
        <w:instrText xml:space="preserve"> PAGEREF _Toc195724104 \h </w:instrText>
      </w:r>
      <w:r>
        <w:rPr>
          <w:noProof/>
        </w:rPr>
      </w:r>
      <w:r>
        <w:rPr>
          <w:noProof/>
        </w:rPr>
        <w:fldChar w:fldCharType="separate"/>
      </w:r>
      <w:r>
        <w:rPr>
          <w:noProof/>
        </w:rPr>
        <w:t>21</w:t>
      </w:r>
      <w:r>
        <w:rPr>
          <w:noProof/>
        </w:rPr>
        <w:fldChar w:fldCharType="end"/>
      </w:r>
    </w:p>
    <w:p w14:paraId="44A5FEA7" w14:textId="5D7A0E15" w:rsidR="006D6110" w:rsidRDefault="006D6110">
      <w:pPr>
        <w:pStyle w:val="TM2"/>
        <w:tabs>
          <w:tab w:val="left" w:pos="660"/>
          <w:tab w:val="right" w:leader="dot" w:pos="9060"/>
        </w:tabs>
        <w:rPr>
          <w:rFonts w:eastAsiaTheme="minorEastAsia" w:cstheme="minorBidi"/>
          <w:b w:val="0"/>
          <w:noProof/>
          <w:sz w:val="24"/>
          <w:szCs w:val="24"/>
          <w:lang w:val="fr-CI"/>
        </w:rPr>
      </w:pPr>
      <w:r>
        <w:rPr>
          <w:noProof/>
        </w:rPr>
        <w:t>X.</w:t>
      </w:r>
      <w:r>
        <w:rPr>
          <w:rFonts w:eastAsiaTheme="minorEastAsia" w:cstheme="minorBidi"/>
          <w:b w:val="0"/>
          <w:noProof/>
          <w:sz w:val="24"/>
          <w:szCs w:val="24"/>
          <w:lang w:val="fr-CI"/>
        </w:rPr>
        <w:tab/>
      </w:r>
      <w:r>
        <w:rPr>
          <w:noProof/>
        </w:rPr>
        <w:t>Administration</w:t>
      </w:r>
      <w:r>
        <w:rPr>
          <w:noProof/>
        </w:rPr>
        <w:tab/>
      </w:r>
      <w:r>
        <w:rPr>
          <w:noProof/>
        </w:rPr>
        <w:fldChar w:fldCharType="begin"/>
      </w:r>
      <w:r>
        <w:rPr>
          <w:noProof/>
        </w:rPr>
        <w:instrText xml:space="preserve"> PAGEREF _Toc195724105 \h </w:instrText>
      </w:r>
      <w:r>
        <w:rPr>
          <w:noProof/>
        </w:rPr>
      </w:r>
      <w:r>
        <w:rPr>
          <w:noProof/>
        </w:rPr>
        <w:fldChar w:fldCharType="separate"/>
      </w:r>
      <w:r>
        <w:rPr>
          <w:noProof/>
        </w:rPr>
        <w:t>21</w:t>
      </w:r>
      <w:r>
        <w:rPr>
          <w:noProof/>
        </w:rPr>
        <w:fldChar w:fldCharType="end"/>
      </w:r>
    </w:p>
    <w:p w14:paraId="2F271832" w14:textId="3CEEBDBD" w:rsidR="006D6110" w:rsidRDefault="006D6110">
      <w:pPr>
        <w:pStyle w:val="TM3"/>
        <w:tabs>
          <w:tab w:val="left" w:pos="880"/>
          <w:tab w:val="right" w:leader="dot" w:pos="9060"/>
        </w:tabs>
        <w:rPr>
          <w:rFonts w:eastAsiaTheme="minorEastAsia" w:cstheme="minorBidi"/>
          <w:noProof/>
          <w:sz w:val="24"/>
          <w:szCs w:val="24"/>
          <w:lang w:val="fr-CI"/>
        </w:rPr>
      </w:pPr>
      <w:r>
        <w:rPr>
          <w:noProof/>
          <w:lang w:bidi="hi-IN"/>
        </w:rPr>
        <w:t>1.</w:t>
      </w:r>
      <w:r>
        <w:rPr>
          <w:rFonts w:eastAsiaTheme="minorEastAsia" w:cstheme="minorBidi"/>
          <w:noProof/>
          <w:sz w:val="24"/>
          <w:szCs w:val="24"/>
          <w:lang w:val="fr-CI"/>
        </w:rPr>
        <w:tab/>
      </w:r>
      <w:r>
        <w:rPr>
          <w:noProof/>
          <w:lang w:bidi="hi-IN"/>
        </w:rPr>
        <w:t>Gestion des profils</w:t>
      </w:r>
      <w:r>
        <w:rPr>
          <w:noProof/>
        </w:rPr>
        <w:tab/>
      </w:r>
      <w:r>
        <w:rPr>
          <w:noProof/>
        </w:rPr>
        <w:fldChar w:fldCharType="begin"/>
      </w:r>
      <w:r>
        <w:rPr>
          <w:noProof/>
        </w:rPr>
        <w:instrText xml:space="preserve"> PAGEREF _Toc195724106 \h </w:instrText>
      </w:r>
      <w:r>
        <w:rPr>
          <w:noProof/>
        </w:rPr>
      </w:r>
      <w:r>
        <w:rPr>
          <w:noProof/>
        </w:rPr>
        <w:fldChar w:fldCharType="separate"/>
      </w:r>
      <w:r>
        <w:rPr>
          <w:noProof/>
        </w:rPr>
        <w:t>21</w:t>
      </w:r>
      <w:r>
        <w:rPr>
          <w:noProof/>
        </w:rPr>
        <w:fldChar w:fldCharType="end"/>
      </w:r>
    </w:p>
    <w:p w14:paraId="09D8139A" w14:textId="4DC67D87" w:rsidR="006D6110" w:rsidRDefault="006D6110">
      <w:pPr>
        <w:pStyle w:val="TM4"/>
        <w:tabs>
          <w:tab w:val="left" w:pos="1320"/>
          <w:tab w:val="right" w:leader="dot" w:pos="9060"/>
        </w:tabs>
        <w:rPr>
          <w:rFonts w:eastAsiaTheme="minorEastAsia" w:cstheme="minorBidi"/>
          <w:noProof/>
          <w:sz w:val="24"/>
          <w:szCs w:val="24"/>
          <w:lang w:val="fr-CI"/>
        </w:rPr>
      </w:pPr>
      <w:r>
        <w:rPr>
          <w:noProof/>
        </w:rPr>
        <w:t>1.1.</w:t>
      </w:r>
      <w:r>
        <w:rPr>
          <w:rFonts w:eastAsiaTheme="minorEastAsia" w:cstheme="minorBidi"/>
          <w:noProof/>
          <w:sz w:val="24"/>
          <w:szCs w:val="24"/>
          <w:lang w:val="fr-CI"/>
        </w:rPr>
        <w:tab/>
      </w:r>
      <w:r>
        <w:rPr>
          <w:noProof/>
        </w:rPr>
        <w:t>Création de profil</w:t>
      </w:r>
      <w:r>
        <w:rPr>
          <w:noProof/>
        </w:rPr>
        <w:tab/>
      </w:r>
      <w:r>
        <w:rPr>
          <w:noProof/>
        </w:rPr>
        <w:fldChar w:fldCharType="begin"/>
      </w:r>
      <w:r>
        <w:rPr>
          <w:noProof/>
        </w:rPr>
        <w:instrText xml:space="preserve"> PAGEREF _Toc195724107 \h </w:instrText>
      </w:r>
      <w:r>
        <w:rPr>
          <w:noProof/>
        </w:rPr>
      </w:r>
      <w:r>
        <w:rPr>
          <w:noProof/>
        </w:rPr>
        <w:fldChar w:fldCharType="separate"/>
      </w:r>
      <w:r>
        <w:rPr>
          <w:noProof/>
        </w:rPr>
        <w:t>22</w:t>
      </w:r>
      <w:r>
        <w:rPr>
          <w:noProof/>
        </w:rPr>
        <w:fldChar w:fldCharType="end"/>
      </w:r>
    </w:p>
    <w:p w14:paraId="4174C1D4" w14:textId="4349F40C" w:rsidR="006D6110" w:rsidRDefault="006D6110">
      <w:pPr>
        <w:pStyle w:val="TM4"/>
        <w:tabs>
          <w:tab w:val="left" w:pos="1320"/>
          <w:tab w:val="right" w:leader="dot" w:pos="9060"/>
        </w:tabs>
        <w:rPr>
          <w:rFonts w:eastAsiaTheme="minorEastAsia" w:cstheme="minorBidi"/>
          <w:noProof/>
          <w:sz w:val="24"/>
          <w:szCs w:val="24"/>
          <w:lang w:val="fr-CI"/>
        </w:rPr>
      </w:pPr>
      <w:r>
        <w:rPr>
          <w:noProof/>
        </w:rPr>
        <w:t>1.2.</w:t>
      </w:r>
      <w:r>
        <w:rPr>
          <w:rFonts w:eastAsiaTheme="minorEastAsia" w:cstheme="minorBidi"/>
          <w:noProof/>
          <w:sz w:val="24"/>
          <w:szCs w:val="24"/>
          <w:lang w:val="fr-CI"/>
        </w:rPr>
        <w:tab/>
      </w:r>
      <w:r>
        <w:rPr>
          <w:noProof/>
        </w:rPr>
        <w:t>Modification de profil</w:t>
      </w:r>
      <w:r>
        <w:rPr>
          <w:noProof/>
        </w:rPr>
        <w:tab/>
      </w:r>
      <w:r>
        <w:rPr>
          <w:noProof/>
        </w:rPr>
        <w:fldChar w:fldCharType="begin"/>
      </w:r>
      <w:r>
        <w:rPr>
          <w:noProof/>
        </w:rPr>
        <w:instrText xml:space="preserve"> PAGEREF _Toc195724108 \h </w:instrText>
      </w:r>
      <w:r>
        <w:rPr>
          <w:noProof/>
        </w:rPr>
      </w:r>
      <w:r>
        <w:rPr>
          <w:noProof/>
        </w:rPr>
        <w:fldChar w:fldCharType="separate"/>
      </w:r>
      <w:r>
        <w:rPr>
          <w:noProof/>
        </w:rPr>
        <w:t>23</w:t>
      </w:r>
      <w:r>
        <w:rPr>
          <w:noProof/>
        </w:rPr>
        <w:fldChar w:fldCharType="end"/>
      </w:r>
    </w:p>
    <w:p w14:paraId="373CB569" w14:textId="63C27A8B" w:rsidR="006D6110" w:rsidRDefault="006D6110">
      <w:pPr>
        <w:pStyle w:val="TM4"/>
        <w:tabs>
          <w:tab w:val="left" w:pos="1320"/>
          <w:tab w:val="right" w:leader="dot" w:pos="9060"/>
        </w:tabs>
        <w:rPr>
          <w:rFonts w:eastAsiaTheme="minorEastAsia" w:cstheme="minorBidi"/>
          <w:noProof/>
          <w:sz w:val="24"/>
          <w:szCs w:val="24"/>
          <w:lang w:val="fr-CI"/>
        </w:rPr>
      </w:pPr>
      <w:r>
        <w:rPr>
          <w:noProof/>
        </w:rPr>
        <w:t>1.3.</w:t>
      </w:r>
      <w:r>
        <w:rPr>
          <w:rFonts w:eastAsiaTheme="minorEastAsia" w:cstheme="minorBidi"/>
          <w:noProof/>
          <w:sz w:val="24"/>
          <w:szCs w:val="24"/>
          <w:lang w:val="fr-CI"/>
        </w:rPr>
        <w:tab/>
      </w:r>
      <w:r>
        <w:rPr>
          <w:noProof/>
        </w:rPr>
        <w:t>Suppression de profil</w:t>
      </w:r>
      <w:r>
        <w:rPr>
          <w:noProof/>
        </w:rPr>
        <w:tab/>
      </w:r>
      <w:r>
        <w:rPr>
          <w:noProof/>
        </w:rPr>
        <w:fldChar w:fldCharType="begin"/>
      </w:r>
      <w:r>
        <w:rPr>
          <w:noProof/>
        </w:rPr>
        <w:instrText xml:space="preserve"> PAGEREF _Toc195724109 \h </w:instrText>
      </w:r>
      <w:r>
        <w:rPr>
          <w:noProof/>
        </w:rPr>
      </w:r>
      <w:r>
        <w:rPr>
          <w:noProof/>
        </w:rPr>
        <w:fldChar w:fldCharType="separate"/>
      </w:r>
      <w:r>
        <w:rPr>
          <w:noProof/>
        </w:rPr>
        <w:t>23</w:t>
      </w:r>
      <w:r>
        <w:rPr>
          <w:noProof/>
        </w:rPr>
        <w:fldChar w:fldCharType="end"/>
      </w:r>
    </w:p>
    <w:p w14:paraId="2F085D5B" w14:textId="6BA7487D" w:rsidR="006D6110" w:rsidRDefault="006D6110">
      <w:pPr>
        <w:pStyle w:val="TM4"/>
        <w:tabs>
          <w:tab w:val="left" w:pos="1320"/>
          <w:tab w:val="right" w:leader="dot" w:pos="9060"/>
        </w:tabs>
        <w:rPr>
          <w:rFonts w:eastAsiaTheme="minorEastAsia" w:cstheme="minorBidi"/>
          <w:noProof/>
          <w:sz w:val="24"/>
          <w:szCs w:val="24"/>
          <w:lang w:val="fr-CI"/>
        </w:rPr>
      </w:pPr>
      <w:r w:rsidRPr="00C42EF6">
        <w:rPr>
          <w:noProof/>
          <w:lang w:val="fr-CI"/>
        </w:rPr>
        <w:t>1.4.</w:t>
      </w:r>
      <w:r>
        <w:rPr>
          <w:rFonts w:eastAsiaTheme="minorEastAsia" w:cstheme="minorBidi"/>
          <w:noProof/>
          <w:sz w:val="24"/>
          <w:szCs w:val="24"/>
          <w:lang w:val="fr-CI"/>
        </w:rPr>
        <w:tab/>
      </w:r>
      <w:r>
        <w:rPr>
          <w:noProof/>
        </w:rPr>
        <w:t>Liste des profils</w:t>
      </w:r>
      <w:r>
        <w:rPr>
          <w:noProof/>
        </w:rPr>
        <w:tab/>
      </w:r>
      <w:r>
        <w:rPr>
          <w:noProof/>
        </w:rPr>
        <w:fldChar w:fldCharType="begin"/>
      </w:r>
      <w:r>
        <w:rPr>
          <w:noProof/>
        </w:rPr>
        <w:instrText xml:space="preserve"> PAGEREF _Toc195724110 \h </w:instrText>
      </w:r>
      <w:r>
        <w:rPr>
          <w:noProof/>
        </w:rPr>
      </w:r>
      <w:r>
        <w:rPr>
          <w:noProof/>
        </w:rPr>
        <w:fldChar w:fldCharType="separate"/>
      </w:r>
      <w:r>
        <w:rPr>
          <w:noProof/>
        </w:rPr>
        <w:t>23</w:t>
      </w:r>
      <w:r>
        <w:rPr>
          <w:noProof/>
        </w:rPr>
        <w:fldChar w:fldCharType="end"/>
      </w:r>
    </w:p>
    <w:p w14:paraId="6EF22839" w14:textId="68F3B157" w:rsidR="006D6110" w:rsidRDefault="006D6110">
      <w:pPr>
        <w:pStyle w:val="TM3"/>
        <w:tabs>
          <w:tab w:val="left" w:pos="880"/>
          <w:tab w:val="right" w:leader="dot" w:pos="9060"/>
        </w:tabs>
        <w:rPr>
          <w:rFonts w:eastAsiaTheme="minorEastAsia" w:cstheme="minorBidi"/>
          <w:noProof/>
          <w:sz w:val="24"/>
          <w:szCs w:val="24"/>
          <w:lang w:val="fr-CI"/>
        </w:rPr>
      </w:pPr>
      <w:r w:rsidRPr="00C42EF6">
        <w:rPr>
          <w:rFonts w:eastAsia="SimSun"/>
          <w:noProof/>
          <w:lang w:bidi="hi-IN"/>
        </w:rPr>
        <w:t>2.</w:t>
      </w:r>
      <w:r>
        <w:rPr>
          <w:rFonts w:eastAsiaTheme="minorEastAsia" w:cstheme="minorBidi"/>
          <w:noProof/>
          <w:sz w:val="24"/>
          <w:szCs w:val="24"/>
          <w:lang w:val="fr-CI"/>
        </w:rPr>
        <w:tab/>
      </w:r>
      <w:r w:rsidRPr="00C42EF6">
        <w:rPr>
          <w:rFonts w:eastAsia="SimSun"/>
          <w:noProof/>
          <w:lang w:bidi="hi-IN"/>
        </w:rPr>
        <w:t>Gestion des utilisateurs</w:t>
      </w:r>
      <w:r>
        <w:rPr>
          <w:noProof/>
        </w:rPr>
        <w:tab/>
      </w:r>
      <w:r>
        <w:rPr>
          <w:noProof/>
        </w:rPr>
        <w:fldChar w:fldCharType="begin"/>
      </w:r>
      <w:r>
        <w:rPr>
          <w:noProof/>
        </w:rPr>
        <w:instrText xml:space="preserve"> PAGEREF _Toc195724111 \h </w:instrText>
      </w:r>
      <w:r>
        <w:rPr>
          <w:noProof/>
        </w:rPr>
      </w:r>
      <w:r>
        <w:rPr>
          <w:noProof/>
        </w:rPr>
        <w:fldChar w:fldCharType="separate"/>
      </w:r>
      <w:r>
        <w:rPr>
          <w:noProof/>
        </w:rPr>
        <w:t>23</w:t>
      </w:r>
      <w:r>
        <w:rPr>
          <w:noProof/>
        </w:rPr>
        <w:fldChar w:fldCharType="end"/>
      </w:r>
    </w:p>
    <w:p w14:paraId="5AFE0D70" w14:textId="1EB20617" w:rsidR="006D6110" w:rsidRDefault="006D6110">
      <w:pPr>
        <w:pStyle w:val="TM4"/>
        <w:tabs>
          <w:tab w:val="left" w:pos="1320"/>
          <w:tab w:val="right" w:leader="dot" w:pos="9060"/>
        </w:tabs>
        <w:rPr>
          <w:rFonts w:eastAsiaTheme="minorEastAsia" w:cstheme="minorBidi"/>
          <w:noProof/>
          <w:sz w:val="24"/>
          <w:szCs w:val="24"/>
          <w:lang w:val="fr-CI"/>
        </w:rPr>
      </w:pPr>
      <w:r>
        <w:rPr>
          <w:noProof/>
        </w:rPr>
        <w:t>2.1.</w:t>
      </w:r>
      <w:r>
        <w:rPr>
          <w:rFonts w:eastAsiaTheme="minorEastAsia" w:cstheme="minorBidi"/>
          <w:noProof/>
          <w:sz w:val="24"/>
          <w:szCs w:val="24"/>
          <w:lang w:val="fr-CI"/>
        </w:rPr>
        <w:tab/>
      </w:r>
      <w:r>
        <w:rPr>
          <w:noProof/>
        </w:rPr>
        <w:t>Création d’un utilisateur</w:t>
      </w:r>
      <w:r>
        <w:rPr>
          <w:noProof/>
        </w:rPr>
        <w:tab/>
      </w:r>
      <w:r>
        <w:rPr>
          <w:noProof/>
        </w:rPr>
        <w:fldChar w:fldCharType="begin"/>
      </w:r>
      <w:r>
        <w:rPr>
          <w:noProof/>
        </w:rPr>
        <w:instrText xml:space="preserve"> PAGEREF _Toc195724112 \h </w:instrText>
      </w:r>
      <w:r>
        <w:rPr>
          <w:noProof/>
        </w:rPr>
      </w:r>
      <w:r>
        <w:rPr>
          <w:noProof/>
        </w:rPr>
        <w:fldChar w:fldCharType="separate"/>
      </w:r>
      <w:r>
        <w:rPr>
          <w:noProof/>
        </w:rPr>
        <w:t>24</w:t>
      </w:r>
      <w:r>
        <w:rPr>
          <w:noProof/>
        </w:rPr>
        <w:fldChar w:fldCharType="end"/>
      </w:r>
    </w:p>
    <w:p w14:paraId="5F566FE8" w14:textId="4D33BF82" w:rsidR="006D6110" w:rsidRDefault="006D6110">
      <w:pPr>
        <w:pStyle w:val="TM4"/>
        <w:tabs>
          <w:tab w:val="left" w:pos="1320"/>
          <w:tab w:val="right" w:leader="dot" w:pos="9060"/>
        </w:tabs>
        <w:rPr>
          <w:rFonts w:eastAsiaTheme="minorEastAsia" w:cstheme="minorBidi"/>
          <w:noProof/>
          <w:sz w:val="24"/>
          <w:szCs w:val="24"/>
          <w:lang w:val="fr-CI"/>
        </w:rPr>
      </w:pPr>
      <w:r>
        <w:rPr>
          <w:noProof/>
        </w:rPr>
        <w:t>2.2.</w:t>
      </w:r>
      <w:r>
        <w:rPr>
          <w:rFonts w:eastAsiaTheme="minorEastAsia" w:cstheme="minorBidi"/>
          <w:noProof/>
          <w:sz w:val="24"/>
          <w:szCs w:val="24"/>
          <w:lang w:val="fr-CI"/>
        </w:rPr>
        <w:tab/>
      </w:r>
      <w:r>
        <w:rPr>
          <w:noProof/>
        </w:rPr>
        <w:t>Modification d’un utilisateur</w:t>
      </w:r>
      <w:r>
        <w:rPr>
          <w:noProof/>
        </w:rPr>
        <w:tab/>
      </w:r>
      <w:r>
        <w:rPr>
          <w:noProof/>
        </w:rPr>
        <w:fldChar w:fldCharType="begin"/>
      </w:r>
      <w:r>
        <w:rPr>
          <w:noProof/>
        </w:rPr>
        <w:instrText xml:space="preserve"> PAGEREF _Toc195724113 \h </w:instrText>
      </w:r>
      <w:r>
        <w:rPr>
          <w:noProof/>
        </w:rPr>
      </w:r>
      <w:r>
        <w:rPr>
          <w:noProof/>
        </w:rPr>
        <w:fldChar w:fldCharType="separate"/>
      </w:r>
      <w:r>
        <w:rPr>
          <w:noProof/>
        </w:rPr>
        <w:t>25</w:t>
      </w:r>
      <w:r>
        <w:rPr>
          <w:noProof/>
        </w:rPr>
        <w:fldChar w:fldCharType="end"/>
      </w:r>
    </w:p>
    <w:p w14:paraId="120FF88B" w14:textId="43DF571F" w:rsidR="006D6110" w:rsidRDefault="006D6110">
      <w:pPr>
        <w:pStyle w:val="TM4"/>
        <w:tabs>
          <w:tab w:val="left" w:pos="1320"/>
          <w:tab w:val="right" w:leader="dot" w:pos="9060"/>
        </w:tabs>
        <w:rPr>
          <w:rFonts w:eastAsiaTheme="minorEastAsia" w:cstheme="minorBidi"/>
          <w:noProof/>
          <w:sz w:val="24"/>
          <w:szCs w:val="24"/>
          <w:lang w:val="fr-CI"/>
        </w:rPr>
      </w:pPr>
      <w:r>
        <w:rPr>
          <w:noProof/>
        </w:rPr>
        <w:t>2.3.</w:t>
      </w:r>
      <w:r>
        <w:rPr>
          <w:rFonts w:eastAsiaTheme="minorEastAsia" w:cstheme="minorBidi"/>
          <w:noProof/>
          <w:sz w:val="24"/>
          <w:szCs w:val="24"/>
          <w:lang w:val="fr-CI"/>
        </w:rPr>
        <w:tab/>
      </w:r>
      <w:r>
        <w:rPr>
          <w:noProof/>
        </w:rPr>
        <w:t>Suppression d’un utilisateur</w:t>
      </w:r>
      <w:r>
        <w:rPr>
          <w:noProof/>
        </w:rPr>
        <w:tab/>
      </w:r>
      <w:r>
        <w:rPr>
          <w:noProof/>
        </w:rPr>
        <w:fldChar w:fldCharType="begin"/>
      </w:r>
      <w:r>
        <w:rPr>
          <w:noProof/>
        </w:rPr>
        <w:instrText xml:space="preserve"> PAGEREF _Toc195724114 \h </w:instrText>
      </w:r>
      <w:r>
        <w:rPr>
          <w:noProof/>
        </w:rPr>
      </w:r>
      <w:r>
        <w:rPr>
          <w:noProof/>
        </w:rPr>
        <w:fldChar w:fldCharType="separate"/>
      </w:r>
      <w:r>
        <w:rPr>
          <w:noProof/>
        </w:rPr>
        <w:t>25</w:t>
      </w:r>
      <w:r>
        <w:rPr>
          <w:noProof/>
        </w:rPr>
        <w:fldChar w:fldCharType="end"/>
      </w:r>
    </w:p>
    <w:p w14:paraId="09BE9722" w14:textId="32DB47C6" w:rsidR="006D6110" w:rsidRDefault="006D6110">
      <w:pPr>
        <w:pStyle w:val="TM4"/>
        <w:tabs>
          <w:tab w:val="left" w:pos="1320"/>
          <w:tab w:val="right" w:leader="dot" w:pos="9060"/>
        </w:tabs>
        <w:rPr>
          <w:rFonts w:eastAsiaTheme="minorEastAsia" w:cstheme="minorBidi"/>
          <w:noProof/>
          <w:sz w:val="24"/>
          <w:szCs w:val="24"/>
          <w:lang w:val="fr-CI"/>
        </w:rPr>
      </w:pPr>
      <w:r>
        <w:rPr>
          <w:noProof/>
        </w:rPr>
        <w:t>2.4.</w:t>
      </w:r>
      <w:r>
        <w:rPr>
          <w:rFonts w:eastAsiaTheme="minorEastAsia" w:cstheme="minorBidi"/>
          <w:noProof/>
          <w:sz w:val="24"/>
          <w:szCs w:val="24"/>
          <w:lang w:val="fr-CI"/>
        </w:rPr>
        <w:tab/>
      </w:r>
      <w:r>
        <w:rPr>
          <w:noProof/>
        </w:rPr>
        <w:t>Désactivation / activation d’un utilisateur</w:t>
      </w:r>
      <w:r>
        <w:rPr>
          <w:noProof/>
        </w:rPr>
        <w:tab/>
      </w:r>
      <w:r>
        <w:rPr>
          <w:noProof/>
        </w:rPr>
        <w:fldChar w:fldCharType="begin"/>
      </w:r>
      <w:r>
        <w:rPr>
          <w:noProof/>
        </w:rPr>
        <w:instrText xml:space="preserve"> PAGEREF _Toc195724115 \h </w:instrText>
      </w:r>
      <w:r>
        <w:rPr>
          <w:noProof/>
        </w:rPr>
      </w:r>
      <w:r>
        <w:rPr>
          <w:noProof/>
        </w:rPr>
        <w:fldChar w:fldCharType="separate"/>
      </w:r>
      <w:r>
        <w:rPr>
          <w:noProof/>
        </w:rPr>
        <w:t>25</w:t>
      </w:r>
      <w:r>
        <w:rPr>
          <w:noProof/>
        </w:rPr>
        <w:fldChar w:fldCharType="end"/>
      </w:r>
    </w:p>
    <w:p w14:paraId="6FB8B463" w14:textId="75B07FE8" w:rsidR="006D6110" w:rsidRDefault="006D6110">
      <w:pPr>
        <w:pStyle w:val="TM4"/>
        <w:tabs>
          <w:tab w:val="left" w:pos="1320"/>
          <w:tab w:val="right" w:leader="dot" w:pos="9060"/>
        </w:tabs>
        <w:rPr>
          <w:rFonts w:eastAsiaTheme="minorEastAsia" w:cstheme="minorBidi"/>
          <w:noProof/>
          <w:sz w:val="24"/>
          <w:szCs w:val="24"/>
          <w:lang w:val="fr-CI"/>
        </w:rPr>
      </w:pPr>
      <w:r>
        <w:rPr>
          <w:noProof/>
        </w:rPr>
        <w:t>2.5.</w:t>
      </w:r>
      <w:r>
        <w:rPr>
          <w:rFonts w:eastAsiaTheme="minorEastAsia" w:cstheme="minorBidi"/>
          <w:noProof/>
          <w:sz w:val="24"/>
          <w:szCs w:val="24"/>
          <w:lang w:val="fr-CI"/>
        </w:rPr>
        <w:tab/>
      </w:r>
      <w:r>
        <w:rPr>
          <w:noProof/>
        </w:rPr>
        <w:t>Liste des utilisateurs</w:t>
      </w:r>
      <w:r>
        <w:rPr>
          <w:noProof/>
        </w:rPr>
        <w:tab/>
      </w:r>
      <w:r>
        <w:rPr>
          <w:noProof/>
        </w:rPr>
        <w:fldChar w:fldCharType="begin"/>
      </w:r>
      <w:r>
        <w:rPr>
          <w:noProof/>
        </w:rPr>
        <w:instrText xml:space="preserve"> PAGEREF _Toc195724116 \h </w:instrText>
      </w:r>
      <w:r>
        <w:rPr>
          <w:noProof/>
        </w:rPr>
      </w:r>
      <w:r>
        <w:rPr>
          <w:noProof/>
        </w:rPr>
        <w:fldChar w:fldCharType="separate"/>
      </w:r>
      <w:r>
        <w:rPr>
          <w:noProof/>
        </w:rPr>
        <w:t>25</w:t>
      </w:r>
      <w:r>
        <w:rPr>
          <w:noProof/>
        </w:rPr>
        <w:fldChar w:fldCharType="end"/>
      </w:r>
    </w:p>
    <w:p w14:paraId="1BED2D48" w14:textId="63285110" w:rsidR="006D6110" w:rsidRDefault="006D6110">
      <w:pPr>
        <w:pStyle w:val="TM3"/>
        <w:tabs>
          <w:tab w:val="left" w:pos="880"/>
          <w:tab w:val="right" w:leader="dot" w:pos="9060"/>
        </w:tabs>
        <w:rPr>
          <w:rFonts w:eastAsiaTheme="minorEastAsia" w:cstheme="minorBidi"/>
          <w:noProof/>
          <w:sz w:val="24"/>
          <w:szCs w:val="24"/>
          <w:lang w:val="fr-CI"/>
        </w:rPr>
      </w:pPr>
      <w:r w:rsidRPr="00C42EF6">
        <w:rPr>
          <w:rFonts w:eastAsia="SimSun"/>
          <w:noProof/>
          <w:lang w:bidi="hi-IN"/>
        </w:rPr>
        <w:t>3.</w:t>
      </w:r>
      <w:r>
        <w:rPr>
          <w:rFonts w:eastAsiaTheme="minorEastAsia" w:cstheme="minorBidi"/>
          <w:noProof/>
          <w:sz w:val="24"/>
          <w:szCs w:val="24"/>
          <w:lang w:val="fr-CI"/>
        </w:rPr>
        <w:tab/>
      </w:r>
      <w:r w:rsidRPr="00C42EF6">
        <w:rPr>
          <w:rFonts w:eastAsia="SimSun"/>
          <w:noProof/>
          <w:lang w:bidi="hi-IN"/>
        </w:rPr>
        <w:t>Connexion</w:t>
      </w:r>
      <w:r>
        <w:rPr>
          <w:noProof/>
        </w:rPr>
        <w:tab/>
      </w:r>
      <w:r>
        <w:rPr>
          <w:noProof/>
        </w:rPr>
        <w:fldChar w:fldCharType="begin"/>
      </w:r>
      <w:r>
        <w:rPr>
          <w:noProof/>
        </w:rPr>
        <w:instrText xml:space="preserve"> PAGEREF _Toc195724117 \h </w:instrText>
      </w:r>
      <w:r>
        <w:rPr>
          <w:noProof/>
        </w:rPr>
      </w:r>
      <w:r>
        <w:rPr>
          <w:noProof/>
        </w:rPr>
        <w:fldChar w:fldCharType="separate"/>
      </w:r>
      <w:r>
        <w:rPr>
          <w:noProof/>
        </w:rPr>
        <w:t>25</w:t>
      </w:r>
      <w:r>
        <w:rPr>
          <w:noProof/>
        </w:rPr>
        <w:fldChar w:fldCharType="end"/>
      </w:r>
    </w:p>
    <w:p w14:paraId="74EEEB9C" w14:textId="52BAA11A" w:rsidR="006D6110" w:rsidRDefault="006D6110">
      <w:pPr>
        <w:pStyle w:val="TM4"/>
        <w:tabs>
          <w:tab w:val="left" w:pos="1320"/>
          <w:tab w:val="right" w:leader="dot" w:pos="9060"/>
        </w:tabs>
        <w:rPr>
          <w:rFonts w:eastAsiaTheme="minorEastAsia" w:cstheme="minorBidi"/>
          <w:noProof/>
          <w:sz w:val="24"/>
          <w:szCs w:val="24"/>
          <w:lang w:val="fr-CI"/>
        </w:rPr>
      </w:pPr>
      <w:r>
        <w:rPr>
          <w:noProof/>
        </w:rPr>
        <w:t>3.1.</w:t>
      </w:r>
      <w:r>
        <w:rPr>
          <w:rFonts w:eastAsiaTheme="minorEastAsia" w:cstheme="minorBidi"/>
          <w:noProof/>
          <w:sz w:val="24"/>
          <w:szCs w:val="24"/>
          <w:lang w:val="fr-CI"/>
        </w:rPr>
        <w:tab/>
      </w:r>
      <w:r>
        <w:rPr>
          <w:noProof/>
        </w:rPr>
        <w:t>Connexion</w:t>
      </w:r>
      <w:r>
        <w:rPr>
          <w:noProof/>
        </w:rPr>
        <w:tab/>
      </w:r>
      <w:r>
        <w:rPr>
          <w:noProof/>
        </w:rPr>
        <w:fldChar w:fldCharType="begin"/>
      </w:r>
      <w:r>
        <w:rPr>
          <w:noProof/>
        </w:rPr>
        <w:instrText xml:space="preserve"> PAGEREF _Toc195724118 \h </w:instrText>
      </w:r>
      <w:r>
        <w:rPr>
          <w:noProof/>
        </w:rPr>
      </w:r>
      <w:r>
        <w:rPr>
          <w:noProof/>
        </w:rPr>
        <w:fldChar w:fldCharType="separate"/>
      </w:r>
      <w:r>
        <w:rPr>
          <w:noProof/>
        </w:rPr>
        <w:t>25</w:t>
      </w:r>
      <w:r>
        <w:rPr>
          <w:noProof/>
        </w:rPr>
        <w:fldChar w:fldCharType="end"/>
      </w:r>
    </w:p>
    <w:p w14:paraId="0CD1B251" w14:textId="794F749B" w:rsidR="006D6110" w:rsidRDefault="006D6110">
      <w:pPr>
        <w:pStyle w:val="TM4"/>
        <w:tabs>
          <w:tab w:val="left" w:pos="1320"/>
          <w:tab w:val="right" w:leader="dot" w:pos="9060"/>
        </w:tabs>
        <w:rPr>
          <w:rFonts w:eastAsiaTheme="minorEastAsia" w:cstheme="minorBidi"/>
          <w:noProof/>
          <w:sz w:val="24"/>
          <w:szCs w:val="24"/>
          <w:lang w:val="fr-CI"/>
        </w:rPr>
      </w:pPr>
      <w:r>
        <w:rPr>
          <w:noProof/>
        </w:rPr>
        <w:lastRenderedPageBreak/>
        <w:t>3.2.</w:t>
      </w:r>
      <w:r>
        <w:rPr>
          <w:rFonts w:eastAsiaTheme="minorEastAsia" w:cstheme="minorBidi"/>
          <w:noProof/>
          <w:sz w:val="24"/>
          <w:szCs w:val="24"/>
          <w:lang w:val="fr-CI"/>
        </w:rPr>
        <w:tab/>
      </w:r>
      <w:r>
        <w:rPr>
          <w:noProof/>
        </w:rPr>
        <w:t>Déconnexion</w:t>
      </w:r>
      <w:r>
        <w:rPr>
          <w:noProof/>
        </w:rPr>
        <w:tab/>
      </w:r>
      <w:r>
        <w:rPr>
          <w:noProof/>
        </w:rPr>
        <w:fldChar w:fldCharType="begin"/>
      </w:r>
      <w:r>
        <w:rPr>
          <w:noProof/>
        </w:rPr>
        <w:instrText xml:space="preserve"> PAGEREF _Toc195724119 \h </w:instrText>
      </w:r>
      <w:r>
        <w:rPr>
          <w:noProof/>
        </w:rPr>
      </w:r>
      <w:r>
        <w:rPr>
          <w:noProof/>
        </w:rPr>
        <w:fldChar w:fldCharType="separate"/>
      </w:r>
      <w:r>
        <w:rPr>
          <w:noProof/>
        </w:rPr>
        <w:t>26</w:t>
      </w:r>
      <w:r>
        <w:rPr>
          <w:noProof/>
        </w:rPr>
        <w:fldChar w:fldCharType="end"/>
      </w:r>
    </w:p>
    <w:p w14:paraId="63B27D9A" w14:textId="40AE66B9" w:rsidR="006D6110" w:rsidRDefault="006D6110">
      <w:pPr>
        <w:pStyle w:val="TM4"/>
        <w:tabs>
          <w:tab w:val="left" w:pos="1320"/>
          <w:tab w:val="right" w:leader="dot" w:pos="9060"/>
        </w:tabs>
        <w:rPr>
          <w:rFonts w:eastAsiaTheme="minorEastAsia" w:cstheme="minorBidi"/>
          <w:noProof/>
          <w:sz w:val="24"/>
          <w:szCs w:val="24"/>
          <w:lang w:val="fr-CI"/>
        </w:rPr>
      </w:pPr>
      <w:r>
        <w:rPr>
          <w:noProof/>
        </w:rPr>
        <w:t>3.3.</w:t>
      </w:r>
      <w:r>
        <w:rPr>
          <w:rFonts w:eastAsiaTheme="minorEastAsia" w:cstheme="minorBidi"/>
          <w:noProof/>
          <w:sz w:val="24"/>
          <w:szCs w:val="24"/>
          <w:lang w:val="fr-CI"/>
        </w:rPr>
        <w:tab/>
      </w:r>
      <w:r>
        <w:rPr>
          <w:noProof/>
        </w:rPr>
        <w:t>Changement de mot de pass</w:t>
      </w:r>
      <w:r w:rsidRPr="006D6110">
        <w:rPr>
          <w:noProof/>
          <w:lang w:val="fr-CI"/>
        </w:rPr>
        <w:t>e</w:t>
      </w:r>
      <w:r>
        <w:rPr>
          <w:noProof/>
        </w:rPr>
        <w:tab/>
      </w:r>
      <w:r>
        <w:rPr>
          <w:noProof/>
        </w:rPr>
        <w:fldChar w:fldCharType="begin"/>
      </w:r>
      <w:r>
        <w:rPr>
          <w:noProof/>
        </w:rPr>
        <w:instrText xml:space="preserve"> PAGEREF _Toc195724120 \h </w:instrText>
      </w:r>
      <w:r>
        <w:rPr>
          <w:noProof/>
        </w:rPr>
      </w:r>
      <w:r>
        <w:rPr>
          <w:noProof/>
        </w:rPr>
        <w:fldChar w:fldCharType="separate"/>
      </w:r>
      <w:r>
        <w:rPr>
          <w:noProof/>
        </w:rPr>
        <w:t>26</w:t>
      </w:r>
      <w:r>
        <w:rPr>
          <w:noProof/>
        </w:rPr>
        <w:fldChar w:fldCharType="end"/>
      </w:r>
    </w:p>
    <w:p w14:paraId="4EA149CE" w14:textId="51897548" w:rsidR="00C46CB9" w:rsidRPr="00626F08" w:rsidRDefault="003A2F62" w:rsidP="00737D9F">
      <w:pPr>
        <w:pStyle w:val="Titre1"/>
        <w:rPr>
          <w:rFonts w:ascii="Century Gothic" w:hAnsi="Century Gothic"/>
        </w:rPr>
      </w:pPr>
      <w:r w:rsidRPr="00626F08">
        <w:rPr>
          <w:rFonts w:ascii="Century Gothic" w:eastAsia="Calibri" w:hAnsi="Century Gothic"/>
          <w:color w:val="auto"/>
          <w:sz w:val="24"/>
          <w:szCs w:val="24"/>
          <w:lang w:val="fr-FR" w:eastAsia="fr-FR"/>
        </w:rPr>
        <w:lastRenderedPageBreak/>
        <w:fldChar w:fldCharType="end"/>
      </w:r>
      <w:bookmarkStart w:id="0" w:name="_Toc195724081"/>
      <w:r w:rsidR="00C46CB9" w:rsidRPr="00626F08">
        <w:rPr>
          <w:rFonts w:ascii="Century Gothic" w:hAnsi="Century Gothic"/>
        </w:rPr>
        <w:t>O</w:t>
      </w:r>
      <w:r w:rsidR="008359A7" w:rsidRPr="00626F08">
        <w:rPr>
          <w:rFonts w:ascii="Century Gothic" w:hAnsi="Century Gothic"/>
        </w:rPr>
        <w:t>BJET DU DOCUMENT</w:t>
      </w:r>
      <w:bookmarkEnd w:id="0"/>
    </w:p>
    <w:p w14:paraId="1C9942EC" w14:textId="2261BDFF" w:rsidR="00A24E4E" w:rsidRPr="00626F08" w:rsidRDefault="00A24E4E" w:rsidP="00C03F54">
      <w:pPr>
        <w:rPr>
          <w:rFonts w:ascii="Century Gothic" w:hAnsi="Century Gothic"/>
          <w:lang w:eastAsia="x-none"/>
        </w:rPr>
      </w:pPr>
      <w:r w:rsidRPr="00626F08">
        <w:rPr>
          <w:rFonts w:ascii="Century Gothic" w:hAnsi="Century Gothic"/>
          <w:lang w:eastAsia="x-none"/>
        </w:rPr>
        <w:t xml:space="preserve">Ce document </w:t>
      </w:r>
      <w:r w:rsidR="00793DAD" w:rsidRPr="00626F08">
        <w:rPr>
          <w:rFonts w:ascii="Century Gothic" w:hAnsi="Century Gothic"/>
          <w:lang w:eastAsia="x-none"/>
        </w:rPr>
        <w:t>vise à</w:t>
      </w:r>
      <w:r w:rsidR="00C25E71" w:rsidRPr="00626F08">
        <w:rPr>
          <w:rFonts w:ascii="Century Gothic" w:hAnsi="Century Gothic"/>
          <w:lang w:eastAsia="x-none"/>
        </w:rPr>
        <w:t xml:space="preserve"> </w:t>
      </w:r>
      <w:r w:rsidR="00F74057" w:rsidRPr="00626F08">
        <w:rPr>
          <w:rFonts w:ascii="Century Gothic" w:hAnsi="Century Gothic"/>
          <w:lang w:eastAsia="x-none"/>
        </w:rPr>
        <w:t xml:space="preserve">décrire l’ensemble des fonctionnalités à implémenter dans le cadre du projet </w:t>
      </w:r>
      <w:r w:rsidR="00737D9F" w:rsidRPr="00626F08">
        <w:rPr>
          <w:rFonts w:ascii="Century Gothic" w:hAnsi="Century Gothic"/>
          <w:lang w:eastAsia="x-none"/>
        </w:rPr>
        <w:t xml:space="preserve">SD FOCUS </w:t>
      </w:r>
      <w:r w:rsidR="008343A5" w:rsidRPr="00626F08">
        <w:rPr>
          <w:rFonts w:ascii="Century Gothic" w:hAnsi="Century Gothic"/>
          <w:lang w:eastAsia="x-none"/>
        </w:rPr>
        <w:t>d</w:t>
      </w:r>
      <w:r w:rsidR="00737D9F" w:rsidRPr="00626F08">
        <w:rPr>
          <w:rFonts w:ascii="Century Gothic" w:hAnsi="Century Gothic"/>
          <w:lang w:eastAsia="x-none"/>
        </w:rPr>
        <w:t>e</w:t>
      </w:r>
      <w:r w:rsidR="008343A5" w:rsidRPr="00626F08">
        <w:rPr>
          <w:rFonts w:ascii="Century Gothic" w:hAnsi="Century Gothic"/>
          <w:lang w:eastAsia="x-none"/>
        </w:rPr>
        <w:t xml:space="preserve"> </w:t>
      </w:r>
      <w:r w:rsidR="00737D9F" w:rsidRPr="00626F08">
        <w:rPr>
          <w:rFonts w:ascii="Century Gothic" w:hAnsi="Century Gothic"/>
          <w:lang w:eastAsia="x-none"/>
        </w:rPr>
        <w:t>ORDC</w:t>
      </w:r>
      <w:r w:rsidR="008343A5" w:rsidRPr="00626F08">
        <w:rPr>
          <w:rFonts w:ascii="Century Gothic" w:hAnsi="Century Gothic"/>
          <w:lang w:eastAsia="x-none"/>
        </w:rPr>
        <w:t>.</w:t>
      </w:r>
    </w:p>
    <w:p w14:paraId="3EA91E78" w14:textId="77777777" w:rsidR="00C25E71" w:rsidRPr="00626F08" w:rsidRDefault="00C25E71" w:rsidP="00C25E71">
      <w:pPr>
        <w:rPr>
          <w:rFonts w:ascii="Century Gothic" w:hAnsi="Century Gothic"/>
          <w:lang w:eastAsia="x-none"/>
        </w:rPr>
      </w:pPr>
      <w:r w:rsidRPr="00626F08">
        <w:rPr>
          <w:rFonts w:ascii="Century Gothic" w:hAnsi="Century Gothic"/>
          <w:lang w:eastAsia="x-none"/>
        </w:rPr>
        <w:t xml:space="preserve">Ce document sera analysé par un responsable étude et validé par le client en transitant par l’équipe projet. Il pourra faire l’objet de modification, en fonction de la compréhension du besoin. Il servira principalement de document de base pour le service Etude </w:t>
      </w:r>
      <w:r w:rsidR="00083BFC" w:rsidRPr="00626F08">
        <w:rPr>
          <w:rFonts w:ascii="Century Gothic" w:hAnsi="Century Gothic"/>
          <w:lang w:eastAsia="x-none"/>
        </w:rPr>
        <w:t>et projet</w:t>
      </w:r>
      <w:r w:rsidRPr="00626F08">
        <w:rPr>
          <w:rFonts w:ascii="Century Gothic" w:hAnsi="Century Gothic"/>
          <w:lang w:eastAsia="x-none"/>
        </w:rPr>
        <w:t>.</w:t>
      </w:r>
    </w:p>
    <w:p w14:paraId="7902A70D" w14:textId="77777777" w:rsidR="008C1A17" w:rsidRPr="00626F08" w:rsidRDefault="008C1A17" w:rsidP="008C1A17">
      <w:pPr>
        <w:rPr>
          <w:rFonts w:ascii="Century Gothic" w:hAnsi="Century Gothic"/>
          <w:lang w:eastAsia="x-none"/>
        </w:rPr>
      </w:pPr>
    </w:p>
    <w:p w14:paraId="75CF862B" w14:textId="77777777" w:rsidR="001705F9" w:rsidRPr="00626F08" w:rsidRDefault="008C1A17" w:rsidP="008C1A17">
      <w:pPr>
        <w:tabs>
          <w:tab w:val="left" w:pos="1380"/>
        </w:tabs>
        <w:rPr>
          <w:rFonts w:ascii="Century Gothic" w:hAnsi="Century Gothic"/>
          <w:lang w:eastAsia="x-none"/>
        </w:rPr>
      </w:pPr>
      <w:r w:rsidRPr="00626F08">
        <w:rPr>
          <w:rFonts w:ascii="Century Gothic" w:hAnsi="Century Gothic"/>
          <w:lang w:eastAsia="x-none"/>
        </w:rPr>
        <w:tab/>
      </w:r>
    </w:p>
    <w:p w14:paraId="355B27EB" w14:textId="77777777" w:rsidR="008C1A17" w:rsidRPr="00626F08" w:rsidRDefault="008C1A17" w:rsidP="008C1A17">
      <w:pPr>
        <w:tabs>
          <w:tab w:val="left" w:pos="1380"/>
        </w:tabs>
        <w:rPr>
          <w:rFonts w:ascii="Century Gothic" w:hAnsi="Century Gothic"/>
          <w:lang w:eastAsia="x-none"/>
        </w:rPr>
      </w:pPr>
    </w:p>
    <w:p w14:paraId="05172570" w14:textId="77777777" w:rsidR="008C1A17" w:rsidRPr="00626F08" w:rsidRDefault="008C1A17" w:rsidP="008C1A17">
      <w:pPr>
        <w:tabs>
          <w:tab w:val="left" w:pos="1380"/>
        </w:tabs>
        <w:rPr>
          <w:rFonts w:ascii="Century Gothic" w:hAnsi="Century Gothic"/>
          <w:lang w:eastAsia="x-none"/>
        </w:rPr>
      </w:pPr>
    </w:p>
    <w:p w14:paraId="6403DC9A" w14:textId="77777777" w:rsidR="00025D6F" w:rsidRPr="00626F08" w:rsidRDefault="00025D6F" w:rsidP="008C1A17">
      <w:pPr>
        <w:tabs>
          <w:tab w:val="left" w:pos="1380"/>
        </w:tabs>
        <w:rPr>
          <w:rFonts w:ascii="Century Gothic" w:hAnsi="Century Gothic"/>
          <w:noProof/>
        </w:rPr>
      </w:pPr>
    </w:p>
    <w:p w14:paraId="0332F284" w14:textId="77777777" w:rsidR="008C1A17" w:rsidRPr="00626F08" w:rsidRDefault="008C1A17" w:rsidP="008C1A17">
      <w:pPr>
        <w:tabs>
          <w:tab w:val="left" w:pos="1380"/>
        </w:tabs>
        <w:rPr>
          <w:rFonts w:ascii="Century Gothic" w:hAnsi="Century Gothic"/>
          <w:lang w:eastAsia="x-none"/>
        </w:rPr>
      </w:pPr>
    </w:p>
    <w:p w14:paraId="548E5B03" w14:textId="77777777" w:rsidR="008C1A17" w:rsidRPr="00626F08" w:rsidRDefault="008C1A17" w:rsidP="008C1A17">
      <w:pPr>
        <w:tabs>
          <w:tab w:val="left" w:pos="1380"/>
        </w:tabs>
        <w:rPr>
          <w:rFonts w:ascii="Century Gothic" w:hAnsi="Century Gothic"/>
          <w:lang w:eastAsia="x-none"/>
        </w:rPr>
      </w:pPr>
    </w:p>
    <w:p w14:paraId="7446709C" w14:textId="77777777" w:rsidR="008C1A17" w:rsidRPr="00626F08" w:rsidRDefault="008C1A17" w:rsidP="008C1A17">
      <w:pPr>
        <w:tabs>
          <w:tab w:val="left" w:pos="1380"/>
        </w:tabs>
        <w:rPr>
          <w:rFonts w:ascii="Century Gothic" w:hAnsi="Century Gothic"/>
          <w:lang w:eastAsia="x-none"/>
        </w:rPr>
      </w:pPr>
    </w:p>
    <w:p w14:paraId="4D5AFE71" w14:textId="77777777" w:rsidR="008C1A17" w:rsidRPr="00626F08" w:rsidRDefault="008C1A17" w:rsidP="008C1A17">
      <w:pPr>
        <w:tabs>
          <w:tab w:val="left" w:pos="1380"/>
        </w:tabs>
        <w:rPr>
          <w:rFonts w:ascii="Century Gothic" w:hAnsi="Century Gothic"/>
          <w:lang w:eastAsia="x-none"/>
        </w:rPr>
      </w:pPr>
    </w:p>
    <w:p w14:paraId="36E012F0" w14:textId="77777777" w:rsidR="008C1A17" w:rsidRPr="00626F08" w:rsidRDefault="008C1A17" w:rsidP="008C1A17">
      <w:pPr>
        <w:tabs>
          <w:tab w:val="left" w:pos="1380"/>
        </w:tabs>
        <w:rPr>
          <w:rFonts w:ascii="Century Gothic" w:hAnsi="Century Gothic"/>
          <w:lang w:eastAsia="x-none"/>
        </w:rPr>
      </w:pPr>
    </w:p>
    <w:p w14:paraId="4D434B84" w14:textId="77777777" w:rsidR="008C1A17" w:rsidRPr="00626F08" w:rsidRDefault="008C1A17" w:rsidP="008C1A17">
      <w:pPr>
        <w:tabs>
          <w:tab w:val="left" w:pos="1380"/>
        </w:tabs>
        <w:rPr>
          <w:rFonts w:ascii="Century Gothic" w:hAnsi="Century Gothic"/>
          <w:lang w:eastAsia="x-none"/>
        </w:rPr>
      </w:pPr>
    </w:p>
    <w:p w14:paraId="29B4E7FD" w14:textId="77777777" w:rsidR="008C1A17" w:rsidRPr="00626F08" w:rsidRDefault="008C1A17" w:rsidP="008C1A17">
      <w:pPr>
        <w:tabs>
          <w:tab w:val="left" w:pos="1380"/>
        </w:tabs>
        <w:rPr>
          <w:rFonts w:ascii="Century Gothic" w:hAnsi="Century Gothic"/>
          <w:lang w:eastAsia="x-none"/>
        </w:rPr>
      </w:pPr>
    </w:p>
    <w:p w14:paraId="1C349101" w14:textId="77777777" w:rsidR="008C1A17" w:rsidRPr="00626F08" w:rsidRDefault="008C1A17" w:rsidP="008C1A17">
      <w:pPr>
        <w:tabs>
          <w:tab w:val="left" w:pos="1380"/>
        </w:tabs>
        <w:rPr>
          <w:rFonts w:ascii="Century Gothic" w:hAnsi="Century Gothic"/>
          <w:lang w:eastAsia="x-none"/>
        </w:rPr>
      </w:pPr>
    </w:p>
    <w:p w14:paraId="27ABA0C4" w14:textId="77777777" w:rsidR="008C1A17" w:rsidRPr="00626F08" w:rsidRDefault="008C1A17" w:rsidP="008C1A17">
      <w:pPr>
        <w:tabs>
          <w:tab w:val="left" w:pos="1380"/>
        </w:tabs>
        <w:rPr>
          <w:rFonts w:ascii="Century Gothic" w:hAnsi="Century Gothic"/>
          <w:lang w:eastAsia="x-none"/>
        </w:rPr>
      </w:pPr>
    </w:p>
    <w:p w14:paraId="7E434B07" w14:textId="77777777" w:rsidR="008C1A17" w:rsidRPr="00626F08" w:rsidRDefault="008C1A17" w:rsidP="008C1A17">
      <w:pPr>
        <w:tabs>
          <w:tab w:val="left" w:pos="1380"/>
        </w:tabs>
        <w:rPr>
          <w:rFonts w:ascii="Century Gothic" w:hAnsi="Century Gothic"/>
          <w:lang w:eastAsia="x-none"/>
        </w:rPr>
      </w:pPr>
    </w:p>
    <w:p w14:paraId="76A244D9" w14:textId="77777777" w:rsidR="008C1A17" w:rsidRPr="00626F08" w:rsidRDefault="008C1A17" w:rsidP="008C1A17">
      <w:pPr>
        <w:tabs>
          <w:tab w:val="left" w:pos="1380"/>
        </w:tabs>
        <w:rPr>
          <w:rFonts w:ascii="Century Gothic" w:hAnsi="Century Gothic"/>
          <w:lang w:eastAsia="x-none"/>
        </w:rPr>
      </w:pPr>
    </w:p>
    <w:p w14:paraId="4A383C08" w14:textId="77777777" w:rsidR="008C1A17" w:rsidRPr="00626F08" w:rsidRDefault="008C1A17" w:rsidP="008C1A17">
      <w:pPr>
        <w:tabs>
          <w:tab w:val="left" w:pos="1380"/>
        </w:tabs>
        <w:rPr>
          <w:rFonts w:ascii="Century Gothic" w:hAnsi="Century Gothic"/>
          <w:lang w:eastAsia="x-none"/>
        </w:rPr>
      </w:pPr>
    </w:p>
    <w:p w14:paraId="6A63DAD7" w14:textId="77777777" w:rsidR="008C1A17" w:rsidRPr="00626F08" w:rsidRDefault="008C1A17" w:rsidP="008C1A17">
      <w:pPr>
        <w:tabs>
          <w:tab w:val="left" w:pos="1380"/>
        </w:tabs>
        <w:rPr>
          <w:rFonts w:ascii="Century Gothic" w:hAnsi="Century Gothic"/>
          <w:lang w:eastAsia="x-none"/>
        </w:rPr>
      </w:pPr>
    </w:p>
    <w:p w14:paraId="13CF6571" w14:textId="77777777" w:rsidR="008C1A17" w:rsidRPr="00626F08" w:rsidRDefault="008C1A17" w:rsidP="008C1A17">
      <w:pPr>
        <w:tabs>
          <w:tab w:val="left" w:pos="1380"/>
        </w:tabs>
        <w:rPr>
          <w:rFonts w:ascii="Century Gothic" w:hAnsi="Century Gothic"/>
          <w:lang w:eastAsia="x-none"/>
        </w:rPr>
      </w:pPr>
    </w:p>
    <w:p w14:paraId="167352C8" w14:textId="77777777" w:rsidR="008C1A17" w:rsidRPr="00626F08" w:rsidRDefault="008C1A17" w:rsidP="008C1A17">
      <w:pPr>
        <w:tabs>
          <w:tab w:val="left" w:pos="1380"/>
        </w:tabs>
        <w:rPr>
          <w:rFonts w:ascii="Century Gothic" w:hAnsi="Century Gothic"/>
          <w:lang w:eastAsia="x-none"/>
        </w:rPr>
      </w:pPr>
    </w:p>
    <w:p w14:paraId="4104A9F7" w14:textId="77777777" w:rsidR="008C1A17" w:rsidRPr="00626F08" w:rsidRDefault="008C1A17" w:rsidP="008C1A17">
      <w:pPr>
        <w:tabs>
          <w:tab w:val="left" w:pos="1380"/>
        </w:tabs>
        <w:rPr>
          <w:rFonts w:ascii="Century Gothic" w:hAnsi="Century Gothic"/>
          <w:lang w:eastAsia="x-none"/>
        </w:rPr>
      </w:pPr>
    </w:p>
    <w:p w14:paraId="6AF93335" w14:textId="2B99AF5E" w:rsidR="003574FD" w:rsidRPr="00626F08" w:rsidRDefault="003574FD" w:rsidP="00737D9F">
      <w:pPr>
        <w:pStyle w:val="Titre1"/>
        <w:rPr>
          <w:rFonts w:ascii="Century Gothic" w:hAnsi="Century Gothic"/>
        </w:rPr>
      </w:pPr>
      <w:bookmarkStart w:id="1" w:name="_Toc195724082"/>
      <w:r w:rsidRPr="00626F08">
        <w:rPr>
          <w:rFonts w:ascii="Century Gothic" w:hAnsi="Century Gothic"/>
        </w:rPr>
        <w:lastRenderedPageBreak/>
        <w:t>Formalisme</w:t>
      </w:r>
      <w:bookmarkEnd w:id="1"/>
    </w:p>
    <w:p w14:paraId="752E6738" w14:textId="4C4D545D" w:rsidR="003574FD" w:rsidRPr="00626F08" w:rsidRDefault="003574FD" w:rsidP="003574FD">
      <w:pPr>
        <w:rPr>
          <w:rFonts w:ascii="Century Gothic" w:hAnsi="Century Gothic"/>
          <w:lang w:eastAsia="x-none"/>
        </w:rPr>
      </w:pPr>
      <w:r w:rsidRPr="00626F08">
        <w:rPr>
          <w:rFonts w:ascii="Century Gothic" w:hAnsi="Century Gothic"/>
          <w:lang w:eastAsia="x-none"/>
        </w:rPr>
        <w:t xml:space="preserve">Tout au long du </w:t>
      </w:r>
      <w:r w:rsidR="002061FB" w:rsidRPr="00626F08">
        <w:rPr>
          <w:rFonts w:ascii="Century Gothic" w:hAnsi="Century Gothic"/>
          <w:lang w:eastAsia="x-none"/>
        </w:rPr>
        <w:t>document,</w:t>
      </w:r>
      <w:r w:rsidRPr="00626F08">
        <w:rPr>
          <w:rFonts w:ascii="Century Gothic" w:hAnsi="Century Gothic"/>
          <w:lang w:eastAsia="x-none"/>
        </w:rPr>
        <w:t xml:space="preserve"> ces formes ci-desso</w:t>
      </w:r>
      <w:r w:rsidR="006D45B9" w:rsidRPr="00626F08">
        <w:rPr>
          <w:rFonts w:ascii="Century Gothic" w:hAnsi="Century Gothic"/>
          <w:lang w:eastAsia="x-none"/>
        </w:rPr>
        <w:t xml:space="preserve">us </w:t>
      </w:r>
      <w:r w:rsidR="00E47909" w:rsidRPr="00626F08">
        <w:rPr>
          <w:rFonts w:ascii="Century Gothic" w:hAnsi="Century Gothic"/>
          <w:lang w:eastAsia="x-none"/>
        </w:rPr>
        <w:t>seront utilisées</w:t>
      </w:r>
      <w:r w:rsidRPr="00626F08">
        <w:rPr>
          <w:rFonts w:ascii="Century Gothic" w:hAnsi="Century Gothic"/>
          <w:lang w:eastAsia="x-none"/>
        </w:rPr>
        <w:t xml:space="preserve"> pour décrire des processus :</w:t>
      </w:r>
    </w:p>
    <w:p w14:paraId="103AD000" w14:textId="77777777" w:rsidR="003574FD" w:rsidRPr="00626F08" w:rsidRDefault="003574FD" w:rsidP="003574FD">
      <w:pPr>
        <w:rPr>
          <w:rFonts w:ascii="Century Gothic" w:hAnsi="Century Gothic"/>
          <w:lang w:eastAsia="x-none"/>
        </w:rPr>
      </w:pPr>
    </w:p>
    <w:tbl>
      <w:tblPr>
        <w:tblW w:w="8376"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2526"/>
        <w:gridCol w:w="5850"/>
      </w:tblGrid>
      <w:tr w:rsidR="003574FD" w:rsidRPr="00626F08" w14:paraId="3BECF471"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bookmarkStart w:id="2" w:name="_Hlk64324786"/>
          <w:p w14:paraId="3B4A3ED5"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1485" w:dyaOrig="630" w14:anchorId="70F936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 style="width:65.1pt;height:26.3pt;mso-width-percent:0;mso-height-percent:0;mso-width-percent:0;mso-height-percent:0" o:ole="">
                  <v:imagedata r:id="rId9" o:title=""/>
                </v:shape>
                <o:OLEObject Type="Embed" ProgID="Visio.Drawing.15" ShapeID="_x0000_i1034" DrawAspect="Content" ObjectID="_1809151120" r:id="rId10"/>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2A593903"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Début ou fin d’un processus</w:t>
            </w:r>
          </w:p>
        </w:tc>
      </w:tr>
      <w:tr w:rsidR="003574FD" w:rsidRPr="00626F08" w14:paraId="18D1D0C1"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0C6A706A"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1786" w:dyaOrig="930" w14:anchorId="2F6435B3">
                <v:shape id="_x0000_i1033" type="#_x0000_t75" alt="" style="width:63.85pt;height:35.05pt;mso-width-percent:0;mso-height-percent:0;mso-width-percent:0;mso-height-percent:0" o:ole="">
                  <v:imagedata r:id="rId11" o:title=""/>
                </v:shape>
                <o:OLEObject Type="Embed" ProgID="Visio.Drawing.15" ShapeID="_x0000_i1033" DrawAspect="Content" ObjectID="_1809151121" r:id="rId12"/>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6A67526B"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Processus</w:t>
            </w:r>
          </w:p>
        </w:tc>
      </w:tr>
      <w:tr w:rsidR="003574FD" w:rsidRPr="00626F08" w14:paraId="35987CB0"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44423595"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2310" w:dyaOrig="901" w14:anchorId="25E9A4A6">
                <v:shape id="_x0000_i1032" type="#_x0000_t75" alt="" style="width:80.15pt;height:35.05pt;mso-width-percent:0;mso-height-percent:0;mso-width-percent:0;mso-height-percent:0" o:ole="">
                  <v:imagedata r:id="rId13" o:title=""/>
                </v:shape>
                <o:OLEObject Type="Embed" ProgID="Visio.Drawing.15" ShapeID="_x0000_i1032" DrawAspect="Content" ObjectID="_1809151122" r:id="rId14"/>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3B0E7B2F"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Sous-processus liés à un processus</w:t>
            </w:r>
          </w:p>
        </w:tc>
      </w:tr>
      <w:tr w:rsidR="003574FD" w:rsidRPr="00626F08" w14:paraId="792BD04F"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35F431C6"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2176" w:dyaOrig="901" w14:anchorId="2B4C762E">
                <v:shape id="_x0000_i1031" type="#_x0000_t75" alt="" style="width:78.9pt;height:26.3pt;mso-width-percent:0;mso-height-percent:0;mso-width-percent:0;mso-height-percent:0" o:ole="">
                  <v:imagedata r:id="rId15" o:title=""/>
                </v:shape>
                <o:OLEObject Type="Embed" ProgID="Visio.Drawing.15" ShapeID="_x0000_i1031" DrawAspect="Content" ObjectID="_1809151123" r:id="rId16"/>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7426377E"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Affichage de données</w:t>
            </w:r>
          </w:p>
        </w:tc>
      </w:tr>
      <w:tr w:rsidR="003574FD" w:rsidRPr="00626F08" w14:paraId="01E89DDF"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20E36A80"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1650" w:dyaOrig="945" w14:anchorId="4DCE0034">
                <v:shape id="_x0000_i1030" type="#_x0000_t75" alt="" style="width:63.85pt;height:36.95pt;mso-width-percent:0;mso-height-percent:0;mso-width-percent:0;mso-height-percent:0" o:ole="">
                  <v:imagedata r:id="rId17" o:title=""/>
                </v:shape>
                <o:OLEObject Type="Embed" ProgID="Visio.Drawing.15" ShapeID="_x0000_i1030" DrawAspect="Content" ObjectID="_1809151124" r:id="rId18"/>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4F797775"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Nœud décisionnel (Prise de décision)</w:t>
            </w:r>
          </w:p>
        </w:tc>
      </w:tr>
      <w:tr w:rsidR="003574FD" w:rsidRPr="00626F08" w14:paraId="014356BF"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53FD29BC"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eastAsia="Times New Roman" w:hAnsi="Century Gothic"/>
                <w:noProof/>
              </w:rPr>
              <w:object w:dxaOrig="556" w:dyaOrig="556" w14:anchorId="6AF2423A">
                <v:shape id="_x0000_i1029" type="#_x0000_t75" alt="" style="width:26.3pt;height:26.3pt;mso-width-percent:0;mso-height-percent:0;mso-width-percent:0;mso-height-percent:0" o:ole="">
                  <v:imagedata r:id="rId19" o:title=""/>
                </v:shape>
                <o:OLEObject Type="Embed" ProgID="Visio.Drawing.15" ShapeID="_x0000_i1029" DrawAspect="Content" ObjectID="_1809151125" r:id="rId20"/>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3236F435"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Référence d’un processus</w:t>
            </w:r>
          </w:p>
        </w:tc>
      </w:tr>
      <w:tr w:rsidR="003574FD" w:rsidRPr="00626F08" w14:paraId="0C2F60AD"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0F63876D"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hAnsi="Century Gothic"/>
                <w:noProof/>
              </w:rPr>
              <w:object w:dxaOrig="721" w:dyaOrig="721" w14:anchorId="00D5221D">
                <v:shape id="_x0000_i1028" type="#_x0000_t75" alt="" style="width:36.95pt;height:36.95pt;mso-width-percent:0;mso-height-percent:0;mso-width-percent:0;mso-height-percent:0" o:ole="">
                  <v:imagedata r:id="rId21" o:title=""/>
                </v:shape>
                <o:OLEObject Type="Embed" ProgID="Visio.Drawing.15" ShapeID="_x0000_i1028" DrawAspect="Content" ObjectID="_1809151126" r:id="rId22"/>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784F1040" w14:textId="77777777" w:rsidR="003574FD" w:rsidRPr="00626F08" w:rsidRDefault="003574FD" w:rsidP="00A12E12">
            <w:pPr>
              <w:spacing w:line="360" w:lineRule="auto"/>
              <w:rPr>
                <w:rFonts w:ascii="Century Gothic" w:eastAsia="Times New Roman" w:hAnsi="Century Gothic"/>
              </w:rPr>
            </w:pPr>
            <w:r w:rsidRPr="00626F08">
              <w:rPr>
                <w:rFonts w:ascii="Century Gothic" w:eastAsia="Times New Roman" w:hAnsi="Century Gothic"/>
              </w:rPr>
              <w:t>Référence de page</w:t>
            </w:r>
          </w:p>
        </w:tc>
      </w:tr>
      <w:tr w:rsidR="003574FD" w:rsidRPr="00626F08" w14:paraId="0B78255B" w14:textId="77777777" w:rsidTr="00A12E12">
        <w:trPr>
          <w:trHeight w:val="458"/>
        </w:trPr>
        <w:tc>
          <w:tcPr>
            <w:tcW w:w="2526" w:type="dxa"/>
            <w:tcBorders>
              <w:top w:val="single" w:sz="4" w:space="0" w:color="767171"/>
              <w:left w:val="single" w:sz="4" w:space="0" w:color="767171"/>
              <w:bottom w:val="single" w:sz="4" w:space="0" w:color="767171"/>
              <w:right w:val="single" w:sz="4" w:space="0" w:color="767171"/>
            </w:tcBorders>
            <w:shd w:val="clear" w:color="auto" w:fill="FFFFFF"/>
          </w:tcPr>
          <w:p w14:paraId="109C7AA2" w14:textId="77777777" w:rsidR="003574FD" w:rsidRPr="00626F08" w:rsidRDefault="0051511F" w:rsidP="00A12E12">
            <w:pPr>
              <w:snapToGrid w:val="0"/>
              <w:spacing w:before="60" w:after="60" w:line="360" w:lineRule="auto"/>
              <w:jc w:val="center"/>
              <w:rPr>
                <w:rFonts w:ascii="Century Gothic" w:eastAsia="Times New Roman" w:hAnsi="Century Gothic"/>
              </w:rPr>
            </w:pPr>
            <w:r w:rsidRPr="00626F08">
              <w:rPr>
                <w:rFonts w:ascii="Century Gothic" w:hAnsi="Century Gothic"/>
                <w:noProof/>
              </w:rPr>
              <w:object w:dxaOrig="1456" w:dyaOrig="901" w14:anchorId="170B254A">
                <v:shape id="_x0000_i1027" type="#_x0000_t75" alt="" style="width:1in;height:45.1pt;mso-width-percent:0;mso-height-percent:0;mso-width-percent:0;mso-height-percent:0" o:ole="">
                  <v:imagedata r:id="rId23" o:title=""/>
                </v:shape>
                <o:OLEObject Type="Embed" ProgID="Visio.Drawing.15" ShapeID="_x0000_i1027" DrawAspect="Content" ObjectID="_1809151127" r:id="rId24"/>
              </w:object>
            </w:r>
          </w:p>
        </w:tc>
        <w:tc>
          <w:tcPr>
            <w:tcW w:w="5850" w:type="dxa"/>
            <w:tcBorders>
              <w:top w:val="single" w:sz="4" w:space="0" w:color="767171"/>
              <w:left w:val="single" w:sz="4" w:space="0" w:color="767171"/>
              <w:bottom w:val="single" w:sz="4" w:space="0" w:color="767171"/>
              <w:right w:val="single" w:sz="4" w:space="0" w:color="767171"/>
            </w:tcBorders>
            <w:shd w:val="clear" w:color="auto" w:fill="FFFFFF"/>
            <w:vAlign w:val="center"/>
          </w:tcPr>
          <w:p w14:paraId="5E194BA7" w14:textId="77777777" w:rsidR="003574FD" w:rsidRPr="00626F08" w:rsidRDefault="002061FB" w:rsidP="00A12E12">
            <w:pPr>
              <w:spacing w:line="360" w:lineRule="auto"/>
              <w:rPr>
                <w:rFonts w:ascii="Century Gothic" w:eastAsia="Times New Roman" w:hAnsi="Century Gothic"/>
              </w:rPr>
            </w:pPr>
            <w:r w:rsidRPr="00626F08">
              <w:rPr>
                <w:rFonts w:ascii="Century Gothic" w:eastAsia="Times New Roman" w:hAnsi="Century Gothic"/>
              </w:rPr>
              <w:t>Document</w:t>
            </w:r>
          </w:p>
        </w:tc>
      </w:tr>
      <w:bookmarkEnd w:id="2"/>
    </w:tbl>
    <w:p w14:paraId="1B3DC5D0" w14:textId="77777777" w:rsidR="003574FD" w:rsidRPr="00626F08" w:rsidRDefault="003574FD" w:rsidP="003574FD">
      <w:pPr>
        <w:rPr>
          <w:rFonts w:ascii="Century Gothic" w:hAnsi="Century Gothic"/>
          <w:lang w:eastAsia="x-none"/>
        </w:rPr>
      </w:pPr>
    </w:p>
    <w:p w14:paraId="2BDA876B" w14:textId="77777777" w:rsidR="003574FD" w:rsidRPr="00626F08" w:rsidRDefault="003574FD" w:rsidP="003574FD">
      <w:pPr>
        <w:spacing w:after="0"/>
        <w:rPr>
          <w:rFonts w:ascii="Century Gothic" w:hAnsi="Century Gothic"/>
          <w:szCs w:val="24"/>
        </w:rPr>
      </w:pPr>
    </w:p>
    <w:p w14:paraId="7989D8F4" w14:textId="77777777" w:rsidR="003574FD" w:rsidRPr="00626F08" w:rsidRDefault="003574FD" w:rsidP="003574FD">
      <w:pPr>
        <w:spacing w:after="0"/>
        <w:rPr>
          <w:rFonts w:ascii="Century Gothic" w:hAnsi="Century Gothic"/>
          <w:szCs w:val="24"/>
        </w:rPr>
      </w:pPr>
    </w:p>
    <w:p w14:paraId="3854F49D" w14:textId="77777777" w:rsidR="003574FD" w:rsidRPr="00626F08" w:rsidRDefault="003574FD" w:rsidP="003574FD">
      <w:pPr>
        <w:spacing w:after="0"/>
        <w:rPr>
          <w:rFonts w:ascii="Century Gothic" w:hAnsi="Century Gothic"/>
          <w:szCs w:val="24"/>
        </w:rPr>
      </w:pPr>
    </w:p>
    <w:p w14:paraId="2E38FB23" w14:textId="77777777" w:rsidR="003574FD" w:rsidRPr="00626F08" w:rsidRDefault="003574FD" w:rsidP="003574FD">
      <w:pPr>
        <w:spacing w:after="0"/>
        <w:rPr>
          <w:rFonts w:ascii="Century Gothic" w:hAnsi="Century Gothic"/>
          <w:szCs w:val="24"/>
        </w:rPr>
      </w:pPr>
    </w:p>
    <w:p w14:paraId="5B0727DC" w14:textId="77777777" w:rsidR="003574FD" w:rsidRPr="00626F08" w:rsidRDefault="003574FD" w:rsidP="003574FD">
      <w:pPr>
        <w:spacing w:after="0"/>
        <w:rPr>
          <w:rFonts w:ascii="Century Gothic" w:hAnsi="Century Gothic"/>
          <w:szCs w:val="24"/>
        </w:rPr>
      </w:pPr>
    </w:p>
    <w:p w14:paraId="3C90FAF7" w14:textId="77777777" w:rsidR="003574FD" w:rsidRPr="00626F08" w:rsidRDefault="003574FD" w:rsidP="003574FD">
      <w:pPr>
        <w:spacing w:after="0"/>
        <w:rPr>
          <w:rFonts w:ascii="Century Gothic" w:hAnsi="Century Gothic"/>
          <w:szCs w:val="24"/>
        </w:rPr>
      </w:pPr>
    </w:p>
    <w:p w14:paraId="20F8999E" w14:textId="77777777" w:rsidR="003574FD" w:rsidRPr="00626F08" w:rsidRDefault="003574FD" w:rsidP="003574FD">
      <w:pPr>
        <w:spacing w:after="0"/>
        <w:rPr>
          <w:rFonts w:ascii="Century Gothic" w:hAnsi="Century Gothic"/>
          <w:szCs w:val="24"/>
        </w:rPr>
      </w:pPr>
    </w:p>
    <w:p w14:paraId="7C2A0B9A" w14:textId="79383D25" w:rsidR="003574FD" w:rsidRPr="00626F08" w:rsidRDefault="003574FD" w:rsidP="00737D9F">
      <w:pPr>
        <w:pStyle w:val="Titre1"/>
        <w:rPr>
          <w:rFonts w:ascii="Century Gothic" w:hAnsi="Century Gothic"/>
        </w:rPr>
      </w:pPr>
      <w:bookmarkStart w:id="3" w:name="_Toc215380099"/>
      <w:bookmarkStart w:id="4" w:name="_Toc278981153"/>
      <w:bookmarkStart w:id="5" w:name="_Toc474860284"/>
      <w:bookmarkStart w:id="6" w:name="_Toc195724083"/>
      <w:r w:rsidRPr="00626F08">
        <w:rPr>
          <w:rFonts w:ascii="Century Gothic" w:hAnsi="Century Gothic"/>
        </w:rPr>
        <w:lastRenderedPageBreak/>
        <w:t>Signalitique</w:t>
      </w:r>
      <w:bookmarkEnd w:id="3"/>
      <w:bookmarkEnd w:id="4"/>
      <w:bookmarkEnd w:id="5"/>
      <w:bookmarkEnd w:id="6"/>
    </w:p>
    <w:p w14:paraId="740BFE8A" w14:textId="77777777" w:rsidR="003574FD" w:rsidRPr="00626F08" w:rsidRDefault="003574FD" w:rsidP="00382302">
      <w:pPr>
        <w:spacing w:line="360" w:lineRule="auto"/>
        <w:rPr>
          <w:rFonts w:ascii="Century Gothic" w:hAnsi="Century Gothic"/>
          <w:lang w:eastAsia="x-none"/>
        </w:rPr>
      </w:pPr>
      <w:r w:rsidRPr="00626F08">
        <w:rPr>
          <w:rFonts w:ascii="Century Gothic" w:hAnsi="Century Gothic"/>
          <w:lang w:eastAsia="x-none"/>
        </w:rPr>
        <w:t>Tout au long de ce document, les pictogrammes ci-dessous sont utilisés afin de souligner des points ou des notions importantes.</w:t>
      </w:r>
    </w:p>
    <w:tbl>
      <w:tblPr>
        <w:tblW w:w="0" w:type="auto"/>
        <w:jc w:val="center"/>
        <w:tblCellMar>
          <w:left w:w="0" w:type="dxa"/>
          <w:right w:w="0" w:type="dxa"/>
        </w:tblCellMar>
        <w:tblLook w:val="0000" w:firstRow="0" w:lastRow="0" w:firstColumn="0" w:lastColumn="0" w:noHBand="0" w:noVBand="0"/>
      </w:tblPr>
      <w:tblGrid>
        <w:gridCol w:w="880"/>
        <w:gridCol w:w="7408"/>
      </w:tblGrid>
      <w:tr w:rsidR="003574FD" w:rsidRPr="00626F08" w14:paraId="0EBA0375" w14:textId="77777777" w:rsidTr="00321714">
        <w:trPr>
          <w:trHeight w:val="443"/>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0B30EE0B" w14:textId="77777777" w:rsidR="003574FD" w:rsidRPr="00626F08" w:rsidRDefault="005C66EB" w:rsidP="00382302">
            <w:pPr>
              <w:snapToGrid w:val="0"/>
              <w:spacing w:before="60" w:after="60" w:line="240" w:lineRule="auto"/>
              <w:contextualSpacing/>
              <w:jc w:val="center"/>
              <w:rPr>
                <w:rFonts w:ascii="Century Gothic" w:hAnsi="Century Gothic" w:cs="Arial"/>
              </w:rPr>
            </w:pPr>
            <w:bookmarkStart w:id="7" w:name="_Hlk64324808"/>
            <w:r w:rsidRPr="00626F08">
              <w:rPr>
                <w:rFonts w:ascii="Century Gothic" w:hAnsi="Century Gothic"/>
                <w:noProof/>
              </w:rPr>
              <w:drawing>
                <wp:inline distT="0" distB="0" distL="0" distR="0" wp14:anchorId="49DB5013" wp14:editId="5122E231">
                  <wp:extent cx="285750" cy="285750"/>
                  <wp:effectExtent l="0" t="0" r="0" b="0"/>
                  <wp:docPr id="10" name="Image 10" descr="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cono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6F28E3DA"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Information importante</w:t>
            </w:r>
          </w:p>
        </w:tc>
      </w:tr>
      <w:tr w:rsidR="003574FD" w:rsidRPr="00626F08" w14:paraId="373107A2" w14:textId="77777777" w:rsidTr="00321714">
        <w:trPr>
          <w:trHeight w:val="535"/>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11234A4B" w14:textId="77777777" w:rsidR="003574FD" w:rsidRPr="00626F08" w:rsidRDefault="005C66EB" w:rsidP="00382302">
            <w:pPr>
              <w:snapToGrid w:val="0"/>
              <w:spacing w:before="60" w:after="60" w:line="240" w:lineRule="auto"/>
              <w:contextualSpacing/>
              <w:jc w:val="center"/>
              <w:rPr>
                <w:rFonts w:ascii="Century Gothic" w:hAnsi="Century Gothic"/>
              </w:rPr>
            </w:pPr>
            <w:r w:rsidRPr="00626F08">
              <w:rPr>
                <w:rFonts w:ascii="Century Gothic" w:hAnsi="Century Gothic"/>
                <w:noProof/>
              </w:rPr>
              <w:drawing>
                <wp:inline distT="0" distB="0" distL="0" distR="0" wp14:anchorId="5C9EB847" wp14:editId="424C4CB0">
                  <wp:extent cx="323850" cy="323850"/>
                  <wp:effectExtent l="0" t="0" r="0" b="0"/>
                  <wp:docPr id="11" name="Image 11" descr="1492644410_mega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492644410_megaphon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11E5C7DC"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Notification à afficher dans la zone requise</w:t>
            </w:r>
          </w:p>
        </w:tc>
      </w:tr>
      <w:tr w:rsidR="003574FD" w:rsidRPr="00626F08" w14:paraId="7F43CA4D" w14:textId="77777777" w:rsidTr="00321714">
        <w:trPr>
          <w:trHeight w:val="557"/>
          <w:jc w:val="center"/>
        </w:trPr>
        <w:tc>
          <w:tcPr>
            <w:tcW w:w="866" w:type="dxa"/>
            <w:tcBorders>
              <w:top w:val="nil"/>
              <w:left w:val="single" w:sz="8" w:space="0" w:color="999999"/>
              <w:bottom w:val="single" w:sz="8" w:space="0" w:color="999999"/>
              <w:right w:val="single" w:sz="8" w:space="0" w:color="999999"/>
            </w:tcBorders>
            <w:tcMar>
              <w:top w:w="0" w:type="dxa"/>
              <w:left w:w="70" w:type="dxa"/>
              <w:bottom w:w="0" w:type="dxa"/>
              <w:right w:w="70" w:type="dxa"/>
            </w:tcMar>
            <w:vAlign w:val="center"/>
          </w:tcPr>
          <w:p w14:paraId="6EFE9AFB" w14:textId="77777777" w:rsidR="003574FD" w:rsidRPr="00626F08" w:rsidRDefault="005C66EB" w:rsidP="00382302">
            <w:pPr>
              <w:snapToGrid w:val="0"/>
              <w:spacing w:before="60" w:after="60" w:line="240" w:lineRule="auto"/>
              <w:contextualSpacing/>
              <w:jc w:val="center"/>
              <w:rPr>
                <w:rFonts w:ascii="Century Gothic" w:hAnsi="Century Gothic" w:cs="Arial"/>
              </w:rPr>
            </w:pPr>
            <w:r w:rsidRPr="00626F08">
              <w:rPr>
                <w:rFonts w:ascii="Century Gothic" w:hAnsi="Century Gothic"/>
                <w:noProof/>
              </w:rPr>
              <w:drawing>
                <wp:inline distT="0" distB="0" distL="0" distR="0" wp14:anchorId="219A4C85" wp14:editId="0426E272">
                  <wp:extent cx="276225" cy="276225"/>
                  <wp:effectExtent l="0" t="0" r="0" b="0"/>
                  <wp:docPr id="5" name="Image 12" descr="icon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cono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408" w:type="dxa"/>
            <w:tcBorders>
              <w:top w:val="nil"/>
              <w:left w:val="nil"/>
              <w:bottom w:val="single" w:sz="8" w:space="0" w:color="999999"/>
              <w:right w:val="single" w:sz="8" w:space="0" w:color="999999"/>
            </w:tcBorders>
            <w:tcMar>
              <w:top w:w="0" w:type="dxa"/>
              <w:left w:w="70" w:type="dxa"/>
              <w:bottom w:w="0" w:type="dxa"/>
              <w:right w:w="70" w:type="dxa"/>
            </w:tcMar>
            <w:vAlign w:val="center"/>
          </w:tcPr>
          <w:p w14:paraId="388C73D0"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bCs/>
              </w:rPr>
              <w:t>Risque</w:t>
            </w:r>
            <w:r w:rsidRPr="00626F08">
              <w:rPr>
                <w:rFonts w:ascii="Century Gothic" w:hAnsi="Century Gothic"/>
              </w:rPr>
              <w:t xml:space="preserve"> face à un paramétrage ou à une action spécifique</w:t>
            </w:r>
          </w:p>
        </w:tc>
      </w:tr>
      <w:tr w:rsidR="003574FD" w:rsidRPr="00626F08" w14:paraId="3AC2ABAD" w14:textId="77777777" w:rsidTr="00321714">
        <w:trPr>
          <w:trHeight w:val="395"/>
          <w:jc w:val="center"/>
        </w:trPr>
        <w:tc>
          <w:tcPr>
            <w:tcW w:w="866" w:type="dxa"/>
            <w:tcBorders>
              <w:top w:val="nil"/>
              <w:left w:val="single" w:sz="8" w:space="0" w:color="999999"/>
              <w:bottom w:val="single" w:sz="8" w:space="0" w:color="999999"/>
              <w:right w:val="single" w:sz="8" w:space="0" w:color="999999"/>
            </w:tcBorders>
            <w:tcMar>
              <w:top w:w="0" w:type="dxa"/>
              <w:left w:w="70" w:type="dxa"/>
              <w:bottom w:w="0" w:type="dxa"/>
              <w:right w:w="70" w:type="dxa"/>
            </w:tcMar>
            <w:vAlign w:val="center"/>
          </w:tcPr>
          <w:p w14:paraId="66B4E0B5" w14:textId="77777777" w:rsidR="003574FD" w:rsidRPr="00626F08" w:rsidRDefault="005C66EB" w:rsidP="00382302">
            <w:pPr>
              <w:snapToGrid w:val="0"/>
              <w:spacing w:before="60" w:after="60" w:line="240" w:lineRule="auto"/>
              <w:contextualSpacing/>
              <w:jc w:val="center"/>
              <w:rPr>
                <w:rFonts w:ascii="Century Gothic" w:hAnsi="Century Gothic"/>
              </w:rPr>
            </w:pPr>
            <w:r w:rsidRPr="00626F08">
              <w:rPr>
                <w:rFonts w:ascii="Century Gothic" w:hAnsi="Century Gothic"/>
                <w:noProof/>
              </w:rPr>
              <w:drawing>
                <wp:inline distT="0" distB="0" distL="0" distR="0" wp14:anchorId="51A87E53" wp14:editId="20FAF100">
                  <wp:extent cx="252000" cy="252000"/>
                  <wp:effectExtent l="0" t="0" r="0" b="0"/>
                  <wp:docPr id="13" name="Image 13" descr="1492645268_ca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492645268_caut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p>
        </w:tc>
        <w:tc>
          <w:tcPr>
            <w:tcW w:w="7408" w:type="dxa"/>
            <w:tcBorders>
              <w:top w:val="nil"/>
              <w:left w:val="nil"/>
              <w:bottom w:val="single" w:sz="8" w:space="0" w:color="999999"/>
              <w:right w:val="single" w:sz="8" w:space="0" w:color="999999"/>
            </w:tcBorders>
            <w:tcMar>
              <w:top w:w="0" w:type="dxa"/>
              <w:left w:w="70" w:type="dxa"/>
              <w:bottom w:w="0" w:type="dxa"/>
              <w:right w:w="70" w:type="dxa"/>
            </w:tcMar>
            <w:vAlign w:val="center"/>
          </w:tcPr>
          <w:p w14:paraId="441D7FF5" w14:textId="77777777" w:rsidR="003574FD" w:rsidRPr="00626F08" w:rsidRDefault="003574FD" w:rsidP="00382302">
            <w:pPr>
              <w:spacing w:line="240" w:lineRule="auto"/>
              <w:contextualSpacing/>
              <w:rPr>
                <w:rFonts w:ascii="Century Gothic" w:hAnsi="Century Gothic"/>
                <w:bCs/>
              </w:rPr>
            </w:pPr>
            <w:r w:rsidRPr="00626F08">
              <w:rPr>
                <w:rFonts w:ascii="Century Gothic" w:hAnsi="Century Gothic"/>
                <w:bCs/>
              </w:rPr>
              <w:t>Avertissement</w:t>
            </w:r>
          </w:p>
        </w:tc>
      </w:tr>
      <w:tr w:rsidR="003574FD" w:rsidRPr="00626F08" w14:paraId="0C0558B9" w14:textId="77777777" w:rsidTr="00321714">
        <w:trPr>
          <w:trHeight w:val="402"/>
          <w:jc w:val="center"/>
        </w:trPr>
        <w:tc>
          <w:tcPr>
            <w:tcW w:w="866" w:type="dxa"/>
            <w:tcBorders>
              <w:top w:val="nil"/>
              <w:left w:val="single" w:sz="8" w:space="0" w:color="999999"/>
              <w:bottom w:val="single" w:sz="8" w:space="0" w:color="999999"/>
              <w:right w:val="single" w:sz="8" w:space="0" w:color="999999"/>
            </w:tcBorders>
            <w:tcMar>
              <w:top w:w="0" w:type="dxa"/>
              <w:left w:w="70" w:type="dxa"/>
              <w:bottom w:w="0" w:type="dxa"/>
              <w:right w:w="70" w:type="dxa"/>
            </w:tcMar>
            <w:vAlign w:val="center"/>
          </w:tcPr>
          <w:p w14:paraId="5940E53C" w14:textId="77777777" w:rsidR="003574FD" w:rsidRPr="00626F08" w:rsidRDefault="005C66EB" w:rsidP="00382302">
            <w:pPr>
              <w:snapToGrid w:val="0"/>
              <w:spacing w:before="60" w:after="60" w:line="240" w:lineRule="auto"/>
              <w:contextualSpacing/>
              <w:jc w:val="center"/>
              <w:rPr>
                <w:rFonts w:ascii="Century Gothic" w:hAnsi="Century Gothic" w:cs="Arial"/>
              </w:rPr>
            </w:pPr>
            <w:r w:rsidRPr="00626F08">
              <w:rPr>
                <w:rFonts w:ascii="Century Gothic" w:hAnsi="Century Gothic"/>
                <w:noProof/>
              </w:rPr>
              <w:drawing>
                <wp:inline distT="0" distB="0" distL="0" distR="0" wp14:anchorId="3C7D276C" wp14:editId="731B38A4">
                  <wp:extent cx="216000" cy="216000"/>
                  <wp:effectExtent l="0" t="0" r="0" b="0"/>
                  <wp:docPr id="14" name="Image 14" descr="icon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cono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7408" w:type="dxa"/>
            <w:tcBorders>
              <w:top w:val="nil"/>
              <w:left w:val="nil"/>
              <w:bottom w:val="single" w:sz="8" w:space="0" w:color="999999"/>
              <w:right w:val="single" w:sz="8" w:space="0" w:color="999999"/>
            </w:tcBorders>
            <w:tcMar>
              <w:top w:w="0" w:type="dxa"/>
              <w:left w:w="70" w:type="dxa"/>
              <w:bottom w:w="0" w:type="dxa"/>
              <w:right w:w="70" w:type="dxa"/>
            </w:tcMar>
            <w:vAlign w:val="center"/>
          </w:tcPr>
          <w:p w14:paraId="29A72363"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Action à éviter</w:t>
            </w:r>
          </w:p>
        </w:tc>
      </w:tr>
      <w:tr w:rsidR="003574FD" w:rsidRPr="00626F08" w14:paraId="42584781" w14:textId="77777777" w:rsidTr="00321714">
        <w:trPr>
          <w:trHeight w:val="408"/>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42956D2" w14:textId="77777777" w:rsidR="003574FD" w:rsidRPr="00626F08" w:rsidRDefault="005C66EB" w:rsidP="00382302">
            <w:pPr>
              <w:snapToGrid w:val="0"/>
              <w:spacing w:before="60" w:after="60" w:line="240" w:lineRule="auto"/>
              <w:contextualSpacing/>
              <w:jc w:val="center"/>
              <w:rPr>
                <w:rFonts w:ascii="Century Gothic" w:hAnsi="Century Gothic" w:cs="Arial"/>
              </w:rPr>
            </w:pPr>
            <w:r w:rsidRPr="00626F08">
              <w:rPr>
                <w:rFonts w:ascii="Century Gothic" w:hAnsi="Century Gothic"/>
                <w:noProof/>
              </w:rPr>
              <w:drawing>
                <wp:inline distT="0" distB="0" distL="0" distR="0" wp14:anchorId="420342EF" wp14:editId="7658D2C0">
                  <wp:extent cx="216000" cy="216000"/>
                  <wp:effectExtent l="0" t="0" r="0" b="0"/>
                  <wp:docPr id="15" name="Image 15" descr="icon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cono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00F4972D"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Action obligatoire</w:t>
            </w:r>
          </w:p>
        </w:tc>
      </w:tr>
      <w:tr w:rsidR="003574FD" w:rsidRPr="00626F08" w14:paraId="6B622189" w14:textId="77777777" w:rsidTr="00321714">
        <w:trPr>
          <w:trHeight w:val="391"/>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FBBF582" w14:textId="77777777" w:rsidR="003574FD" w:rsidRPr="00626F08" w:rsidRDefault="005C66EB" w:rsidP="00382302">
            <w:pPr>
              <w:snapToGrid w:val="0"/>
              <w:spacing w:before="60" w:after="60" w:line="240" w:lineRule="auto"/>
              <w:contextualSpacing/>
              <w:jc w:val="center"/>
              <w:rPr>
                <w:rFonts w:ascii="Century Gothic" w:hAnsi="Century Gothic"/>
              </w:rPr>
            </w:pPr>
            <w:r w:rsidRPr="00626F08">
              <w:rPr>
                <w:rFonts w:ascii="Century Gothic" w:hAnsi="Century Gothic"/>
                <w:noProof/>
              </w:rPr>
              <w:drawing>
                <wp:inline distT="0" distB="0" distL="0" distR="0" wp14:anchorId="31304A39" wp14:editId="489A1499">
                  <wp:extent cx="304800" cy="304800"/>
                  <wp:effectExtent l="0" t="0" r="0" b="0"/>
                  <wp:docPr id="16" name="Image 16" descr="1492644666_Constra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492644666_Constraint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78C652C4"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Contrainte spécifique</w:t>
            </w:r>
          </w:p>
        </w:tc>
      </w:tr>
      <w:tr w:rsidR="003574FD" w:rsidRPr="00626F08" w14:paraId="226C18FF" w14:textId="77777777" w:rsidTr="00321714">
        <w:trPr>
          <w:trHeight w:val="455"/>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2EAD7A2F" w14:textId="77777777" w:rsidR="003574FD" w:rsidRPr="00626F08" w:rsidRDefault="005C66EB" w:rsidP="00382302">
            <w:pPr>
              <w:snapToGrid w:val="0"/>
              <w:spacing w:before="60" w:after="60" w:line="240" w:lineRule="auto"/>
              <w:contextualSpacing/>
              <w:jc w:val="center"/>
              <w:rPr>
                <w:rFonts w:ascii="Century Gothic" w:hAnsi="Century Gothic"/>
              </w:rPr>
            </w:pPr>
            <w:r w:rsidRPr="00626F08">
              <w:rPr>
                <w:rFonts w:ascii="Century Gothic" w:hAnsi="Century Gothic"/>
                <w:noProof/>
              </w:rPr>
              <w:drawing>
                <wp:inline distT="0" distB="0" distL="0" distR="0" wp14:anchorId="16ADA42D" wp14:editId="5A150D5E">
                  <wp:extent cx="216000" cy="216000"/>
                  <wp:effectExtent l="0" t="0" r="0" b="0"/>
                  <wp:docPr id="17" name="Image 17" descr="1492700175_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492700175_Checkmark"/>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503528D3" w14:textId="77777777" w:rsidR="003574FD" w:rsidRPr="00626F08" w:rsidRDefault="003574FD" w:rsidP="00382302">
            <w:pPr>
              <w:spacing w:line="240" w:lineRule="auto"/>
              <w:contextualSpacing/>
              <w:jc w:val="left"/>
              <w:rPr>
                <w:rFonts w:ascii="Century Gothic" w:hAnsi="Century Gothic"/>
              </w:rPr>
            </w:pPr>
            <w:r w:rsidRPr="00626F08">
              <w:rPr>
                <w:rFonts w:ascii="Century Gothic" w:hAnsi="Century Gothic"/>
              </w:rPr>
              <w:t>Champ à sélectionner</w:t>
            </w:r>
          </w:p>
        </w:tc>
      </w:tr>
      <w:tr w:rsidR="003574FD" w:rsidRPr="00626F08" w14:paraId="6900205D" w14:textId="77777777" w:rsidTr="00321714">
        <w:trPr>
          <w:trHeight w:val="563"/>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2807A928" w14:textId="77777777" w:rsidR="003574FD" w:rsidRPr="00626F08" w:rsidRDefault="005C66EB" w:rsidP="00382302">
            <w:pPr>
              <w:snapToGrid w:val="0"/>
              <w:spacing w:before="60" w:after="60" w:line="240" w:lineRule="auto"/>
              <w:contextualSpacing/>
              <w:jc w:val="center"/>
              <w:rPr>
                <w:rFonts w:ascii="Century Gothic" w:hAnsi="Century Gothic"/>
              </w:rPr>
            </w:pPr>
            <w:r w:rsidRPr="00626F08">
              <w:rPr>
                <w:rFonts w:ascii="Century Gothic" w:hAnsi="Century Gothic"/>
                <w:noProof/>
              </w:rPr>
              <w:drawing>
                <wp:inline distT="0" distB="0" distL="0" distR="0" wp14:anchorId="33BF1B0B" wp14:editId="74AEBC8A">
                  <wp:extent cx="285750" cy="266700"/>
                  <wp:effectExtent l="0" t="0" r="0" b="0"/>
                  <wp:docPr id="18" name="Image 18" descr="1492700454_stock_view-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492700454_stock_view-field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750" cy="2667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48F1380D" w14:textId="77777777" w:rsidR="003574FD" w:rsidRPr="00626F08" w:rsidRDefault="003574FD" w:rsidP="00382302">
            <w:pPr>
              <w:spacing w:line="240" w:lineRule="auto"/>
              <w:contextualSpacing/>
              <w:jc w:val="left"/>
              <w:rPr>
                <w:rFonts w:ascii="Century Gothic" w:hAnsi="Century Gothic"/>
              </w:rPr>
            </w:pPr>
            <w:r w:rsidRPr="00626F08">
              <w:rPr>
                <w:rFonts w:ascii="Century Gothic" w:hAnsi="Century Gothic"/>
              </w:rPr>
              <w:t>Champ à surveiller</w:t>
            </w:r>
          </w:p>
        </w:tc>
      </w:tr>
      <w:tr w:rsidR="003574FD" w:rsidRPr="00626F08" w14:paraId="29BCE70F" w14:textId="77777777" w:rsidTr="00321714">
        <w:trPr>
          <w:trHeight w:val="401"/>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4E6813A" w14:textId="77777777" w:rsidR="003574FD" w:rsidRPr="00626F08" w:rsidRDefault="005C66EB" w:rsidP="00382302">
            <w:pPr>
              <w:pStyle w:val="tabcontenu"/>
              <w:contextualSpacing/>
              <w:jc w:val="center"/>
              <w:rPr>
                <w:rFonts w:ascii="Century Gothic" w:hAnsi="Century Gothic"/>
              </w:rPr>
            </w:pPr>
            <w:bookmarkStart w:id="8" w:name="OLE_LINK1"/>
            <w:bookmarkStart w:id="9" w:name="OLE_LINK2"/>
            <w:r w:rsidRPr="00626F08">
              <w:rPr>
                <w:rFonts w:ascii="Century Gothic" w:hAnsi="Century Gothic"/>
                <w:noProof/>
                <w:lang w:eastAsia="fr-FR"/>
              </w:rPr>
              <w:drawing>
                <wp:inline distT="0" distB="0" distL="0" distR="0" wp14:anchorId="745FECBD" wp14:editId="6E8401D3">
                  <wp:extent cx="276225" cy="276225"/>
                  <wp:effectExtent l="0" t="0" r="0" b="0"/>
                  <wp:docPr id="19" name="Image 19" descr="icon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cono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59F8680F"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Procédure sensible ou difficile. A prendre en compte impérativement </w:t>
            </w:r>
          </w:p>
        </w:tc>
      </w:tr>
      <w:tr w:rsidR="003574FD" w:rsidRPr="00626F08" w14:paraId="5CD191A8" w14:textId="77777777" w:rsidTr="00321714">
        <w:trPr>
          <w:trHeight w:val="387"/>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4EF8FB99" w14:textId="77777777" w:rsidR="003574FD" w:rsidRPr="00626F08" w:rsidRDefault="005C66EB" w:rsidP="00382302">
            <w:pPr>
              <w:pStyle w:val="tabcontenu"/>
              <w:contextualSpacing/>
              <w:jc w:val="center"/>
              <w:rPr>
                <w:rFonts w:ascii="Century Gothic" w:hAnsi="Century Gothic"/>
              </w:rPr>
            </w:pPr>
            <w:r w:rsidRPr="00626F08">
              <w:rPr>
                <w:rFonts w:ascii="Century Gothic" w:hAnsi="Century Gothic"/>
                <w:noProof/>
                <w:lang w:eastAsia="fr-FR"/>
              </w:rPr>
              <w:drawing>
                <wp:inline distT="0" distB="0" distL="0" distR="0" wp14:anchorId="5CCFA9B9" wp14:editId="5946FA0E">
                  <wp:extent cx="288000" cy="288000"/>
                  <wp:effectExtent l="0" t="0" r="0" b="0"/>
                  <wp:docPr id="20" name="Image 20" descr="1492644609_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492644609_calculato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40D8EB8F" w14:textId="77777777" w:rsidR="003574FD" w:rsidRPr="00626F08" w:rsidRDefault="002061FB" w:rsidP="00382302">
            <w:pPr>
              <w:spacing w:line="240" w:lineRule="auto"/>
              <w:contextualSpacing/>
              <w:rPr>
                <w:rFonts w:ascii="Century Gothic" w:hAnsi="Century Gothic"/>
              </w:rPr>
            </w:pPr>
            <w:r w:rsidRPr="00626F08">
              <w:rPr>
                <w:rFonts w:ascii="Century Gothic" w:hAnsi="Century Gothic"/>
              </w:rPr>
              <w:t>Règles</w:t>
            </w:r>
            <w:r w:rsidR="003574FD" w:rsidRPr="00626F08">
              <w:rPr>
                <w:rFonts w:ascii="Century Gothic" w:hAnsi="Century Gothic"/>
              </w:rPr>
              <w:t xml:space="preserve"> de calcul </w:t>
            </w:r>
            <w:r w:rsidR="00BA7F3B" w:rsidRPr="00626F08">
              <w:rPr>
                <w:rFonts w:ascii="Century Gothic" w:hAnsi="Century Gothic"/>
              </w:rPr>
              <w:t>appliqué</w:t>
            </w:r>
            <w:r w:rsidR="003574FD" w:rsidRPr="00626F08">
              <w:rPr>
                <w:rFonts w:ascii="Century Gothic" w:hAnsi="Century Gothic"/>
              </w:rPr>
              <w:t xml:space="preserve"> à un champ</w:t>
            </w:r>
          </w:p>
        </w:tc>
      </w:tr>
      <w:tr w:rsidR="003574FD" w:rsidRPr="00626F08" w14:paraId="3F00F471" w14:textId="77777777" w:rsidTr="00321714">
        <w:trPr>
          <w:trHeight w:val="523"/>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6ECDC986" w14:textId="77777777" w:rsidR="003574FD" w:rsidRPr="00626F08" w:rsidRDefault="005C66EB" w:rsidP="00382302">
            <w:pPr>
              <w:pStyle w:val="tabcontenu"/>
              <w:contextualSpacing/>
              <w:jc w:val="center"/>
              <w:rPr>
                <w:rFonts w:ascii="Century Gothic" w:hAnsi="Century Gothic"/>
              </w:rPr>
            </w:pPr>
            <w:r w:rsidRPr="00626F08">
              <w:rPr>
                <w:rFonts w:ascii="Century Gothic" w:hAnsi="Century Gothic"/>
                <w:noProof/>
                <w:lang w:eastAsia="fr-FR"/>
              </w:rPr>
              <w:drawing>
                <wp:inline distT="0" distB="0" distL="0" distR="0" wp14:anchorId="49231FD8" wp14:editId="12F3D56A">
                  <wp:extent cx="288000" cy="288000"/>
                  <wp:effectExtent l="0" t="0" r="0" b="0"/>
                  <wp:docPr id="21" name="Image 21"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67B8FE4E" w14:textId="77777777" w:rsidR="003574FD" w:rsidRPr="00626F08" w:rsidRDefault="003574FD" w:rsidP="00382302">
            <w:pPr>
              <w:spacing w:line="240" w:lineRule="auto"/>
              <w:contextualSpacing/>
              <w:rPr>
                <w:rFonts w:ascii="Century Gothic" w:hAnsi="Century Gothic"/>
              </w:rPr>
            </w:pPr>
            <w:r w:rsidRPr="00626F08">
              <w:rPr>
                <w:rFonts w:ascii="Century Gothic" w:hAnsi="Century Gothic"/>
              </w:rPr>
              <w:t>Actions possibles des utilisateurs</w:t>
            </w:r>
          </w:p>
        </w:tc>
      </w:tr>
      <w:tr w:rsidR="00BA7F3B" w:rsidRPr="00626F08" w14:paraId="2133169F" w14:textId="77777777" w:rsidTr="00321714">
        <w:trPr>
          <w:trHeight w:val="347"/>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22AE616E" w14:textId="77777777" w:rsidR="00BA7F3B" w:rsidRPr="00626F08" w:rsidRDefault="00BA7F3B" w:rsidP="00382302">
            <w:pPr>
              <w:pStyle w:val="tabcontenu"/>
              <w:contextualSpacing/>
              <w:jc w:val="center"/>
              <w:rPr>
                <w:rFonts w:ascii="Century Gothic" w:hAnsi="Century Gothic"/>
                <w:noProof/>
                <w:lang w:eastAsia="fr-FR"/>
              </w:rPr>
            </w:pPr>
            <w:r w:rsidRPr="00626F08">
              <w:rPr>
                <w:rFonts w:ascii="Century Gothic" w:hAnsi="Century Gothic"/>
                <w:noProof/>
                <w:lang w:eastAsia="fr-FR"/>
              </w:rPr>
              <w:drawing>
                <wp:inline distT="0" distB="0" distL="0" distR="0" wp14:anchorId="2C2CB8CC" wp14:editId="27772609">
                  <wp:extent cx="252000" cy="252000"/>
                  <wp:effectExtent l="0" t="0" r="0" b="0"/>
                  <wp:docPr id="83" name="Image 83" descr="C:\Users\lagasane.ouattara\AppData\Local\Microsoft\Windows\INetCache\Content.Word\Vide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C:\Users\lagasane.ouattara\AppData\Local\Microsoft\Windows\INetCache\Content.Word\Video.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52000" cy="252000"/>
                          </a:xfrm>
                          <a:prstGeom prst="rect">
                            <a:avLst/>
                          </a:prstGeom>
                          <a:noFill/>
                          <a:ln>
                            <a:noFill/>
                          </a:ln>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16DC6C4A" w14:textId="77777777" w:rsidR="00BA7F3B" w:rsidRPr="00626F08" w:rsidRDefault="00BA7F3B" w:rsidP="00382302">
            <w:pPr>
              <w:spacing w:line="240" w:lineRule="auto"/>
              <w:contextualSpacing/>
              <w:rPr>
                <w:rFonts w:ascii="Century Gothic" w:hAnsi="Century Gothic"/>
              </w:rPr>
            </w:pPr>
            <w:r w:rsidRPr="00626F08">
              <w:rPr>
                <w:rFonts w:ascii="Century Gothic" w:hAnsi="Century Gothic"/>
              </w:rPr>
              <w:t>Flux vidéo</w:t>
            </w:r>
          </w:p>
        </w:tc>
      </w:tr>
      <w:tr w:rsidR="00CD10B1" w:rsidRPr="00626F08" w14:paraId="32A83766" w14:textId="77777777" w:rsidTr="00321714">
        <w:trPr>
          <w:trHeight w:val="531"/>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3FF78D08" w14:textId="77777777" w:rsidR="00CD10B1" w:rsidRPr="00626F08" w:rsidRDefault="0051511F" w:rsidP="00382302">
            <w:pPr>
              <w:pStyle w:val="tabcontenu"/>
              <w:contextualSpacing/>
              <w:jc w:val="center"/>
              <w:rPr>
                <w:rFonts w:ascii="Century Gothic" w:hAnsi="Century Gothic"/>
                <w:noProof/>
                <w:lang w:eastAsia="fr-FR"/>
              </w:rPr>
            </w:pPr>
            <w:r w:rsidRPr="00626F08">
              <w:rPr>
                <w:rFonts w:ascii="Century Gothic" w:hAnsi="Century Gothic"/>
                <w:noProof/>
              </w:rPr>
              <w:object w:dxaOrig="721" w:dyaOrig="721" w14:anchorId="7ABDFB0A">
                <v:shape id="_x0000_i1026" type="#_x0000_t75" alt="" style="width:36.95pt;height:36.95pt;mso-width-percent:0;mso-height-percent:0;mso-width-percent:0;mso-height-percent:0" o:ole="">
                  <v:imagedata r:id="rId38" o:title=""/>
                </v:shape>
                <o:OLEObject Type="Embed" ProgID="Visio.Drawing.15" ShapeID="_x0000_i1026" DrawAspect="Content" ObjectID="_1809151128" r:id="rId39"/>
              </w:object>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16EA3963" w14:textId="77777777" w:rsidR="00CD10B1" w:rsidRPr="00626F08" w:rsidRDefault="00CD10B1" w:rsidP="00382302">
            <w:pPr>
              <w:spacing w:line="240" w:lineRule="auto"/>
              <w:contextualSpacing/>
              <w:rPr>
                <w:rFonts w:ascii="Century Gothic" w:hAnsi="Century Gothic"/>
              </w:rPr>
            </w:pPr>
            <w:r w:rsidRPr="00626F08">
              <w:rPr>
                <w:rFonts w:ascii="Century Gothic" w:hAnsi="Century Gothic"/>
              </w:rPr>
              <w:t>Fonctionnalité disponible pour la plateforme web</w:t>
            </w:r>
          </w:p>
        </w:tc>
      </w:tr>
      <w:tr w:rsidR="00CD10B1" w:rsidRPr="00626F08" w14:paraId="515C48D2" w14:textId="77777777" w:rsidTr="00321714">
        <w:trPr>
          <w:trHeight w:val="531"/>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7A6212E0" w14:textId="77777777" w:rsidR="00CD10B1" w:rsidRPr="00626F08" w:rsidRDefault="0051511F" w:rsidP="00382302">
            <w:pPr>
              <w:pStyle w:val="tabcontenu"/>
              <w:contextualSpacing/>
              <w:jc w:val="center"/>
              <w:rPr>
                <w:rFonts w:ascii="Century Gothic" w:hAnsi="Century Gothic"/>
                <w:noProof/>
                <w:lang w:eastAsia="fr-FR"/>
              </w:rPr>
            </w:pPr>
            <w:r w:rsidRPr="00626F08">
              <w:rPr>
                <w:rFonts w:ascii="Century Gothic" w:hAnsi="Century Gothic"/>
                <w:noProof/>
              </w:rPr>
              <w:object w:dxaOrig="556" w:dyaOrig="556" w14:anchorId="7441CD1B">
                <v:shape id="_x0000_i1025" type="#_x0000_t75" alt="" style="width:26.3pt;height:26.3pt;mso-width-percent:0;mso-height-percent:0;mso-width-percent:0;mso-height-percent:0" o:ole="">
                  <v:imagedata r:id="rId40" o:title=""/>
                </v:shape>
                <o:OLEObject Type="Embed" ProgID="Visio.Drawing.15" ShapeID="_x0000_i1025" DrawAspect="Content" ObjectID="_1809151129" r:id="rId41"/>
              </w:object>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1F7B1EE0" w14:textId="77777777" w:rsidR="00CD10B1" w:rsidRPr="00626F08" w:rsidRDefault="006D3AF9" w:rsidP="00382302">
            <w:pPr>
              <w:spacing w:line="240" w:lineRule="auto"/>
              <w:contextualSpacing/>
              <w:rPr>
                <w:rFonts w:ascii="Century Gothic" w:hAnsi="Century Gothic"/>
              </w:rPr>
            </w:pPr>
            <w:r w:rsidRPr="00626F08">
              <w:rPr>
                <w:rFonts w:ascii="Century Gothic" w:hAnsi="Century Gothic"/>
              </w:rPr>
              <w:t>Tache automatique</w:t>
            </w:r>
          </w:p>
        </w:tc>
      </w:tr>
      <w:tr w:rsidR="004B1BF8" w:rsidRPr="00626F08" w14:paraId="1F5FB2F8" w14:textId="77777777" w:rsidTr="00321714">
        <w:trPr>
          <w:trHeight w:val="513"/>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5C628B23" w14:textId="77777777" w:rsidR="004B1BF8" w:rsidRPr="00626F08" w:rsidRDefault="00382302" w:rsidP="00382302">
            <w:pPr>
              <w:pStyle w:val="tabcontenu"/>
              <w:contextualSpacing/>
              <w:jc w:val="center"/>
              <w:rPr>
                <w:rFonts w:ascii="Century Gothic" w:hAnsi="Century Gothic"/>
                <w:noProof/>
                <w:lang w:eastAsia="fr-FR"/>
              </w:rPr>
            </w:pPr>
            <w:r w:rsidRPr="00626F08">
              <w:rPr>
                <w:rFonts w:ascii="Century Gothic" w:hAnsi="Century Gothic"/>
                <w:noProof/>
                <w:lang w:eastAsia="fr-FR"/>
              </w:rPr>
              <w:drawing>
                <wp:inline distT="0" distB="0" distL="0" distR="0" wp14:anchorId="3C7E412C" wp14:editId="01F323E8">
                  <wp:extent cx="352800" cy="352800"/>
                  <wp:effectExtent l="0" t="0" r="9525" b="9525"/>
                  <wp:docPr id="4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52800" cy="352800"/>
                          </a:xfrm>
                          <a:prstGeom prst="rect">
                            <a:avLst/>
                          </a:prstGeom>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4B80984E" w14:textId="77777777" w:rsidR="004B1BF8" w:rsidRPr="00626F08" w:rsidRDefault="00382302" w:rsidP="00382302">
            <w:pPr>
              <w:spacing w:line="240" w:lineRule="auto"/>
              <w:contextualSpacing/>
              <w:rPr>
                <w:rFonts w:ascii="Century Gothic" w:hAnsi="Century Gothic"/>
              </w:rPr>
            </w:pPr>
            <w:r w:rsidRPr="00626F08">
              <w:rPr>
                <w:rFonts w:ascii="Century Gothic" w:hAnsi="Century Gothic"/>
              </w:rPr>
              <w:t>Impression</w:t>
            </w:r>
          </w:p>
        </w:tc>
      </w:tr>
      <w:tr w:rsidR="00382302" w:rsidRPr="00626F08" w14:paraId="4C529551" w14:textId="77777777" w:rsidTr="00321714">
        <w:trPr>
          <w:trHeight w:val="523"/>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35618446" w14:textId="77777777" w:rsidR="00382302" w:rsidRPr="00626F08" w:rsidRDefault="00382302" w:rsidP="00382302">
            <w:pPr>
              <w:pStyle w:val="tabcontenu"/>
              <w:contextualSpacing/>
              <w:jc w:val="center"/>
              <w:rPr>
                <w:rFonts w:ascii="Century Gothic" w:hAnsi="Century Gothic"/>
                <w:noProof/>
                <w:lang w:eastAsia="fr-FR"/>
              </w:rPr>
            </w:pPr>
            <w:r w:rsidRPr="00626F08">
              <w:rPr>
                <w:rFonts w:ascii="Century Gothic" w:hAnsi="Century Gothic"/>
                <w:noProof/>
                <w:lang w:eastAsia="fr-FR"/>
              </w:rPr>
              <w:drawing>
                <wp:inline distT="0" distB="0" distL="0" distR="0" wp14:anchorId="06183DBC" wp14:editId="67B528D6">
                  <wp:extent cx="352800" cy="338745"/>
                  <wp:effectExtent l="0" t="0" r="9525" b="4445"/>
                  <wp:docPr id="43"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pic:cNvPicPr>
                            <a:picLocks noChangeAspect="1"/>
                          </pic:cNvPicPr>
                        </pic:nvPicPr>
                        <pic:blipFill rotWithShape="1">
                          <a:blip r:embed="rId43" cstate="print">
                            <a:extLst>
                              <a:ext uri="{28A0092B-C50C-407E-A947-70E740481C1C}">
                                <a14:useLocalDpi xmlns:a14="http://schemas.microsoft.com/office/drawing/2010/main" val="0"/>
                              </a:ext>
                            </a:extLst>
                          </a:blip>
                          <a:srcRect l="49403"/>
                          <a:stretch/>
                        </pic:blipFill>
                        <pic:spPr>
                          <a:xfrm>
                            <a:off x="0" y="0"/>
                            <a:ext cx="352800" cy="338745"/>
                          </a:xfrm>
                          <a:prstGeom prst="rect">
                            <a:avLst/>
                          </a:prstGeom>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791C4366" w14:textId="77777777" w:rsidR="00382302" w:rsidRPr="00626F08" w:rsidRDefault="00382302" w:rsidP="00382302">
            <w:pPr>
              <w:spacing w:line="240" w:lineRule="auto"/>
              <w:contextualSpacing/>
              <w:rPr>
                <w:rFonts w:ascii="Century Gothic" w:hAnsi="Century Gothic"/>
              </w:rPr>
            </w:pPr>
            <w:r w:rsidRPr="00626F08">
              <w:rPr>
                <w:rFonts w:ascii="Century Gothic" w:hAnsi="Century Gothic"/>
              </w:rPr>
              <w:t>Export PDF</w:t>
            </w:r>
          </w:p>
        </w:tc>
      </w:tr>
      <w:tr w:rsidR="00382302" w:rsidRPr="00626F08" w14:paraId="1C24992E" w14:textId="77777777" w:rsidTr="00321714">
        <w:trPr>
          <w:trHeight w:val="561"/>
          <w:jc w:val="center"/>
        </w:trPr>
        <w:tc>
          <w:tcPr>
            <w:tcW w:w="866" w:type="dxa"/>
            <w:tcBorders>
              <w:top w:val="single" w:sz="8" w:space="0" w:color="999999"/>
              <w:left w:val="single" w:sz="8" w:space="0" w:color="999999"/>
              <w:bottom w:val="single" w:sz="8" w:space="0" w:color="999999"/>
              <w:right w:val="single" w:sz="8" w:space="0" w:color="999999"/>
            </w:tcBorders>
            <w:tcMar>
              <w:top w:w="0" w:type="dxa"/>
              <w:left w:w="70" w:type="dxa"/>
              <w:bottom w:w="0" w:type="dxa"/>
              <w:right w:w="70" w:type="dxa"/>
            </w:tcMar>
            <w:vAlign w:val="center"/>
          </w:tcPr>
          <w:p w14:paraId="1737289C" w14:textId="77777777" w:rsidR="00382302" w:rsidRPr="00626F08" w:rsidRDefault="00382302" w:rsidP="00382302">
            <w:pPr>
              <w:pStyle w:val="tabcontenu"/>
              <w:contextualSpacing/>
              <w:jc w:val="center"/>
              <w:rPr>
                <w:rFonts w:ascii="Century Gothic" w:hAnsi="Century Gothic"/>
                <w:noProof/>
                <w:lang w:eastAsia="fr-FR"/>
              </w:rPr>
            </w:pPr>
            <w:r w:rsidRPr="00626F08">
              <w:rPr>
                <w:rFonts w:ascii="Century Gothic" w:hAnsi="Century Gothic"/>
                <w:noProof/>
                <w:lang w:eastAsia="fr-FR"/>
              </w:rPr>
              <w:drawing>
                <wp:inline distT="0" distB="0" distL="0" distR="0" wp14:anchorId="3DA9A905" wp14:editId="2BEC845E">
                  <wp:extent cx="352800" cy="341516"/>
                  <wp:effectExtent l="0" t="0" r="0" b="1905"/>
                  <wp:docPr id="4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pic:cNvPicPr>
                        </pic:nvPicPr>
                        <pic:blipFill rotWithShape="1">
                          <a:blip r:embed="rId44" cstate="print">
                            <a:extLst>
                              <a:ext uri="{28A0092B-C50C-407E-A947-70E740481C1C}">
                                <a14:useLocalDpi xmlns:a14="http://schemas.microsoft.com/office/drawing/2010/main" val="0"/>
                              </a:ext>
                            </a:extLst>
                          </a:blip>
                          <a:srcRect r="49813"/>
                          <a:stretch/>
                        </pic:blipFill>
                        <pic:spPr>
                          <a:xfrm>
                            <a:off x="0" y="0"/>
                            <a:ext cx="352800" cy="341516"/>
                          </a:xfrm>
                          <a:prstGeom prst="rect">
                            <a:avLst/>
                          </a:prstGeom>
                        </pic:spPr>
                      </pic:pic>
                    </a:graphicData>
                  </a:graphic>
                </wp:inline>
              </w:drawing>
            </w:r>
          </w:p>
        </w:tc>
        <w:tc>
          <w:tcPr>
            <w:tcW w:w="7408" w:type="dxa"/>
            <w:tcBorders>
              <w:top w:val="single" w:sz="8" w:space="0" w:color="999999"/>
              <w:left w:val="nil"/>
              <w:bottom w:val="single" w:sz="8" w:space="0" w:color="999999"/>
              <w:right w:val="single" w:sz="8" w:space="0" w:color="999999"/>
            </w:tcBorders>
            <w:tcMar>
              <w:top w:w="0" w:type="dxa"/>
              <w:left w:w="70" w:type="dxa"/>
              <w:bottom w:w="0" w:type="dxa"/>
              <w:right w:w="70" w:type="dxa"/>
            </w:tcMar>
            <w:vAlign w:val="center"/>
          </w:tcPr>
          <w:p w14:paraId="3A1D9687" w14:textId="77777777" w:rsidR="00382302" w:rsidRPr="00626F08" w:rsidRDefault="00382302" w:rsidP="00382302">
            <w:pPr>
              <w:spacing w:line="240" w:lineRule="auto"/>
              <w:contextualSpacing/>
              <w:rPr>
                <w:rFonts w:ascii="Century Gothic" w:hAnsi="Century Gothic"/>
              </w:rPr>
            </w:pPr>
            <w:r w:rsidRPr="00626F08">
              <w:rPr>
                <w:rFonts w:ascii="Century Gothic" w:hAnsi="Century Gothic"/>
              </w:rPr>
              <w:t>Export Word</w:t>
            </w:r>
          </w:p>
        </w:tc>
      </w:tr>
      <w:bookmarkEnd w:id="7"/>
      <w:bookmarkEnd w:id="8"/>
      <w:bookmarkEnd w:id="9"/>
    </w:tbl>
    <w:p w14:paraId="7B4D46AB" w14:textId="77777777" w:rsidR="00EE6B6E" w:rsidRPr="00626F08" w:rsidRDefault="00EE6B6E" w:rsidP="00EE6B6E">
      <w:pPr>
        <w:rPr>
          <w:rFonts w:ascii="Century Gothic" w:hAnsi="Century Gothic"/>
          <w:lang w:eastAsia="x-none"/>
        </w:rPr>
      </w:pPr>
    </w:p>
    <w:p w14:paraId="29E7C692" w14:textId="41118CFD" w:rsidR="00C46CB9" w:rsidRPr="00626F08" w:rsidRDefault="008359A7" w:rsidP="00737D9F">
      <w:pPr>
        <w:pStyle w:val="Titre1"/>
        <w:rPr>
          <w:rFonts w:ascii="Century Gothic" w:hAnsi="Century Gothic"/>
        </w:rPr>
      </w:pPr>
      <w:bookmarkStart w:id="10" w:name="_Toc195724084"/>
      <w:r w:rsidRPr="00626F08">
        <w:rPr>
          <w:rFonts w:ascii="Century Gothic" w:hAnsi="Century Gothic"/>
        </w:rPr>
        <w:lastRenderedPageBreak/>
        <w:t xml:space="preserve">DESCRIPTION DU </w:t>
      </w:r>
      <w:r w:rsidR="00C03F54" w:rsidRPr="00626F08">
        <w:rPr>
          <w:rFonts w:ascii="Century Gothic" w:hAnsi="Century Gothic"/>
        </w:rPr>
        <w:t>PROJET</w:t>
      </w:r>
      <w:bookmarkEnd w:id="10"/>
    </w:p>
    <w:p w14:paraId="48EFB3CD" w14:textId="1B7F73B5" w:rsidR="00A071C0" w:rsidRPr="00626F08" w:rsidRDefault="00A071C0" w:rsidP="008343A5">
      <w:pPr>
        <w:widowControl w:val="0"/>
        <w:autoSpaceDE w:val="0"/>
        <w:autoSpaceDN w:val="0"/>
        <w:adjustRightInd w:val="0"/>
        <w:spacing w:after="240" w:line="360" w:lineRule="auto"/>
        <w:rPr>
          <w:rFonts w:ascii="Century Gothic" w:hAnsi="Century Gothic" w:cs="Times"/>
          <w:color w:val="000000"/>
          <w:szCs w:val="29"/>
          <w:lang w:val="fr-CI"/>
        </w:rPr>
      </w:pPr>
      <w:r w:rsidRPr="00626F08">
        <w:rPr>
          <w:rFonts w:ascii="Century Gothic" w:hAnsi="Century Gothic" w:cs="Times"/>
          <w:color w:val="000000"/>
          <w:szCs w:val="29"/>
          <w:lang w:val="fr-CI"/>
        </w:rPr>
        <w:t>Dans l’optique d’optimiser les processus de traitement de demandes remontées par les régions vers la direction centrale, ORDC souhaite se doter d’une application dénommée SD-Focus (Sales and Distribution Focus), qui permettra aux usagers d’avoir principalement un aperçu sur l’évolution de leurs demandes mais aussi sur l’évolution de l’activité sur certains KPI.</w:t>
      </w:r>
    </w:p>
    <w:p w14:paraId="661B4826" w14:textId="46121AC3" w:rsidR="00CC493D" w:rsidRPr="00626F08" w:rsidRDefault="00A071C0" w:rsidP="00C6676B">
      <w:pPr>
        <w:widowControl w:val="0"/>
        <w:autoSpaceDE w:val="0"/>
        <w:autoSpaceDN w:val="0"/>
        <w:adjustRightInd w:val="0"/>
        <w:spacing w:after="240" w:line="360" w:lineRule="auto"/>
        <w:rPr>
          <w:rFonts w:ascii="Century Gothic" w:hAnsi="Century Gothic" w:cs="Times"/>
          <w:color w:val="000000"/>
          <w:szCs w:val="24"/>
          <w:lang w:val="fr-CI"/>
        </w:rPr>
      </w:pPr>
      <w:r w:rsidRPr="00626F08">
        <w:rPr>
          <w:rFonts w:ascii="Century Gothic" w:hAnsi="Century Gothic" w:cs="Times"/>
          <w:color w:val="000000"/>
          <w:szCs w:val="24"/>
          <w:lang w:val="fr-CI"/>
        </w:rPr>
        <w:t xml:space="preserve">Cet outil permettra un suivi des demandes, une meilleure traçabilité des actions, une gestion efficace des tickets d’assistance, ainsi qu’un </w:t>
      </w:r>
      <w:proofErr w:type="spellStart"/>
      <w:r w:rsidRPr="00626F08">
        <w:rPr>
          <w:rFonts w:ascii="Century Gothic" w:hAnsi="Century Gothic" w:cs="Times"/>
          <w:color w:val="000000"/>
          <w:szCs w:val="24"/>
          <w:lang w:val="fr-CI"/>
        </w:rPr>
        <w:t>reporting</w:t>
      </w:r>
      <w:proofErr w:type="spellEnd"/>
      <w:r w:rsidRPr="00626F08">
        <w:rPr>
          <w:rFonts w:ascii="Century Gothic" w:hAnsi="Century Gothic" w:cs="Times"/>
          <w:color w:val="000000"/>
          <w:szCs w:val="24"/>
          <w:lang w:val="fr-CI"/>
        </w:rPr>
        <w:t xml:space="preserve"> dynamique à destination des Team leaders.</w:t>
      </w:r>
    </w:p>
    <w:p w14:paraId="7EE598A8" w14:textId="77777777" w:rsidR="000D1B8E" w:rsidRPr="00626F08" w:rsidRDefault="000D1B8E" w:rsidP="000D1B8E">
      <w:pPr>
        <w:spacing w:after="0" w:line="240" w:lineRule="auto"/>
        <w:jc w:val="left"/>
        <w:rPr>
          <w:rFonts w:ascii="Century Gothic" w:hAnsi="Century Gothic"/>
          <w:lang w:eastAsia="x-none"/>
        </w:rPr>
      </w:pPr>
    </w:p>
    <w:p w14:paraId="2A1205CB" w14:textId="3D019FDD" w:rsidR="00681459" w:rsidRPr="00626F08" w:rsidRDefault="005C0B56" w:rsidP="00737D9F">
      <w:pPr>
        <w:pStyle w:val="Titre1"/>
        <w:rPr>
          <w:rFonts w:ascii="Century Gothic" w:hAnsi="Century Gothic"/>
        </w:rPr>
      </w:pPr>
      <w:bookmarkStart w:id="11" w:name="_Toc195724085"/>
      <w:r w:rsidRPr="00626F08">
        <w:rPr>
          <w:rFonts w:ascii="Century Gothic" w:hAnsi="Century Gothic"/>
        </w:rPr>
        <w:lastRenderedPageBreak/>
        <w:t>DESCRIPTION FONCTIONNELLE</w:t>
      </w:r>
      <w:bookmarkEnd w:id="11"/>
    </w:p>
    <w:p w14:paraId="10750F18" w14:textId="77777777" w:rsidR="00681459" w:rsidRPr="00626F08" w:rsidRDefault="00681459" w:rsidP="00681459">
      <w:pPr>
        <w:rPr>
          <w:rFonts w:ascii="Century Gothic" w:hAnsi="Century Gothic"/>
          <w:lang w:val="fr-CI" w:eastAsia="x-none"/>
        </w:rPr>
      </w:pPr>
    </w:p>
    <w:p w14:paraId="6E33E12E" w14:textId="364695DD" w:rsidR="000973FC" w:rsidRPr="00626F08" w:rsidRDefault="000973FC" w:rsidP="000973FC">
      <w:pPr>
        <w:pStyle w:val="TexteT"/>
        <w:spacing w:line="360" w:lineRule="auto"/>
        <w:ind w:left="0"/>
        <w:rPr>
          <w:rStyle w:val="A9"/>
          <w:rFonts w:ascii="Century Gothic" w:hAnsi="Century Gothic"/>
          <w:sz w:val="22"/>
          <w:szCs w:val="22"/>
        </w:rPr>
      </w:pPr>
      <w:r w:rsidRPr="00626F08">
        <w:rPr>
          <w:rStyle w:val="A9"/>
          <w:rFonts w:ascii="Century Gothic" w:hAnsi="Century Gothic"/>
          <w:sz w:val="22"/>
          <w:szCs w:val="22"/>
        </w:rPr>
        <w:t xml:space="preserve">De manière fonctionnelle, le système à mettre en place </w:t>
      </w:r>
      <w:r w:rsidR="00C6676B" w:rsidRPr="00626F08">
        <w:rPr>
          <w:rStyle w:val="A9"/>
          <w:rFonts w:ascii="Century Gothic" w:hAnsi="Century Gothic"/>
          <w:sz w:val="22"/>
          <w:szCs w:val="22"/>
        </w:rPr>
        <w:t>offrira</w:t>
      </w:r>
      <w:r w:rsidRPr="00626F08">
        <w:rPr>
          <w:rStyle w:val="A9"/>
          <w:rFonts w:ascii="Century Gothic" w:hAnsi="Century Gothic"/>
          <w:sz w:val="22"/>
          <w:szCs w:val="22"/>
        </w:rPr>
        <w:t xml:space="preserve"> :</w:t>
      </w:r>
    </w:p>
    <w:p w14:paraId="5E29C9C2" w14:textId="1AD43183" w:rsidR="00C6676B" w:rsidRPr="00626F08" w:rsidRDefault="00C6676B" w:rsidP="00985C95">
      <w:pPr>
        <w:pStyle w:val="Paragraphedeliste"/>
        <w:numPr>
          <w:ilvl w:val="0"/>
          <w:numId w:val="12"/>
        </w:numPr>
        <w:autoSpaceDE w:val="0"/>
        <w:autoSpaceDN w:val="0"/>
        <w:adjustRightInd w:val="0"/>
        <w:spacing w:after="0" w:line="240" w:lineRule="auto"/>
        <w:jc w:val="left"/>
        <w:rPr>
          <w:rStyle w:val="A9"/>
          <w:rFonts w:ascii="Century Gothic" w:eastAsia="Times New Roman" w:hAnsi="Century Gothic"/>
          <w:sz w:val="22"/>
          <w:szCs w:val="22"/>
        </w:rPr>
      </w:pPr>
      <w:r w:rsidRPr="00626F08">
        <w:rPr>
          <w:rStyle w:val="A9"/>
          <w:rFonts w:ascii="Century Gothic" w:eastAsia="Times New Roman" w:hAnsi="Century Gothic"/>
          <w:sz w:val="22"/>
          <w:szCs w:val="22"/>
        </w:rPr>
        <w:t>La gestion des demandes de création de comptes (</w:t>
      </w:r>
      <w:proofErr w:type="spellStart"/>
      <w:r w:rsidRPr="00626F08">
        <w:rPr>
          <w:rStyle w:val="A9"/>
          <w:rFonts w:ascii="Century Gothic" w:eastAsia="Times New Roman" w:hAnsi="Century Gothic"/>
          <w:sz w:val="22"/>
          <w:szCs w:val="22"/>
        </w:rPr>
        <w:t>Kaabu</w:t>
      </w:r>
      <w:proofErr w:type="spellEnd"/>
      <w:r w:rsidRPr="00626F08">
        <w:rPr>
          <w:rStyle w:val="A9"/>
          <w:rFonts w:ascii="Century Gothic" w:eastAsia="Times New Roman" w:hAnsi="Century Gothic"/>
          <w:sz w:val="22"/>
          <w:szCs w:val="22"/>
        </w:rPr>
        <w:t>, Zebra, RLMS) ;</w:t>
      </w:r>
    </w:p>
    <w:p w14:paraId="791DBAB2" w14:textId="77777777" w:rsidR="00C6676B" w:rsidRPr="00626F08" w:rsidRDefault="00C6676B" w:rsidP="00985C95">
      <w:pPr>
        <w:pStyle w:val="Paragraphedeliste"/>
        <w:numPr>
          <w:ilvl w:val="0"/>
          <w:numId w:val="12"/>
        </w:numPr>
        <w:autoSpaceDE w:val="0"/>
        <w:autoSpaceDN w:val="0"/>
        <w:adjustRightInd w:val="0"/>
        <w:spacing w:after="0" w:line="240" w:lineRule="auto"/>
        <w:jc w:val="left"/>
        <w:rPr>
          <w:rStyle w:val="A9"/>
          <w:rFonts w:ascii="Century Gothic" w:eastAsia="Times New Roman" w:hAnsi="Century Gothic"/>
          <w:sz w:val="22"/>
          <w:szCs w:val="22"/>
        </w:rPr>
      </w:pPr>
      <w:r w:rsidRPr="00626F08">
        <w:rPr>
          <w:rStyle w:val="A9"/>
          <w:rFonts w:ascii="Century Gothic" w:eastAsia="Times New Roman" w:hAnsi="Century Gothic"/>
          <w:sz w:val="22"/>
          <w:szCs w:val="22"/>
        </w:rPr>
        <w:t xml:space="preserve">La remontée d’informations techniques (IMEI, </w:t>
      </w:r>
      <w:proofErr w:type="spellStart"/>
      <w:r w:rsidRPr="00626F08">
        <w:rPr>
          <w:rStyle w:val="A9"/>
          <w:rFonts w:ascii="Century Gothic" w:eastAsia="Times New Roman" w:hAnsi="Century Gothic"/>
          <w:sz w:val="22"/>
          <w:szCs w:val="22"/>
        </w:rPr>
        <w:t>Famoco</w:t>
      </w:r>
      <w:proofErr w:type="spellEnd"/>
      <w:r w:rsidRPr="00626F08">
        <w:rPr>
          <w:rStyle w:val="A9"/>
          <w:rFonts w:ascii="Century Gothic" w:eastAsia="Times New Roman" w:hAnsi="Century Gothic"/>
          <w:sz w:val="22"/>
          <w:szCs w:val="22"/>
        </w:rPr>
        <w:t>, etc.) ;</w:t>
      </w:r>
    </w:p>
    <w:p w14:paraId="01A214C5" w14:textId="36381956" w:rsidR="00C6676B" w:rsidRPr="00626F08" w:rsidRDefault="00C6676B" w:rsidP="00985C95">
      <w:pPr>
        <w:pStyle w:val="Paragraphedeliste"/>
        <w:numPr>
          <w:ilvl w:val="0"/>
          <w:numId w:val="12"/>
        </w:numPr>
        <w:autoSpaceDE w:val="0"/>
        <w:autoSpaceDN w:val="0"/>
        <w:adjustRightInd w:val="0"/>
        <w:spacing w:after="0" w:line="240" w:lineRule="auto"/>
        <w:jc w:val="left"/>
        <w:rPr>
          <w:rStyle w:val="A9"/>
          <w:rFonts w:ascii="Century Gothic" w:eastAsia="Times New Roman" w:hAnsi="Century Gothic"/>
          <w:sz w:val="22"/>
          <w:szCs w:val="22"/>
        </w:rPr>
      </w:pPr>
      <w:r w:rsidRPr="00626F08">
        <w:rPr>
          <w:rStyle w:val="A9"/>
          <w:rFonts w:ascii="Century Gothic" w:eastAsia="Times New Roman" w:hAnsi="Century Gothic"/>
          <w:sz w:val="22"/>
          <w:szCs w:val="22"/>
        </w:rPr>
        <w:t xml:space="preserve">Un module de </w:t>
      </w:r>
      <w:proofErr w:type="spellStart"/>
      <w:r w:rsidRPr="00626F08">
        <w:rPr>
          <w:rStyle w:val="A9"/>
          <w:rFonts w:ascii="Century Gothic" w:eastAsia="Times New Roman" w:hAnsi="Century Gothic"/>
          <w:sz w:val="22"/>
          <w:szCs w:val="22"/>
        </w:rPr>
        <w:t>ticketing</w:t>
      </w:r>
      <w:proofErr w:type="spellEnd"/>
      <w:r w:rsidRPr="00626F08">
        <w:rPr>
          <w:rStyle w:val="A9"/>
          <w:rFonts w:ascii="Century Gothic" w:eastAsia="Times New Roman" w:hAnsi="Century Gothic"/>
          <w:sz w:val="22"/>
          <w:szCs w:val="22"/>
        </w:rPr>
        <w:t xml:space="preserve"> pour les demandes d’assistance ;</w:t>
      </w:r>
    </w:p>
    <w:p w14:paraId="42DB0343" w14:textId="339C96D2" w:rsidR="00C6676B" w:rsidRDefault="00C6676B" w:rsidP="00985C95">
      <w:pPr>
        <w:pStyle w:val="Paragraphedeliste"/>
        <w:numPr>
          <w:ilvl w:val="0"/>
          <w:numId w:val="12"/>
        </w:numPr>
        <w:autoSpaceDE w:val="0"/>
        <w:autoSpaceDN w:val="0"/>
        <w:adjustRightInd w:val="0"/>
        <w:spacing w:after="0" w:line="240" w:lineRule="auto"/>
        <w:jc w:val="left"/>
        <w:rPr>
          <w:rStyle w:val="A9"/>
          <w:rFonts w:ascii="Century Gothic" w:eastAsia="Times New Roman" w:hAnsi="Century Gothic"/>
          <w:sz w:val="22"/>
          <w:szCs w:val="22"/>
        </w:rPr>
      </w:pPr>
      <w:r w:rsidRPr="00626F08">
        <w:rPr>
          <w:rStyle w:val="A9"/>
          <w:rFonts w:ascii="Century Gothic" w:eastAsia="Times New Roman" w:hAnsi="Century Gothic"/>
          <w:sz w:val="22"/>
          <w:szCs w:val="22"/>
        </w:rPr>
        <w:t xml:space="preserve">Un espace de </w:t>
      </w:r>
      <w:proofErr w:type="spellStart"/>
      <w:r w:rsidRPr="00626F08">
        <w:rPr>
          <w:rStyle w:val="A9"/>
          <w:rFonts w:ascii="Century Gothic" w:eastAsia="Times New Roman" w:hAnsi="Century Gothic"/>
          <w:sz w:val="22"/>
          <w:szCs w:val="22"/>
        </w:rPr>
        <w:t>reporting</w:t>
      </w:r>
      <w:proofErr w:type="spellEnd"/>
      <w:r w:rsidRPr="00626F08">
        <w:rPr>
          <w:rStyle w:val="A9"/>
          <w:rFonts w:ascii="Century Gothic" w:eastAsia="Times New Roman" w:hAnsi="Century Gothic"/>
          <w:sz w:val="22"/>
          <w:szCs w:val="22"/>
        </w:rPr>
        <w:t xml:space="preserve"> dédié au suivi des performances (challenge Team Leader Acquisition) ;</w:t>
      </w:r>
    </w:p>
    <w:p w14:paraId="1952CD82" w14:textId="097A8D28" w:rsidR="000369EE" w:rsidRPr="000369EE" w:rsidRDefault="000369EE" w:rsidP="000369EE">
      <w:pPr>
        <w:pStyle w:val="Paragraphedeliste"/>
        <w:numPr>
          <w:ilvl w:val="0"/>
          <w:numId w:val="12"/>
        </w:numPr>
        <w:autoSpaceDE w:val="0"/>
        <w:autoSpaceDN w:val="0"/>
        <w:adjustRightInd w:val="0"/>
        <w:spacing w:after="0" w:line="240" w:lineRule="auto"/>
        <w:jc w:val="left"/>
        <w:rPr>
          <w:rStyle w:val="A9"/>
          <w:rFonts w:ascii="Century Gothic" w:eastAsia="Times New Roman" w:hAnsi="Century Gothic"/>
          <w:sz w:val="22"/>
          <w:szCs w:val="22"/>
        </w:rPr>
      </w:pPr>
      <w:r w:rsidRPr="00626F08">
        <w:rPr>
          <w:rStyle w:val="A9"/>
          <w:rFonts w:ascii="Century Gothic" w:eastAsia="Times New Roman" w:hAnsi="Century Gothic"/>
          <w:sz w:val="22"/>
          <w:szCs w:val="22"/>
        </w:rPr>
        <w:t>Un système d’authentification sécurisé ;</w:t>
      </w:r>
    </w:p>
    <w:p w14:paraId="4DF4F36F" w14:textId="708FD91A" w:rsidR="00423A62" w:rsidRPr="00626F08" w:rsidRDefault="00C6676B" w:rsidP="00985C95">
      <w:pPr>
        <w:pStyle w:val="Paragraphedeliste"/>
        <w:numPr>
          <w:ilvl w:val="0"/>
          <w:numId w:val="12"/>
        </w:numPr>
        <w:autoSpaceDE w:val="0"/>
        <w:autoSpaceDN w:val="0"/>
        <w:adjustRightInd w:val="0"/>
        <w:spacing w:after="0" w:line="240" w:lineRule="auto"/>
        <w:jc w:val="left"/>
        <w:rPr>
          <w:rFonts w:ascii="Century Gothic" w:eastAsia="Times New Roman" w:hAnsi="Century Gothic" w:cs="Oxygen"/>
          <w:color w:val="000000"/>
        </w:rPr>
      </w:pPr>
      <w:r w:rsidRPr="00626F08">
        <w:rPr>
          <w:rStyle w:val="A9"/>
          <w:rFonts w:ascii="Century Gothic" w:eastAsia="Times New Roman" w:hAnsi="Century Gothic"/>
          <w:sz w:val="22"/>
          <w:szCs w:val="22"/>
        </w:rPr>
        <w:t xml:space="preserve">Des fonctionnalités d’administration et paramétrage (gestion des utilisateurs, droits d’accès, </w:t>
      </w:r>
      <w:proofErr w:type="spellStart"/>
      <w:r w:rsidRPr="00626F08">
        <w:rPr>
          <w:rStyle w:val="A9"/>
          <w:rFonts w:ascii="Century Gothic" w:eastAsia="Times New Roman" w:hAnsi="Century Gothic"/>
          <w:sz w:val="22"/>
          <w:szCs w:val="22"/>
        </w:rPr>
        <w:t>Region</w:t>
      </w:r>
      <w:proofErr w:type="spellEnd"/>
      <w:r w:rsidRPr="00626F08">
        <w:rPr>
          <w:rStyle w:val="A9"/>
          <w:rFonts w:ascii="Century Gothic" w:eastAsia="Times New Roman" w:hAnsi="Century Gothic"/>
          <w:sz w:val="22"/>
          <w:szCs w:val="22"/>
        </w:rPr>
        <w:t xml:space="preserve">, zone, section, </w:t>
      </w:r>
      <w:proofErr w:type="spellStart"/>
      <w:r w:rsidRPr="00626F08">
        <w:rPr>
          <w:rStyle w:val="A9"/>
          <w:rFonts w:ascii="Century Gothic" w:eastAsia="Times New Roman" w:hAnsi="Century Gothic"/>
          <w:sz w:val="22"/>
          <w:szCs w:val="22"/>
        </w:rPr>
        <w:t>device</w:t>
      </w:r>
      <w:proofErr w:type="spellEnd"/>
      <w:r w:rsidRPr="00626F08">
        <w:rPr>
          <w:rStyle w:val="A9"/>
          <w:rFonts w:ascii="Century Gothic" w:eastAsia="Times New Roman" w:hAnsi="Century Gothic"/>
          <w:sz w:val="22"/>
          <w:szCs w:val="22"/>
        </w:rPr>
        <w:t xml:space="preserve">, </w:t>
      </w:r>
      <w:proofErr w:type="spellStart"/>
      <w:r w:rsidRPr="00626F08">
        <w:rPr>
          <w:rStyle w:val="A9"/>
          <w:rFonts w:ascii="Century Gothic" w:eastAsia="Times New Roman" w:hAnsi="Century Gothic"/>
          <w:sz w:val="22"/>
          <w:szCs w:val="22"/>
        </w:rPr>
        <w:t>piece</w:t>
      </w:r>
      <w:proofErr w:type="spellEnd"/>
      <w:r w:rsidRPr="00626F08">
        <w:rPr>
          <w:rStyle w:val="A9"/>
          <w:rFonts w:ascii="Century Gothic" w:eastAsia="Times New Roman" w:hAnsi="Century Gothic"/>
          <w:sz w:val="22"/>
          <w:szCs w:val="22"/>
        </w:rPr>
        <w:t xml:space="preserve"> d'identité, marchand, plateau technique, type de </w:t>
      </w:r>
      <w:proofErr w:type="spellStart"/>
      <w:r w:rsidRPr="00626F08">
        <w:rPr>
          <w:rStyle w:val="A9"/>
          <w:rFonts w:ascii="Century Gothic" w:eastAsia="Times New Roman" w:hAnsi="Century Gothic"/>
          <w:sz w:val="22"/>
          <w:szCs w:val="22"/>
        </w:rPr>
        <w:t>requete</w:t>
      </w:r>
      <w:proofErr w:type="spellEnd"/>
      <w:r w:rsidRPr="00626F08">
        <w:rPr>
          <w:rStyle w:val="A9"/>
          <w:rFonts w:ascii="Century Gothic" w:eastAsia="Times New Roman" w:hAnsi="Century Gothic"/>
          <w:sz w:val="22"/>
          <w:szCs w:val="22"/>
        </w:rPr>
        <w:t>, catégorie Vendeur).</w:t>
      </w:r>
    </w:p>
    <w:p w14:paraId="3B4D5DBC" w14:textId="1B7250DA" w:rsidR="00487B7E" w:rsidRPr="00626F08" w:rsidRDefault="00487B7E">
      <w:pPr>
        <w:spacing w:after="0" w:line="240" w:lineRule="auto"/>
        <w:jc w:val="left"/>
        <w:rPr>
          <w:rFonts w:ascii="Century Gothic" w:hAnsi="Century Gothic"/>
        </w:rPr>
      </w:pPr>
      <w:r w:rsidRPr="00626F08">
        <w:rPr>
          <w:rFonts w:ascii="Century Gothic" w:hAnsi="Century Gothic"/>
        </w:rPr>
        <w:br w:type="page"/>
      </w:r>
    </w:p>
    <w:p w14:paraId="2EBAC3FC" w14:textId="570A218A" w:rsidR="00E47F40" w:rsidRPr="00626F08" w:rsidRDefault="00843C9A" w:rsidP="00737D9F">
      <w:pPr>
        <w:pStyle w:val="Titre1"/>
        <w:rPr>
          <w:rFonts w:ascii="Century Gothic" w:hAnsi="Century Gothic"/>
        </w:rPr>
      </w:pPr>
      <w:bookmarkStart w:id="12" w:name="_Toc195724086"/>
      <w:r w:rsidRPr="00626F08">
        <w:rPr>
          <w:rFonts w:ascii="Century Gothic" w:hAnsi="Century Gothic"/>
        </w:rPr>
        <w:lastRenderedPageBreak/>
        <w:t xml:space="preserve">IDENTIFICATION DES </w:t>
      </w:r>
      <w:r w:rsidR="00423A62" w:rsidRPr="00626F08">
        <w:rPr>
          <w:rFonts w:ascii="Century Gothic" w:hAnsi="Century Gothic"/>
          <w:lang w:val="fr-CI"/>
        </w:rPr>
        <w:t>ENTITES</w:t>
      </w:r>
      <w:r w:rsidRPr="00626F08">
        <w:rPr>
          <w:rFonts w:ascii="Century Gothic" w:hAnsi="Century Gothic"/>
        </w:rPr>
        <w:t xml:space="preserve"> DU PROJET</w:t>
      </w:r>
      <w:bookmarkEnd w:id="12"/>
    </w:p>
    <w:p w14:paraId="2B4895F1" w14:textId="5DEFCB6B" w:rsidR="003D0ED4" w:rsidRPr="00626F08" w:rsidRDefault="003D0ED4" w:rsidP="003D0ED4">
      <w:pPr>
        <w:autoSpaceDE w:val="0"/>
        <w:autoSpaceDN w:val="0"/>
        <w:adjustRightInd w:val="0"/>
        <w:spacing w:after="0" w:line="240" w:lineRule="auto"/>
        <w:jc w:val="left"/>
        <w:rPr>
          <w:rFonts w:ascii="Century Gothic" w:hAnsi="Century Gothic" w:cs="Century Gothic"/>
          <w:color w:val="000000"/>
          <w:sz w:val="24"/>
          <w:szCs w:val="24"/>
          <w:lang w:val="fr-CI"/>
        </w:rPr>
      </w:pPr>
    </w:p>
    <w:p w14:paraId="7E1264A1" w14:textId="5988B57A" w:rsidR="00BA2B73" w:rsidRPr="00626F08" w:rsidRDefault="00BA2B73" w:rsidP="00BA2B73">
      <w:pPr>
        <w:rPr>
          <w:rFonts w:ascii="Century Gothic" w:hAnsi="Century Gothic"/>
        </w:rPr>
      </w:pPr>
      <w:r w:rsidRPr="00626F08">
        <w:rPr>
          <w:rFonts w:ascii="Century Gothic" w:hAnsi="Century Gothic"/>
        </w:rPr>
        <w:t xml:space="preserve">Les entités intervenantes dans le processus de gestion de l’outil </w:t>
      </w:r>
      <w:r w:rsidR="00737D9F" w:rsidRPr="00626F08">
        <w:rPr>
          <w:rFonts w:ascii="Century Gothic" w:hAnsi="Century Gothic"/>
        </w:rPr>
        <w:t>SD FOCUS</w:t>
      </w:r>
      <w:r w:rsidR="00C71204" w:rsidRPr="00626F08">
        <w:rPr>
          <w:rFonts w:ascii="Century Gothic" w:hAnsi="Century Gothic"/>
        </w:rPr>
        <w:t xml:space="preserve"> </w:t>
      </w:r>
      <w:r w:rsidRPr="00626F08">
        <w:rPr>
          <w:rFonts w:ascii="Century Gothic" w:hAnsi="Century Gothic"/>
        </w:rPr>
        <w:t xml:space="preserve">sont les suivantes : </w:t>
      </w:r>
    </w:p>
    <w:tbl>
      <w:tblPr>
        <w:tblStyle w:val="TableauListe4-Accentuation1"/>
        <w:tblW w:w="0" w:type="auto"/>
        <w:tblLook w:val="00A0" w:firstRow="1" w:lastRow="0" w:firstColumn="1" w:lastColumn="0" w:noHBand="0" w:noVBand="0"/>
      </w:tblPr>
      <w:tblGrid>
        <w:gridCol w:w="2005"/>
        <w:gridCol w:w="7055"/>
      </w:tblGrid>
      <w:tr w:rsidR="00DC74BB" w:rsidRPr="00626F08" w14:paraId="64DA68EB" w14:textId="77777777" w:rsidTr="000369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3875B" w14:textId="12680CD8" w:rsidR="00C71204" w:rsidRPr="00C71204" w:rsidRDefault="00C71204" w:rsidP="00C71204">
            <w:pPr>
              <w:rPr>
                <w:rFonts w:ascii="Century Gothic" w:hAnsi="Century Gothic"/>
                <w:lang w:val="fr-CI"/>
              </w:rPr>
            </w:pPr>
            <w:r w:rsidRPr="00626F08">
              <w:rPr>
                <w:rFonts w:ascii="Century Gothic" w:hAnsi="Century Gothic"/>
                <w:lang w:val="fr-CI"/>
              </w:rPr>
              <w:t>Profil</w:t>
            </w:r>
          </w:p>
        </w:tc>
        <w:tc>
          <w:tcPr>
            <w:cnfStyle w:val="000010000000" w:firstRow="0" w:lastRow="0" w:firstColumn="0" w:lastColumn="0" w:oddVBand="1" w:evenVBand="0" w:oddHBand="0" w:evenHBand="0" w:firstRowFirstColumn="0" w:firstRowLastColumn="0" w:lastRowFirstColumn="0" w:lastRowLastColumn="0"/>
            <w:tcW w:w="0" w:type="auto"/>
            <w:hideMark/>
          </w:tcPr>
          <w:p w14:paraId="286C7BE9" w14:textId="77777777" w:rsidR="00C71204" w:rsidRPr="00C71204" w:rsidRDefault="00C71204" w:rsidP="00C71204">
            <w:pPr>
              <w:rPr>
                <w:rFonts w:ascii="Century Gothic" w:hAnsi="Century Gothic"/>
                <w:lang w:val="fr-CI"/>
              </w:rPr>
            </w:pPr>
            <w:r w:rsidRPr="00C71204">
              <w:rPr>
                <w:rFonts w:ascii="Century Gothic" w:hAnsi="Century Gothic"/>
                <w:lang w:val="fr-CI"/>
              </w:rPr>
              <w:t>Rôle dans l'application</w:t>
            </w:r>
          </w:p>
        </w:tc>
      </w:tr>
      <w:tr w:rsidR="00DC74BB" w:rsidRPr="00626F08" w14:paraId="020CDBE8" w14:textId="77777777" w:rsidTr="00036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1" w:themeFillTint="66"/>
            <w:hideMark/>
          </w:tcPr>
          <w:p w14:paraId="0190FE7D" w14:textId="77777777" w:rsidR="00C71204" w:rsidRDefault="00C71204" w:rsidP="00DC79B7">
            <w:pPr>
              <w:jc w:val="left"/>
              <w:rPr>
                <w:rFonts w:ascii="Century Gothic" w:hAnsi="Century Gothic"/>
                <w:b w:val="0"/>
                <w:bCs w:val="0"/>
                <w:lang w:val="fr-CI"/>
              </w:rPr>
            </w:pPr>
            <w:r w:rsidRPr="00C71204">
              <w:rPr>
                <w:rFonts w:ascii="Century Gothic" w:hAnsi="Century Gothic"/>
                <w:lang w:val="fr-CI"/>
              </w:rPr>
              <w:t xml:space="preserve">Agent </w:t>
            </w:r>
            <w:r w:rsidR="00DC79B7">
              <w:rPr>
                <w:rFonts w:ascii="Century Gothic" w:hAnsi="Century Gothic"/>
                <w:lang w:val="fr-CI"/>
              </w:rPr>
              <w:t>DCM</w:t>
            </w:r>
          </w:p>
          <w:p w14:paraId="6AA11F3C" w14:textId="77777777" w:rsidR="000369EE" w:rsidRPr="000369EE" w:rsidRDefault="000369EE" w:rsidP="000369EE">
            <w:pPr>
              <w:rPr>
                <w:rFonts w:ascii="Century Gothic" w:hAnsi="Century Gothic"/>
                <w:lang w:val="fr-CI"/>
              </w:rPr>
            </w:pPr>
          </w:p>
          <w:p w14:paraId="02D08266" w14:textId="77777777" w:rsidR="000369EE" w:rsidRDefault="000369EE" w:rsidP="000369EE">
            <w:pPr>
              <w:rPr>
                <w:rFonts w:ascii="Century Gothic" w:hAnsi="Century Gothic"/>
                <w:b w:val="0"/>
                <w:bCs w:val="0"/>
                <w:lang w:val="fr-CI"/>
              </w:rPr>
            </w:pPr>
          </w:p>
          <w:p w14:paraId="4032C7C5" w14:textId="77777777" w:rsidR="000369EE" w:rsidRDefault="000369EE" w:rsidP="000369EE">
            <w:pPr>
              <w:ind w:firstLine="708"/>
              <w:rPr>
                <w:rFonts w:ascii="Century Gothic" w:hAnsi="Century Gothic"/>
                <w:b w:val="0"/>
                <w:bCs w:val="0"/>
                <w:lang w:val="fr-CI"/>
              </w:rPr>
            </w:pPr>
          </w:p>
          <w:p w14:paraId="255772A7" w14:textId="14273BEE" w:rsidR="000369EE" w:rsidRPr="000369EE" w:rsidRDefault="000369EE" w:rsidP="000369EE">
            <w:pPr>
              <w:rPr>
                <w:rFonts w:ascii="Century Gothic" w:hAnsi="Century Gothic"/>
                <w:lang w:val="fr-CI"/>
              </w:rPr>
            </w:pPr>
          </w:p>
        </w:tc>
        <w:tc>
          <w:tcPr>
            <w:cnfStyle w:val="000010000000" w:firstRow="0" w:lastRow="0" w:firstColumn="0" w:lastColumn="0" w:oddVBand="1" w:evenVBand="0" w:oddHBand="0" w:evenHBand="0" w:firstRowFirstColumn="0" w:firstRowLastColumn="0" w:lastRowFirstColumn="0" w:lastRowLastColumn="0"/>
            <w:tcW w:w="0" w:type="auto"/>
            <w:shd w:val="clear" w:color="auto" w:fill="BDD6EE" w:themeFill="accent1" w:themeFillTint="66"/>
            <w:hideMark/>
          </w:tcPr>
          <w:p w14:paraId="75669AF9" w14:textId="721DBBC8" w:rsidR="00C71204" w:rsidRDefault="00C71204" w:rsidP="00985C95">
            <w:pPr>
              <w:pStyle w:val="Paragraphedeliste"/>
              <w:numPr>
                <w:ilvl w:val="0"/>
                <w:numId w:val="12"/>
              </w:numPr>
              <w:rPr>
                <w:rFonts w:ascii="Century Gothic" w:hAnsi="Century Gothic"/>
                <w:lang w:val="fr-CI"/>
              </w:rPr>
            </w:pPr>
            <w:r w:rsidRPr="00DD0370">
              <w:rPr>
                <w:rFonts w:ascii="Century Gothic" w:hAnsi="Century Gothic"/>
                <w:lang w:val="fr-CI"/>
              </w:rPr>
              <w:t>Crée les demandes</w:t>
            </w:r>
            <w:r w:rsidR="00FF4D2B">
              <w:rPr>
                <w:rFonts w:ascii="Century Gothic" w:hAnsi="Century Gothic"/>
                <w:lang w:val="fr-CI"/>
              </w:rPr>
              <w:t xml:space="preserve"> de tout type</w:t>
            </w:r>
            <w:r w:rsidRPr="00DD0370">
              <w:rPr>
                <w:rFonts w:ascii="Century Gothic" w:hAnsi="Century Gothic"/>
                <w:lang w:val="fr-CI"/>
              </w:rPr>
              <w:t xml:space="preserve"> </w:t>
            </w:r>
            <w:r w:rsidR="00074855" w:rsidRPr="00DD0370">
              <w:rPr>
                <w:rFonts w:ascii="Century Gothic" w:hAnsi="Century Gothic"/>
                <w:lang w:val="fr-CI"/>
              </w:rPr>
              <w:t xml:space="preserve">et </w:t>
            </w:r>
            <w:r w:rsidRPr="00DD0370">
              <w:rPr>
                <w:rFonts w:ascii="Century Gothic" w:hAnsi="Century Gothic"/>
                <w:lang w:val="fr-CI"/>
              </w:rPr>
              <w:t>suit l’état de ses demandes.</w:t>
            </w:r>
          </w:p>
          <w:p w14:paraId="06606868" w14:textId="77777777" w:rsidR="00DD0370" w:rsidRDefault="00DD0370" w:rsidP="00985C95">
            <w:pPr>
              <w:pStyle w:val="Paragraphedeliste"/>
              <w:numPr>
                <w:ilvl w:val="0"/>
                <w:numId w:val="12"/>
              </w:numPr>
              <w:rPr>
                <w:rFonts w:ascii="Century Gothic" w:hAnsi="Century Gothic"/>
                <w:lang w:val="fr-CI"/>
              </w:rPr>
            </w:pPr>
            <w:r>
              <w:rPr>
                <w:rFonts w:ascii="Century Gothic" w:hAnsi="Century Gothic"/>
                <w:lang w:val="fr-CI"/>
              </w:rPr>
              <w:t>Crée des tickets (Plainte)</w:t>
            </w:r>
          </w:p>
          <w:p w14:paraId="1885992D" w14:textId="77777777" w:rsidR="00713C05" w:rsidRDefault="00713C05"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Accède au </w:t>
            </w:r>
            <w:proofErr w:type="spellStart"/>
            <w:r w:rsidRPr="00DD0370">
              <w:rPr>
                <w:rFonts w:ascii="Century Gothic" w:hAnsi="Century Gothic"/>
                <w:lang w:val="fr-CI"/>
              </w:rPr>
              <w:t>dashboard</w:t>
            </w:r>
            <w:proofErr w:type="spellEnd"/>
            <w:r>
              <w:rPr>
                <w:rFonts w:ascii="Century Gothic" w:hAnsi="Century Gothic"/>
                <w:lang w:val="fr-CI"/>
              </w:rPr>
              <w:t xml:space="preserve"> de son secteur</w:t>
            </w:r>
          </w:p>
          <w:p w14:paraId="222E1231" w14:textId="77777777" w:rsidR="00FF4D2B" w:rsidRDefault="00FF4D2B" w:rsidP="00985C95">
            <w:pPr>
              <w:pStyle w:val="Paragraphedeliste"/>
              <w:numPr>
                <w:ilvl w:val="0"/>
                <w:numId w:val="12"/>
              </w:numPr>
              <w:rPr>
                <w:rFonts w:ascii="Century Gothic" w:hAnsi="Century Gothic"/>
                <w:lang w:val="fr-CI"/>
              </w:rPr>
            </w:pPr>
            <w:r>
              <w:rPr>
                <w:rFonts w:ascii="Century Gothic" w:hAnsi="Century Gothic"/>
                <w:lang w:val="fr-CI"/>
              </w:rPr>
              <w:t>Consulte les sites sans infra de son secteur</w:t>
            </w:r>
          </w:p>
          <w:p w14:paraId="26D6306F" w14:textId="0A264380" w:rsidR="002009B8" w:rsidRPr="00DD0370" w:rsidRDefault="002009B8" w:rsidP="00985C95">
            <w:pPr>
              <w:pStyle w:val="Paragraphedeliste"/>
              <w:numPr>
                <w:ilvl w:val="0"/>
                <w:numId w:val="12"/>
              </w:numPr>
              <w:rPr>
                <w:rFonts w:ascii="Century Gothic" w:hAnsi="Century Gothic"/>
                <w:lang w:val="fr-CI"/>
              </w:rPr>
            </w:pPr>
            <w:r>
              <w:rPr>
                <w:rFonts w:ascii="Century Gothic" w:hAnsi="Century Gothic"/>
                <w:lang w:val="fr-CI"/>
              </w:rPr>
              <w:t>Extrait</w:t>
            </w:r>
            <w:r w:rsidRPr="00DD0370">
              <w:rPr>
                <w:rFonts w:ascii="Century Gothic" w:hAnsi="Century Gothic"/>
                <w:lang w:val="fr-CI"/>
              </w:rPr>
              <w:t xml:space="preserve"> les demandes (</w:t>
            </w:r>
            <w:proofErr w:type="spellStart"/>
            <w:r w:rsidRPr="00DD0370">
              <w:rPr>
                <w:rFonts w:ascii="Century Gothic" w:hAnsi="Century Gothic"/>
                <w:lang w:val="fr-CI"/>
              </w:rPr>
              <w:t>Kaabu</w:t>
            </w:r>
            <w:proofErr w:type="spellEnd"/>
            <w:r w:rsidRPr="00DD0370">
              <w:rPr>
                <w:rFonts w:ascii="Century Gothic" w:hAnsi="Century Gothic"/>
                <w:lang w:val="fr-CI"/>
              </w:rPr>
              <w:t>, Zebra, RLMS)</w:t>
            </w:r>
            <w:r>
              <w:rPr>
                <w:rFonts w:ascii="Century Gothic" w:hAnsi="Century Gothic"/>
                <w:lang w:val="fr-CI"/>
              </w:rPr>
              <w:t xml:space="preserve"> et les sites sans infra de son secteur</w:t>
            </w:r>
          </w:p>
        </w:tc>
      </w:tr>
      <w:tr w:rsidR="00DC74BB" w:rsidRPr="00626F08" w14:paraId="19D89820" w14:textId="77777777" w:rsidTr="000369EE">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1" w:themeFillTint="33"/>
          </w:tcPr>
          <w:p w14:paraId="2ABAB8CC" w14:textId="5800D750" w:rsidR="00DC79B7" w:rsidRPr="00DC79B7" w:rsidRDefault="00DC79B7" w:rsidP="00DC79B7">
            <w:pPr>
              <w:jc w:val="left"/>
              <w:rPr>
                <w:rFonts w:ascii="Century Gothic" w:hAnsi="Century Gothic"/>
                <w:lang w:val="fr-CI"/>
              </w:rPr>
            </w:pPr>
            <w:r w:rsidRPr="00DC79B7">
              <w:rPr>
                <w:rFonts w:ascii="Century Gothic" w:hAnsi="Century Gothic"/>
                <w:lang w:val="fr-CI"/>
              </w:rPr>
              <w:t>Agent DA</w:t>
            </w:r>
          </w:p>
        </w:tc>
        <w:tc>
          <w:tcPr>
            <w:cnfStyle w:val="000010000000" w:firstRow="0" w:lastRow="0" w:firstColumn="0" w:lastColumn="0" w:oddVBand="1" w:evenVBand="0" w:oddHBand="0" w:evenHBand="0" w:firstRowFirstColumn="0" w:firstRowLastColumn="0" w:lastRowFirstColumn="0" w:lastRowLastColumn="0"/>
            <w:tcW w:w="0" w:type="auto"/>
          </w:tcPr>
          <w:p w14:paraId="3B64BA44" w14:textId="5BD1C28F" w:rsidR="00713C05" w:rsidRDefault="00DC79B7" w:rsidP="00985C95">
            <w:pPr>
              <w:pStyle w:val="Paragraphedeliste"/>
              <w:numPr>
                <w:ilvl w:val="0"/>
                <w:numId w:val="12"/>
              </w:numPr>
              <w:rPr>
                <w:rFonts w:ascii="Century Gothic" w:hAnsi="Century Gothic"/>
                <w:lang w:val="fr-CI"/>
              </w:rPr>
            </w:pPr>
            <w:r w:rsidRPr="00DD0370">
              <w:rPr>
                <w:rFonts w:ascii="Century Gothic" w:hAnsi="Century Gothic"/>
                <w:lang w:val="fr-CI"/>
              </w:rPr>
              <w:t>Crée les demandes</w:t>
            </w:r>
            <w:r w:rsidR="00FF4D2B">
              <w:rPr>
                <w:rFonts w:ascii="Century Gothic" w:hAnsi="Century Gothic"/>
                <w:lang w:val="fr-CI"/>
              </w:rPr>
              <w:t xml:space="preserve"> de tout type</w:t>
            </w:r>
          </w:p>
          <w:p w14:paraId="4E297B2A" w14:textId="523270F8" w:rsidR="00DC79B7" w:rsidRDefault="00713C05" w:rsidP="00985C95">
            <w:pPr>
              <w:pStyle w:val="Paragraphedeliste"/>
              <w:numPr>
                <w:ilvl w:val="0"/>
                <w:numId w:val="12"/>
              </w:numPr>
              <w:rPr>
                <w:rFonts w:ascii="Century Gothic" w:hAnsi="Century Gothic"/>
                <w:lang w:val="fr-CI"/>
              </w:rPr>
            </w:pPr>
            <w:r>
              <w:rPr>
                <w:rFonts w:ascii="Century Gothic" w:hAnsi="Century Gothic"/>
                <w:lang w:val="fr-CI"/>
              </w:rPr>
              <w:t>S</w:t>
            </w:r>
            <w:r w:rsidR="00DC79B7" w:rsidRPr="00DD0370">
              <w:rPr>
                <w:rFonts w:ascii="Century Gothic" w:hAnsi="Century Gothic"/>
                <w:lang w:val="fr-CI"/>
              </w:rPr>
              <w:t>uit l’état</w:t>
            </w:r>
            <w:r>
              <w:rPr>
                <w:rFonts w:ascii="Century Gothic" w:hAnsi="Century Gothic"/>
                <w:lang w:val="fr-CI"/>
              </w:rPr>
              <w:t xml:space="preserve"> d’avancement</w:t>
            </w:r>
            <w:r w:rsidR="00DC79B7" w:rsidRPr="00DD0370">
              <w:rPr>
                <w:rFonts w:ascii="Century Gothic" w:hAnsi="Century Gothic"/>
                <w:lang w:val="fr-CI"/>
              </w:rPr>
              <w:t xml:space="preserve"> de ses demandes.</w:t>
            </w:r>
          </w:p>
          <w:p w14:paraId="585040F3" w14:textId="2866DD8A" w:rsidR="00DC79B7" w:rsidRPr="00DD0370" w:rsidRDefault="00DC79B7" w:rsidP="00985C95">
            <w:pPr>
              <w:pStyle w:val="Paragraphedeliste"/>
              <w:numPr>
                <w:ilvl w:val="0"/>
                <w:numId w:val="12"/>
              </w:numPr>
              <w:rPr>
                <w:rFonts w:ascii="Century Gothic" w:hAnsi="Century Gothic"/>
                <w:lang w:val="fr-CI"/>
              </w:rPr>
            </w:pPr>
            <w:r>
              <w:rPr>
                <w:rFonts w:ascii="Century Gothic" w:hAnsi="Century Gothic"/>
                <w:lang w:val="fr-CI"/>
              </w:rPr>
              <w:t>Crée des tickets (Plainte)</w:t>
            </w:r>
          </w:p>
        </w:tc>
      </w:tr>
      <w:tr w:rsidR="002009B8" w:rsidRPr="00626F08" w14:paraId="1214D0BC" w14:textId="77777777" w:rsidTr="00036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1" w:themeFillTint="66"/>
          </w:tcPr>
          <w:p w14:paraId="3BBA2C5C" w14:textId="1E9F7A47" w:rsidR="00DC79B7" w:rsidRPr="00DC79B7" w:rsidRDefault="00DC79B7" w:rsidP="00DC79B7">
            <w:pPr>
              <w:jc w:val="left"/>
              <w:rPr>
                <w:rFonts w:ascii="Century Gothic" w:hAnsi="Century Gothic"/>
                <w:lang w:val="fr-CI"/>
              </w:rPr>
            </w:pPr>
            <w:r w:rsidRPr="00DC79B7">
              <w:rPr>
                <w:rFonts w:ascii="Century Gothic" w:hAnsi="Century Gothic"/>
                <w:lang w:val="fr-CI"/>
              </w:rPr>
              <w:t>Agent RZM</w:t>
            </w:r>
          </w:p>
        </w:tc>
        <w:tc>
          <w:tcPr>
            <w:cnfStyle w:val="000010000000" w:firstRow="0" w:lastRow="0" w:firstColumn="0" w:lastColumn="0" w:oddVBand="1" w:evenVBand="0" w:oddHBand="0" w:evenHBand="0" w:firstRowFirstColumn="0" w:firstRowLastColumn="0" w:lastRowFirstColumn="0" w:lastRowLastColumn="0"/>
            <w:tcW w:w="0" w:type="auto"/>
            <w:shd w:val="clear" w:color="auto" w:fill="BDD6EE" w:themeFill="accent1" w:themeFillTint="66"/>
          </w:tcPr>
          <w:p w14:paraId="0D4DC476" w14:textId="401128AD" w:rsidR="00DC79B7" w:rsidRDefault="00DC79B7" w:rsidP="00985C95">
            <w:pPr>
              <w:pStyle w:val="Paragraphedeliste"/>
              <w:numPr>
                <w:ilvl w:val="0"/>
                <w:numId w:val="12"/>
              </w:numPr>
              <w:rPr>
                <w:rFonts w:ascii="Century Gothic" w:hAnsi="Century Gothic"/>
                <w:lang w:val="fr-CI"/>
              </w:rPr>
            </w:pPr>
            <w:r w:rsidRPr="00DD0370">
              <w:rPr>
                <w:rFonts w:ascii="Century Gothic" w:hAnsi="Century Gothic"/>
                <w:lang w:val="fr-CI"/>
              </w:rPr>
              <w:t>Crée les demandes</w:t>
            </w:r>
            <w:r w:rsidR="00FF4D2B">
              <w:rPr>
                <w:rFonts w:ascii="Century Gothic" w:hAnsi="Century Gothic"/>
                <w:lang w:val="fr-CI"/>
              </w:rPr>
              <w:t xml:space="preserve"> de tout type</w:t>
            </w:r>
            <w:r w:rsidRPr="00DD0370">
              <w:rPr>
                <w:rFonts w:ascii="Century Gothic" w:hAnsi="Century Gothic"/>
                <w:lang w:val="fr-CI"/>
              </w:rPr>
              <w:t xml:space="preserve"> et suit l’état de ses demandes.</w:t>
            </w:r>
          </w:p>
          <w:p w14:paraId="266786C1" w14:textId="77777777" w:rsidR="00DC79B7" w:rsidRDefault="00DC79B7" w:rsidP="00985C95">
            <w:pPr>
              <w:pStyle w:val="Paragraphedeliste"/>
              <w:numPr>
                <w:ilvl w:val="0"/>
                <w:numId w:val="12"/>
              </w:numPr>
              <w:rPr>
                <w:rFonts w:ascii="Century Gothic" w:hAnsi="Century Gothic"/>
                <w:lang w:val="fr-CI"/>
              </w:rPr>
            </w:pPr>
            <w:r>
              <w:rPr>
                <w:rFonts w:ascii="Century Gothic" w:hAnsi="Century Gothic"/>
                <w:lang w:val="fr-CI"/>
              </w:rPr>
              <w:t>Crée des tickets (Plainte)</w:t>
            </w:r>
          </w:p>
          <w:p w14:paraId="594B776D" w14:textId="77777777" w:rsidR="00DC79B7" w:rsidRDefault="00DC79B7"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Accède au </w:t>
            </w:r>
            <w:proofErr w:type="spellStart"/>
            <w:r w:rsidRPr="00DD0370">
              <w:rPr>
                <w:rFonts w:ascii="Century Gothic" w:hAnsi="Century Gothic"/>
                <w:lang w:val="fr-CI"/>
              </w:rPr>
              <w:t>dashboard</w:t>
            </w:r>
            <w:proofErr w:type="spellEnd"/>
            <w:r w:rsidR="00713C05">
              <w:rPr>
                <w:rFonts w:ascii="Century Gothic" w:hAnsi="Century Gothic"/>
                <w:lang w:val="fr-CI"/>
              </w:rPr>
              <w:t xml:space="preserve"> de sa zone</w:t>
            </w:r>
          </w:p>
          <w:p w14:paraId="68D7DDE6" w14:textId="77777777" w:rsidR="00FF4D2B" w:rsidRDefault="00FF4D2B" w:rsidP="00985C95">
            <w:pPr>
              <w:pStyle w:val="Paragraphedeliste"/>
              <w:numPr>
                <w:ilvl w:val="0"/>
                <w:numId w:val="12"/>
              </w:numPr>
              <w:rPr>
                <w:rFonts w:ascii="Century Gothic" w:hAnsi="Century Gothic"/>
                <w:lang w:val="fr-CI"/>
              </w:rPr>
            </w:pPr>
            <w:r>
              <w:rPr>
                <w:rFonts w:ascii="Century Gothic" w:hAnsi="Century Gothic"/>
                <w:lang w:val="fr-CI"/>
              </w:rPr>
              <w:t>Consulte les sites sans infra de sa zone</w:t>
            </w:r>
          </w:p>
          <w:p w14:paraId="704494FE" w14:textId="0070E32F" w:rsidR="002009B8" w:rsidRPr="00FF4D2B" w:rsidRDefault="002009B8" w:rsidP="00985C95">
            <w:pPr>
              <w:pStyle w:val="Paragraphedeliste"/>
              <w:numPr>
                <w:ilvl w:val="0"/>
                <w:numId w:val="12"/>
              </w:numPr>
              <w:rPr>
                <w:rFonts w:ascii="Century Gothic" w:hAnsi="Century Gothic"/>
                <w:lang w:val="fr-CI"/>
              </w:rPr>
            </w:pPr>
            <w:r>
              <w:rPr>
                <w:rFonts w:ascii="Century Gothic" w:hAnsi="Century Gothic"/>
                <w:lang w:val="fr-CI"/>
              </w:rPr>
              <w:t>Extrait</w:t>
            </w:r>
            <w:r w:rsidRPr="00DD0370">
              <w:rPr>
                <w:rFonts w:ascii="Century Gothic" w:hAnsi="Century Gothic"/>
                <w:lang w:val="fr-CI"/>
              </w:rPr>
              <w:t xml:space="preserve"> les demandes (</w:t>
            </w:r>
            <w:proofErr w:type="spellStart"/>
            <w:r w:rsidRPr="00DD0370">
              <w:rPr>
                <w:rFonts w:ascii="Century Gothic" w:hAnsi="Century Gothic"/>
                <w:lang w:val="fr-CI"/>
              </w:rPr>
              <w:t>Kaabu</w:t>
            </w:r>
            <w:proofErr w:type="spellEnd"/>
            <w:r w:rsidRPr="00DD0370">
              <w:rPr>
                <w:rFonts w:ascii="Century Gothic" w:hAnsi="Century Gothic"/>
                <w:lang w:val="fr-CI"/>
              </w:rPr>
              <w:t>, Zebra, RLMS)</w:t>
            </w:r>
            <w:r>
              <w:rPr>
                <w:rFonts w:ascii="Century Gothic" w:hAnsi="Century Gothic"/>
                <w:lang w:val="fr-CI"/>
              </w:rPr>
              <w:t xml:space="preserve"> et les sites sans infra de sa zone</w:t>
            </w:r>
          </w:p>
        </w:tc>
      </w:tr>
      <w:tr w:rsidR="002009B8" w:rsidRPr="00626F08" w14:paraId="6F41EC36" w14:textId="77777777" w:rsidTr="000369EE">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1" w:themeFillTint="33"/>
            <w:hideMark/>
          </w:tcPr>
          <w:p w14:paraId="07FB3995" w14:textId="1B01694B" w:rsidR="00C71204" w:rsidRPr="00C71204" w:rsidRDefault="00DC79B7" w:rsidP="00DC79B7">
            <w:pPr>
              <w:jc w:val="left"/>
              <w:rPr>
                <w:rFonts w:ascii="Century Gothic" w:hAnsi="Century Gothic"/>
                <w:lang w:val="fr-CI"/>
              </w:rPr>
            </w:pPr>
            <w:r>
              <w:rPr>
                <w:rFonts w:ascii="Century Gothic" w:hAnsi="Century Gothic"/>
                <w:lang w:val="fr-CI"/>
              </w:rPr>
              <w:t xml:space="preserve">Agent </w:t>
            </w:r>
            <w:r w:rsidR="00C71204" w:rsidRPr="00C71204">
              <w:rPr>
                <w:rFonts w:ascii="Century Gothic" w:hAnsi="Century Gothic"/>
                <w:lang w:val="fr-CI"/>
              </w:rPr>
              <w:t>Team Leader</w:t>
            </w:r>
          </w:p>
        </w:tc>
        <w:tc>
          <w:tcPr>
            <w:cnfStyle w:val="000010000000" w:firstRow="0" w:lastRow="0" w:firstColumn="0" w:lastColumn="0" w:oddVBand="1" w:evenVBand="0" w:oddHBand="0" w:evenHBand="0" w:firstRowFirstColumn="0" w:firstRowLastColumn="0" w:lastRowFirstColumn="0" w:lastRowLastColumn="0"/>
            <w:tcW w:w="0" w:type="auto"/>
            <w:hideMark/>
          </w:tcPr>
          <w:p w14:paraId="20FCBB0B" w14:textId="54F646E4" w:rsidR="00074855" w:rsidRPr="00DD0370" w:rsidRDefault="00074855" w:rsidP="00985C95">
            <w:pPr>
              <w:pStyle w:val="Paragraphedeliste"/>
              <w:numPr>
                <w:ilvl w:val="0"/>
                <w:numId w:val="12"/>
              </w:numPr>
              <w:rPr>
                <w:rFonts w:ascii="Century Gothic" w:hAnsi="Century Gothic"/>
                <w:lang w:val="fr-CI"/>
              </w:rPr>
            </w:pPr>
            <w:r w:rsidRPr="00DD0370">
              <w:rPr>
                <w:rFonts w:ascii="Century Gothic" w:hAnsi="Century Gothic"/>
                <w:lang w:val="fr-CI"/>
              </w:rPr>
              <w:t>Crée les demandes</w:t>
            </w:r>
            <w:r w:rsidR="00FF4D2B">
              <w:rPr>
                <w:rFonts w:ascii="Century Gothic" w:hAnsi="Century Gothic"/>
                <w:lang w:val="fr-CI"/>
              </w:rPr>
              <w:t xml:space="preserve"> KAABU</w:t>
            </w:r>
            <w:r w:rsidRPr="00DD0370">
              <w:rPr>
                <w:rFonts w:ascii="Century Gothic" w:hAnsi="Century Gothic"/>
                <w:lang w:val="fr-CI"/>
              </w:rPr>
              <w:t xml:space="preserve"> et suit l’état de ses demandes.</w:t>
            </w:r>
          </w:p>
          <w:p w14:paraId="78E9E124" w14:textId="77777777" w:rsidR="00C71204" w:rsidRDefault="00074855" w:rsidP="00985C95">
            <w:pPr>
              <w:pStyle w:val="Paragraphedeliste"/>
              <w:numPr>
                <w:ilvl w:val="0"/>
                <w:numId w:val="12"/>
              </w:numPr>
              <w:rPr>
                <w:rFonts w:ascii="Century Gothic" w:hAnsi="Century Gothic"/>
                <w:lang w:val="fr-CI"/>
              </w:rPr>
            </w:pPr>
            <w:r w:rsidRPr="00DD0370">
              <w:rPr>
                <w:rFonts w:ascii="Century Gothic" w:hAnsi="Century Gothic"/>
                <w:lang w:val="fr-CI"/>
              </w:rPr>
              <w:t>S</w:t>
            </w:r>
            <w:r w:rsidR="00C71204" w:rsidRPr="00DD0370">
              <w:rPr>
                <w:rFonts w:ascii="Century Gothic" w:hAnsi="Century Gothic"/>
                <w:lang w:val="fr-CI"/>
              </w:rPr>
              <w:t xml:space="preserve">uit </w:t>
            </w:r>
            <w:r w:rsidRPr="00DD0370">
              <w:rPr>
                <w:rFonts w:ascii="Century Gothic" w:hAnsi="Century Gothic"/>
                <w:lang w:val="fr-CI"/>
              </w:rPr>
              <w:t>le</w:t>
            </w:r>
            <w:r w:rsidR="00C71204" w:rsidRPr="00DD0370">
              <w:rPr>
                <w:rFonts w:ascii="Century Gothic" w:hAnsi="Century Gothic"/>
                <w:lang w:val="fr-CI"/>
              </w:rPr>
              <w:t xml:space="preserve">s performances de </w:t>
            </w:r>
            <w:r w:rsidRPr="00DD0370">
              <w:rPr>
                <w:rFonts w:ascii="Century Gothic" w:hAnsi="Century Gothic"/>
                <w:lang w:val="fr-CI"/>
              </w:rPr>
              <w:t xml:space="preserve">son </w:t>
            </w:r>
            <w:r w:rsidR="00C71204" w:rsidRPr="00DD0370">
              <w:rPr>
                <w:rFonts w:ascii="Century Gothic" w:hAnsi="Century Gothic"/>
                <w:lang w:val="fr-CI"/>
              </w:rPr>
              <w:t>équipe</w:t>
            </w:r>
            <w:r w:rsidR="00DD0370" w:rsidRPr="00DD0370">
              <w:rPr>
                <w:rFonts w:ascii="Century Gothic" w:hAnsi="Century Gothic"/>
                <w:lang w:val="fr-CI"/>
              </w:rPr>
              <w:t xml:space="preserve"> à travers le challenge team leader</w:t>
            </w:r>
          </w:p>
          <w:p w14:paraId="4BDCC36C" w14:textId="2723C314" w:rsidR="00DD0370" w:rsidRPr="00DD0370" w:rsidRDefault="00DD0370" w:rsidP="00985C95">
            <w:pPr>
              <w:pStyle w:val="Paragraphedeliste"/>
              <w:numPr>
                <w:ilvl w:val="0"/>
                <w:numId w:val="12"/>
              </w:numPr>
              <w:rPr>
                <w:rFonts w:ascii="Century Gothic" w:hAnsi="Century Gothic"/>
                <w:lang w:val="fr-CI"/>
              </w:rPr>
            </w:pPr>
            <w:r>
              <w:rPr>
                <w:rFonts w:ascii="Century Gothic" w:hAnsi="Century Gothic"/>
                <w:lang w:val="fr-CI"/>
              </w:rPr>
              <w:t>Crée des tickets (Plainte)</w:t>
            </w:r>
          </w:p>
        </w:tc>
      </w:tr>
      <w:tr w:rsidR="002009B8" w:rsidRPr="00626F08" w14:paraId="7BEC2CFC" w14:textId="77777777" w:rsidTr="00036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1" w:themeFillTint="66"/>
            <w:hideMark/>
          </w:tcPr>
          <w:p w14:paraId="28B78515" w14:textId="43C0C421" w:rsidR="00C71204" w:rsidRPr="00C71204" w:rsidRDefault="00074855" w:rsidP="00C71204">
            <w:pPr>
              <w:rPr>
                <w:rFonts w:ascii="Century Gothic" w:hAnsi="Century Gothic"/>
                <w:lang w:val="fr-CI"/>
              </w:rPr>
            </w:pPr>
            <w:r w:rsidRPr="00DD0370">
              <w:rPr>
                <w:rFonts w:ascii="Century Gothic" w:hAnsi="Century Gothic"/>
                <w:lang w:val="fr-CI"/>
              </w:rPr>
              <w:t>S</w:t>
            </w:r>
            <w:r w:rsidR="00C71204" w:rsidRPr="00C71204">
              <w:rPr>
                <w:rFonts w:ascii="Century Gothic" w:hAnsi="Century Gothic"/>
                <w:lang w:val="fr-CI"/>
              </w:rPr>
              <w:t>upport</w:t>
            </w:r>
          </w:p>
        </w:tc>
        <w:tc>
          <w:tcPr>
            <w:cnfStyle w:val="000010000000" w:firstRow="0" w:lastRow="0" w:firstColumn="0" w:lastColumn="0" w:oddVBand="1" w:evenVBand="0" w:oddHBand="0" w:evenHBand="0" w:firstRowFirstColumn="0" w:firstRowLastColumn="0" w:lastRowFirstColumn="0" w:lastRowLastColumn="0"/>
            <w:tcW w:w="0" w:type="auto"/>
            <w:shd w:val="clear" w:color="auto" w:fill="BDD6EE" w:themeFill="accent1" w:themeFillTint="66"/>
            <w:hideMark/>
          </w:tcPr>
          <w:p w14:paraId="237934D2" w14:textId="626AFAB7" w:rsidR="00C71204" w:rsidRPr="00DD0370" w:rsidRDefault="00C71204"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Traite les </w:t>
            </w:r>
            <w:r w:rsidR="00074855" w:rsidRPr="00DD0370">
              <w:rPr>
                <w:rFonts w:ascii="Century Gothic" w:hAnsi="Century Gothic"/>
                <w:lang w:val="fr-CI"/>
              </w:rPr>
              <w:t>requêtes</w:t>
            </w:r>
            <w:r w:rsidRPr="00DD0370">
              <w:rPr>
                <w:rFonts w:ascii="Century Gothic" w:hAnsi="Century Gothic"/>
                <w:lang w:val="fr-CI"/>
              </w:rPr>
              <w:t xml:space="preserve">, met à jour les statuts, </w:t>
            </w:r>
            <w:r w:rsidR="00074855" w:rsidRPr="00DD0370">
              <w:rPr>
                <w:rFonts w:ascii="Century Gothic" w:hAnsi="Century Gothic"/>
                <w:lang w:val="fr-CI"/>
              </w:rPr>
              <w:t>laisse</w:t>
            </w:r>
            <w:r w:rsidRPr="00DD0370">
              <w:rPr>
                <w:rFonts w:ascii="Century Gothic" w:hAnsi="Century Gothic"/>
                <w:lang w:val="fr-CI"/>
              </w:rPr>
              <w:t xml:space="preserve"> </w:t>
            </w:r>
            <w:r w:rsidR="00074855" w:rsidRPr="00DD0370">
              <w:rPr>
                <w:rFonts w:ascii="Century Gothic" w:hAnsi="Century Gothic"/>
                <w:lang w:val="fr-CI"/>
              </w:rPr>
              <w:t>des</w:t>
            </w:r>
            <w:r w:rsidRPr="00DD0370">
              <w:rPr>
                <w:rFonts w:ascii="Century Gothic" w:hAnsi="Century Gothic"/>
                <w:lang w:val="fr-CI"/>
              </w:rPr>
              <w:t xml:space="preserve"> </w:t>
            </w:r>
            <w:r w:rsidR="00074855" w:rsidRPr="00DD0370">
              <w:rPr>
                <w:rFonts w:ascii="Century Gothic" w:hAnsi="Century Gothic"/>
                <w:lang w:val="fr-CI"/>
              </w:rPr>
              <w:t>commentaires relatifs aux requêtes traitées</w:t>
            </w:r>
            <w:r w:rsidRPr="00DD0370">
              <w:rPr>
                <w:rFonts w:ascii="Century Gothic" w:hAnsi="Century Gothic"/>
                <w:lang w:val="fr-CI"/>
              </w:rPr>
              <w:t>.</w:t>
            </w:r>
          </w:p>
        </w:tc>
      </w:tr>
      <w:tr w:rsidR="002009B8" w:rsidRPr="00626F08" w14:paraId="77E20E77" w14:textId="77777777" w:rsidTr="000369EE">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1" w:themeFillTint="33"/>
          </w:tcPr>
          <w:p w14:paraId="0DE6E112" w14:textId="2BA34542" w:rsidR="00DC79B7" w:rsidRPr="00DC79B7" w:rsidRDefault="00DC79B7" w:rsidP="00C71204">
            <w:pPr>
              <w:rPr>
                <w:rFonts w:ascii="Century Gothic" w:hAnsi="Century Gothic"/>
                <w:lang w:val="fr-CI"/>
              </w:rPr>
            </w:pPr>
            <w:r w:rsidRPr="00DC79B7">
              <w:rPr>
                <w:rFonts w:ascii="Century Gothic" w:hAnsi="Century Gothic"/>
                <w:lang w:val="fr-CI"/>
              </w:rPr>
              <w:t>Administrateur BO</w:t>
            </w:r>
          </w:p>
        </w:tc>
        <w:tc>
          <w:tcPr>
            <w:cnfStyle w:val="000010000000" w:firstRow="0" w:lastRow="0" w:firstColumn="0" w:lastColumn="0" w:oddVBand="1" w:evenVBand="0" w:oddHBand="0" w:evenHBand="0" w:firstRowFirstColumn="0" w:firstRowLastColumn="0" w:lastRowFirstColumn="0" w:lastRowLastColumn="0"/>
            <w:tcW w:w="0" w:type="auto"/>
          </w:tcPr>
          <w:p w14:paraId="216ED7EE" w14:textId="1C3563E9" w:rsidR="00DC79B7" w:rsidRDefault="00DC79B7"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Accède au </w:t>
            </w:r>
            <w:proofErr w:type="spellStart"/>
            <w:r w:rsidRPr="00DD0370">
              <w:rPr>
                <w:rFonts w:ascii="Century Gothic" w:hAnsi="Century Gothic"/>
                <w:lang w:val="fr-CI"/>
              </w:rPr>
              <w:t>dashboard</w:t>
            </w:r>
            <w:proofErr w:type="spellEnd"/>
            <w:r w:rsidR="00713C05">
              <w:rPr>
                <w:rFonts w:ascii="Century Gothic" w:hAnsi="Century Gothic"/>
                <w:lang w:val="fr-CI"/>
              </w:rPr>
              <w:t xml:space="preserve"> de sa région</w:t>
            </w:r>
            <w:r w:rsidR="002009B8">
              <w:rPr>
                <w:rFonts w:ascii="Century Gothic" w:hAnsi="Century Gothic"/>
                <w:lang w:val="fr-CI"/>
              </w:rPr>
              <w:t>.</w:t>
            </w:r>
          </w:p>
          <w:p w14:paraId="3E604AE5" w14:textId="49480EA4" w:rsidR="00713C05" w:rsidRDefault="00FF4D2B" w:rsidP="00985C95">
            <w:pPr>
              <w:pStyle w:val="Paragraphedeliste"/>
              <w:numPr>
                <w:ilvl w:val="0"/>
                <w:numId w:val="12"/>
              </w:numPr>
              <w:rPr>
                <w:rFonts w:ascii="Century Gothic" w:hAnsi="Century Gothic"/>
                <w:lang w:val="fr-CI"/>
              </w:rPr>
            </w:pPr>
            <w:r w:rsidRPr="00DD0370">
              <w:rPr>
                <w:rFonts w:ascii="Century Gothic" w:hAnsi="Century Gothic"/>
                <w:lang w:val="fr-CI"/>
              </w:rPr>
              <w:t>Crée les demandes et suit l’état de ses demandes.</w:t>
            </w:r>
          </w:p>
          <w:p w14:paraId="6C668E94" w14:textId="5669FF56" w:rsidR="002009B8" w:rsidRPr="00FF4D2B" w:rsidRDefault="002009B8" w:rsidP="00985C95">
            <w:pPr>
              <w:pStyle w:val="Paragraphedeliste"/>
              <w:numPr>
                <w:ilvl w:val="0"/>
                <w:numId w:val="12"/>
              </w:numPr>
              <w:rPr>
                <w:rFonts w:ascii="Century Gothic" w:hAnsi="Century Gothic"/>
                <w:lang w:val="fr-CI"/>
              </w:rPr>
            </w:pPr>
            <w:r>
              <w:rPr>
                <w:rFonts w:ascii="Century Gothic" w:hAnsi="Century Gothic"/>
                <w:lang w:val="fr-CI"/>
              </w:rPr>
              <w:t>Fait les</w:t>
            </w:r>
            <w:r w:rsidRPr="00DD0370">
              <w:rPr>
                <w:rFonts w:ascii="Century Gothic" w:hAnsi="Century Gothic"/>
                <w:lang w:val="fr-CI"/>
              </w:rPr>
              <w:t xml:space="preserve"> remontées FAMOCO </w:t>
            </w:r>
            <w:r>
              <w:rPr>
                <w:rFonts w:ascii="Century Gothic" w:hAnsi="Century Gothic"/>
                <w:lang w:val="fr-CI"/>
              </w:rPr>
              <w:t>et</w:t>
            </w:r>
            <w:r w:rsidRPr="00DD0370">
              <w:rPr>
                <w:rFonts w:ascii="Century Gothic" w:hAnsi="Century Gothic"/>
                <w:lang w:val="fr-CI"/>
              </w:rPr>
              <w:t xml:space="preserve"> IMEI</w:t>
            </w:r>
            <w:r>
              <w:rPr>
                <w:rFonts w:ascii="Century Gothic" w:hAnsi="Century Gothic"/>
                <w:lang w:val="fr-CI"/>
              </w:rPr>
              <w:t xml:space="preserve"> de sa région</w:t>
            </w:r>
          </w:p>
          <w:p w14:paraId="63850D3C" w14:textId="4C8D97B2" w:rsidR="00DC74BB" w:rsidRDefault="00FF4D2B" w:rsidP="00985C95">
            <w:pPr>
              <w:pStyle w:val="Paragraphedeliste"/>
              <w:numPr>
                <w:ilvl w:val="0"/>
                <w:numId w:val="12"/>
              </w:numPr>
              <w:rPr>
                <w:rFonts w:ascii="Century Gothic" w:hAnsi="Century Gothic"/>
                <w:lang w:val="fr-CI"/>
              </w:rPr>
            </w:pPr>
            <w:r>
              <w:rPr>
                <w:rFonts w:ascii="Century Gothic" w:hAnsi="Century Gothic"/>
                <w:lang w:val="fr-CI"/>
              </w:rPr>
              <w:t>Extrait</w:t>
            </w:r>
            <w:r w:rsidR="00DC79B7" w:rsidRPr="00DD0370">
              <w:rPr>
                <w:rFonts w:ascii="Century Gothic" w:hAnsi="Century Gothic"/>
                <w:lang w:val="fr-CI"/>
              </w:rPr>
              <w:t xml:space="preserve"> les demandes (</w:t>
            </w:r>
            <w:proofErr w:type="spellStart"/>
            <w:r w:rsidR="00DC79B7" w:rsidRPr="00DD0370">
              <w:rPr>
                <w:rFonts w:ascii="Century Gothic" w:hAnsi="Century Gothic"/>
                <w:lang w:val="fr-CI"/>
              </w:rPr>
              <w:t>Kaabu</w:t>
            </w:r>
            <w:proofErr w:type="spellEnd"/>
            <w:r w:rsidR="00DC79B7" w:rsidRPr="00DD0370">
              <w:rPr>
                <w:rFonts w:ascii="Century Gothic" w:hAnsi="Century Gothic"/>
                <w:lang w:val="fr-CI"/>
              </w:rPr>
              <w:t>, Zebra, RLMS), la liste des marchands</w:t>
            </w:r>
            <w:r w:rsidR="002009B8">
              <w:rPr>
                <w:rFonts w:ascii="Century Gothic" w:hAnsi="Century Gothic"/>
                <w:lang w:val="fr-CI"/>
              </w:rPr>
              <w:t xml:space="preserve">, les sites sans infra </w:t>
            </w:r>
            <w:r w:rsidR="00DC79B7" w:rsidRPr="00DD0370">
              <w:rPr>
                <w:rFonts w:ascii="Century Gothic" w:hAnsi="Century Gothic"/>
                <w:lang w:val="fr-CI"/>
              </w:rPr>
              <w:t xml:space="preserve">et </w:t>
            </w:r>
            <w:r w:rsidR="002009B8">
              <w:rPr>
                <w:rFonts w:ascii="Century Gothic" w:hAnsi="Century Gothic"/>
                <w:lang w:val="fr-CI"/>
              </w:rPr>
              <w:t>l</w:t>
            </w:r>
            <w:r w:rsidR="00DC79B7" w:rsidRPr="00DD0370">
              <w:rPr>
                <w:rFonts w:ascii="Century Gothic" w:hAnsi="Century Gothic"/>
                <w:lang w:val="fr-CI"/>
              </w:rPr>
              <w:t>es remontées FAMOCO</w:t>
            </w:r>
            <w:r w:rsidR="00DC74BB">
              <w:rPr>
                <w:rFonts w:ascii="Century Gothic" w:hAnsi="Century Gothic"/>
                <w:lang w:val="fr-CI"/>
              </w:rPr>
              <w:t xml:space="preserve"> </w:t>
            </w:r>
            <w:r>
              <w:rPr>
                <w:rFonts w:ascii="Century Gothic" w:hAnsi="Century Gothic"/>
                <w:lang w:val="fr-CI"/>
              </w:rPr>
              <w:t>de sa région.</w:t>
            </w:r>
          </w:p>
          <w:p w14:paraId="6F016DA4" w14:textId="5C3CE35F" w:rsidR="00914166" w:rsidRPr="00DC74BB" w:rsidRDefault="00914166" w:rsidP="00985C95">
            <w:pPr>
              <w:pStyle w:val="Paragraphedeliste"/>
              <w:numPr>
                <w:ilvl w:val="0"/>
                <w:numId w:val="12"/>
              </w:numPr>
              <w:rPr>
                <w:rFonts w:ascii="Century Gothic" w:hAnsi="Century Gothic"/>
                <w:lang w:val="fr-CI"/>
              </w:rPr>
            </w:pPr>
            <w:r>
              <w:rPr>
                <w:rFonts w:ascii="Century Gothic" w:hAnsi="Century Gothic"/>
                <w:lang w:val="fr-CI"/>
              </w:rPr>
              <w:t xml:space="preserve">Extrait les remontées IMEI s’il a ce </w:t>
            </w:r>
            <w:r w:rsidR="00052422">
              <w:rPr>
                <w:rFonts w:ascii="Century Gothic" w:hAnsi="Century Gothic"/>
                <w:lang w:val="fr-CI"/>
              </w:rPr>
              <w:t>droit</w:t>
            </w:r>
          </w:p>
          <w:p w14:paraId="6D552E67" w14:textId="5E39F57B" w:rsidR="00DC79B7" w:rsidRPr="002009B8" w:rsidRDefault="00FF4D2B" w:rsidP="00985C95">
            <w:pPr>
              <w:pStyle w:val="Paragraphedeliste"/>
              <w:numPr>
                <w:ilvl w:val="0"/>
                <w:numId w:val="12"/>
              </w:numPr>
              <w:rPr>
                <w:rFonts w:ascii="Century Gothic" w:hAnsi="Century Gothic"/>
                <w:lang w:val="fr-CI"/>
              </w:rPr>
            </w:pPr>
            <w:r>
              <w:rPr>
                <w:rFonts w:ascii="Century Gothic" w:hAnsi="Century Gothic"/>
                <w:lang w:val="fr-CI"/>
              </w:rPr>
              <w:t>Consulte les sites sans infra de sa région</w:t>
            </w:r>
          </w:p>
        </w:tc>
      </w:tr>
      <w:tr w:rsidR="002009B8" w:rsidRPr="00626F08" w14:paraId="19ED23A0" w14:textId="77777777" w:rsidTr="000369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BDD6EE" w:themeFill="accent1" w:themeFillTint="66"/>
            <w:hideMark/>
          </w:tcPr>
          <w:p w14:paraId="0051F321" w14:textId="50325344" w:rsidR="00C71204" w:rsidRPr="00C71204" w:rsidRDefault="002009B8" w:rsidP="00C71204">
            <w:pPr>
              <w:rPr>
                <w:rFonts w:ascii="Century Gothic" w:hAnsi="Century Gothic"/>
                <w:lang w:val="fr-CI"/>
              </w:rPr>
            </w:pPr>
            <w:r>
              <w:rPr>
                <w:rFonts w:ascii="Century Gothic" w:hAnsi="Century Gothic"/>
                <w:lang w:val="fr-CI"/>
              </w:rPr>
              <w:lastRenderedPageBreak/>
              <w:t>Super a</w:t>
            </w:r>
            <w:r w:rsidR="00C71204" w:rsidRPr="00C71204">
              <w:rPr>
                <w:rFonts w:ascii="Century Gothic" w:hAnsi="Century Gothic"/>
                <w:lang w:val="fr-CI"/>
              </w:rPr>
              <w:t>dministrateur</w:t>
            </w:r>
          </w:p>
        </w:tc>
        <w:tc>
          <w:tcPr>
            <w:cnfStyle w:val="000010000000" w:firstRow="0" w:lastRow="0" w:firstColumn="0" w:lastColumn="0" w:oddVBand="1" w:evenVBand="0" w:oddHBand="0" w:evenHBand="0" w:firstRowFirstColumn="0" w:firstRowLastColumn="0" w:lastRowFirstColumn="0" w:lastRowLastColumn="0"/>
            <w:tcW w:w="0" w:type="auto"/>
            <w:shd w:val="clear" w:color="auto" w:fill="BDD6EE" w:themeFill="accent1" w:themeFillTint="66"/>
            <w:hideMark/>
          </w:tcPr>
          <w:p w14:paraId="5206E2F0" w14:textId="115DB16B" w:rsidR="00C71204" w:rsidRPr="00DD0370" w:rsidRDefault="00C71204"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Gère les accès utilisateurs, </w:t>
            </w:r>
            <w:r w:rsidR="00074855" w:rsidRPr="00DD0370">
              <w:rPr>
                <w:rFonts w:ascii="Century Gothic" w:hAnsi="Century Gothic"/>
                <w:lang w:val="fr-CI"/>
              </w:rPr>
              <w:t xml:space="preserve">gère les paramétrages généraux </w:t>
            </w:r>
            <w:r w:rsidRPr="00DD0370">
              <w:rPr>
                <w:rFonts w:ascii="Century Gothic" w:hAnsi="Century Gothic"/>
                <w:lang w:val="fr-CI"/>
              </w:rPr>
              <w:t>et supervise l’ensemble du système.</w:t>
            </w:r>
          </w:p>
          <w:p w14:paraId="1DA4A784" w14:textId="73AABE80" w:rsidR="00074855" w:rsidRPr="00DD0370" w:rsidRDefault="00074855"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Accède aux </w:t>
            </w:r>
            <w:proofErr w:type="spellStart"/>
            <w:r w:rsidRPr="00DD0370">
              <w:rPr>
                <w:rFonts w:ascii="Century Gothic" w:hAnsi="Century Gothic"/>
                <w:lang w:val="fr-CI"/>
              </w:rPr>
              <w:t>dashboards</w:t>
            </w:r>
            <w:proofErr w:type="spellEnd"/>
          </w:p>
          <w:p w14:paraId="6DD8B2BE" w14:textId="2CAB5D28" w:rsidR="00DC74BB" w:rsidRPr="00DC74BB" w:rsidRDefault="00074855"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Extrait </w:t>
            </w:r>
            <w:r w:rsidR="00DC74BB">
              <w:rPr>
                <w:rFonts w:ascii="Century Gothic" w:hAnsi="Century Gothic"/>
                <w:lang w:val="fr-CI"/>
              </w:rPr>
              <w:t xml:space="preserve">toutes </w:t>
            </w:r>
            <w:r w:rsidRPr="00DD0370">
              <w:rPr>
                <w:rFonts w:ascii="Century Gothic" w:hAnsi="Century Gothic"/>
                <w:lang w:val="fr-CI"/>
              </w:rPr>
              <w:t>les demandes (</w:t>
            </w:r>
            <w:proofErr w:type="spellStart"/>
            <w:r w:rsidRPr="00DD0370">
              <w:rPr>
                <w:rFonts w:ascii="Century Gothic" w:hAnsi="Century Gothic"/>
                <w:lang w:val="fr-CI"/>
              </w:rPr>
              <w:t>Kaabu</w:t>
            </w:r>
            <w:proofErr w:type="spellEnd"/>
            <w:r w:rsidRPr="00DD0370">
              <w:rPr>
                <w:rFonts w:ascii="Century Gothic" w:hAnsi="Century Gothic"/>
                <w:lang w:val="fr-CI"/>
              </w:rPr>
              <w:t>, Zebra, RLMS), la liste des marchands, des sites sans infr</w:t>
            </w:r>
            <w:r w:rsidR="00557799">
              <w:rPr>
                <w:rFonts w:ascii="Century Gothic" w:hAnsi="Century Gothic"/>
                <w:lang w:val="fr-CI"/>
              </w:rPr>
              <w:t>a</w:t>
            </w:r>
            <w:r w:rsidRPr="00DD0370">
              <w:rPr>
                <w:rFonts w:ascii="Century Gothic" w:hAnsi="Century Gothic"/>
                <w:lang w:val="fr-CI"/>
              </w:rPr>
              <w:t xml:space="preserve"> et </w:t>
            </w:r>
            <w:r w:rsidR="00557799">
              <w:rPr>
                <w:rFonts w:ascii="Century Gothic" w:hAnsi="Century Gothic"/>
                <w:lang w:val="fr-CI"/>
              </w:rPr>
              <w:t>l</w:t>
            </w:r>
            <w:r w:rsidRPr="00DD0370">
              <w:rPr>
                <w:rFonts w:ascii="Century Gothic" w:hAnsi="Century Gothic"/>
                <w:lang w:val="fr-CI"/>
              </w:rPr>
              <w:t>es remontées FAMOCO</w:t>
            </w:r>
          </w:p>
          <w:p w14:paraId="62E8D981" w14:textId="3073579C" w:rsidR="00DD0370" w:rsidRPr="00DD0370" w:rsidRDefault="00DD0370" w:rsidP="00985C95">
            <w:pPr>
              <w:pStyle w:val="Paragraphedeliste"/>
              <w:numPr>
                <w:ilvl w:val="0"/>
                <w:numId w:val="12"/>
              </w:numPr>
              <w:rPr>
                <w:rFonts w:ascii="Century Gothic" w:hAnsi="Century Gothic"/>
                <w:lang w:val="fr-CI"/>
              </w:rPr>
            </w:pPr>
            <w:r w:rsidRPr="00DD0370">
              <w:rPr>
                <w:rFonts w:ascii="Century Gothic" w:hAnsi="Century Gothic"/>
                <w:lang w:val="fr-CI"/>
              </w:rPr>
              <w:t xml:space="preserve">Attribue les </w:t>
            </w:r>
            <w:r w:rsidR="00557799" w:rsidRPr="00DD0370">
              <w:rPr>
                <w:rFonts w:ascii="Century Gothic" w:hAnsi="Century Gothic"/>
                <w:lang w:val="fr-CI"/>
              </w:rPr>
              <w:t>requêtes</w:t>
            </w:r>
            <w:r w:rsidRPr="00DD0370">
              <w:rPr>
                <w:rFonts w:ascii="Century Gothic" w:hAnsi="Century Gothic"/>
                <w:lang w:val="fr-CI"/>
              </w:rPr>
              <w:t xml:space="preserve"> aux supports</w:t>
            </w:r>
          </w:p>
        </w:tc>
      </w:tr>
    </w:tbl>
    <w:p w14:paraId="61A0019B" w14:textId="77777777" w:rsidR="00423A62" w:rsidRPr="00626F08" w:rsidRDefault="00423A62" w:rsidP="00BA2B73">
      <w:pPr>
        <w:rPr>
          <w:rFonts w:ascii="Century Gothic" w:hAnsi="Century Gothic"/>
          <w:lang w:val="fr-CI"/>
        </w:rPr>
      </w:pPr>
    </w:p>
    <w:p w14:paraId="429407D6" w14:textId="71CDBB10" w:rsidR="00BD0A73" w:rsidRPr="00626F08" w:rsidRDefault="00321C00" w:rsidP="00737D9F">
      <w:pPr>
        <w:pStyle w:val="Titre1"/>
        <w:rPr>
          <w:rFonts w:ascii="Century Gothic" w:hAnsi="Century Gothic"/>
        </w:rPr>
      </w:pPr>
      <w:bookmarkStart w:id="13" w:name="_Toc195724087"/>
      <w:r w:rsidRPr="00626F08">
        <w:rPr>
          <w:rFonts w:ascii="Century Gothic" w:hAnsi="Century Gothic"/>
        </w:rPr>
        <w:lastRenderedPageBreak/>
        <w:t xml:space="preserve">IDENTIFICATION DES </w:t>
      </w:r>
      <w:r w:rsidR="009B6F43" w:rsidRPr="00626F08">
        <w:rPr>
          <w:rFonts w:ascii="Century Gothic" w:hAnsi="Century Gothic"/>
        </w:rPr>
        <w:t>CAS D’UTILISATIONS</w:t>
      </w:r>
      <w:bookmarkEnd w:id="13"/>
    </w:p>
    <w:p w14:paraId="52D535B7" w14:textId="77777777" w:rsidR="00681459" w:rsidRPr="00626F08" w:rsidRDefault="00681459" w:rsidP="00BD0A73">
      <w:pPr>
        <w:rPr>
          <w:rFonts w:ascii="Century Gothic" w:hAnsi="Century Gothic"/>
        </w:rPr>
      </w:pPr>
      <w:bookmarkStart w:id="14" w:name="_Hlk63504505"/>
    </w:p>
    <w:p w14:paraId="43FD86D7" w14:textId="1A914A1F" w:rsidR="001D7FD2" w:rsidRPr="00626F08" w:rsidRDefault="009B6F43" w:rsidP="00BD0A73">
      <w:pPr>
        <w:rPr>
          <w:rFonts w:ascii="Century Gothic" w:hAnsi="Century Gothic"/>
        </w:rPr>
      </w:pPr>
      <w:r w:rsidRPr="00626F08">
        <w:rPr>
          <w:rFonts w:ascii="Century Gothic" w:hAnsi="Century Gothic"/>
        </w:rPr>
        <w:t xml:space="preserve">Les cas d’utilisation à </w:t>
      </w:r>
      <w:r w:rsidR="00CA6A3B" w:rsidRPr="00626F08">
        <w:rPr>
          <w:rFonts w:ascii="Century Gothic" w:hAnsi="Century Gothic"/>
        </w:rPr>
        <w:t>implémenter</w:t>
      </w:r>
      <w:r w:rsidRPr="00626F08">
        <w:rPr>
          <w:rFonts w:ascii="Century Gothic" w:hAnsi="Century Gothic"/>
        </w:rPr>
        <w:t xml:space="preserve"> dans la solution </w:t>
      </w:r>
      <w:r w:rsidR="00CA6A3B" w:rsidRPr="00626F08">
        <w:rPr>
          <w:rFonts w:ascii="Century Gothic" w:hAnsi="Century Gothic"/>
        </w:rPr>
        <w:t>seront catégorisés comme suite :</w:t>
      </w:r>
    </w:p>
    <w:tbl>
      <w:tblPr>
        <w:tblStyle w:val="Grilledutableau"/>
        <w:tblW w:w="930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ayout w:type="fixed"/>
        <w:tblLook w:val="04A0" w:firstRow="1" w:lastRow="0" w:firstColumn="1" w:lastColumn="0" w:noHBand="0" w:noVBand="1"/>
      </w:tblPr>
      <w:tblGrid>
        <w:gridCol w:w="2864"/>
        <w:gridCol w:w="533"/>
        <w:gridCol w:w="5906"/>
      </w:tblGrid>
      <w:tr w:rsidR="00072974" w:rsidRPr="00072974" w14:paraId="59599594" w14:textId="77777777" w:rsidTr="00072974">
        <w:trPr>
          <w:trHeight w:val="661"/>
        </w:trPr>
        <w:tc>
          <w:tcPr>
            <w:tcW w:w="2864" w:type="dxa"/>
            <w:shd w:val="clear" w:color="auto" w:fill="5B9BD5" w:themeFill="accent1"/>
            <w:vAlign w:val="center"/>
          </w:tcPr>
          <w:bookmarkEnd w:id="14"/>
          <w:p w14:paraId="1C4481A7" w14:textId="77777777" w:rsidR="00BA2B73" w:rsidRPr="00072974" w:rsidRDefault="00BA2B73" w:rsidP="0001559F">
            <w:pPr>
              <w:jc w:val="center"/>
              <w:rPr>
                <w:rFonts w:ascii="Century Gothic" w:hAnsi="Century Gothic"/>
                <w:b/>
                <w:color w:val="FFFFFF" w:themeColor="background1"/>
              </w:rPr>
            </w:pPr>
            <w:r w:rsidRPr="00072974">
              <w:rPr>
                <w:rFonts w:ascii="Century Gothic" w:hAnsi="Century Gothic"/>
                <w:b/>
                <w:color w:val="FFFFFF" w:themeColor="background1"/>
              </w:rPr>
              <w:t>Module</w:t>
            </w:r>
          </w:p>
        </w:tc>
        <w:tc>
          <w:tcPr>
            <w:tcW w:w="533" w:type="dxa"/>
            <w:shd w:val="clear" w:color="auto" w:fill="5B9BD5" w:themeFill="accent1"/>
            <w:vAlign w:val="center"/>
          </w:tcPr>
          <w:p w14:paraId="0B2E91E7" w14:textId="77777777" w:rsidR="00BA2B73" w:rsidRPr="00072974" w:rsidRDefault="00BA2B73" w:rsidP="0001559F">
            <w:pPr>
              <w:jc w:val="center"/>
              <w:rPr>
                <w:rFonts w:ascii="Century Gothic" w:hAnsi="Century Gothic"/>
                <w:b/>
                <w:color w:val="FFFFFF" w:themeColor="background1"/>
              </w:rPr>
            </w:pPr>
            <w:r w:rsidRPr="00072974">
              <w:rPr>
                <w:rFonts w:ascii="Century Gothic" w:hAnsi="Century Gothic"/>
                <w:b/>
                <w:color w:val="FFFFFF" w:themeColor="background1"/>
              </w:rPr>
              <w:t>#</w:t>
            </w:r>
          </w:p>
        </w:tc>
        <w:tc>
          <w:tcPr>
            <w:tcW w:w="5906" w:type="dxa"/>
            <w:shd w:val="clear" w:color="auto" w:fill="5B9BD5" w:themeFill="accent1"/>
            <w:vAlign w:val="center"/>
          </w:tcPr>
          <w:p w14:paraId="14A0012B" w14:textId="77777777" w:rsidR="00BA2B73" w:rsidRPr="00072974" w:rsidRDefault="00BA2B73" w:rsidP="0001559F">
            <w:pPr>
              <w:jc w:val="center"/>
              <w:rPr>
                <w:rFonts w:ascii="Century Gothic" w:hAnsi="Century Gothic"/>
                <w:b/>
                <w:color w:val="FFFFFF" w:themeColor="background1"/>
              </w:rPr>
            </w:pPr>
            <w:r w:rsidRPr="00072974">
              <w:rPr>
                <w:rFonts w:ascii="Century Gothic" w:hAnsi="Century Gothic"/>
                <w:b/>
                <w:color w:val="FFFFFF" w:themeColor="background1"/>
              </w:rPr>
              <w:t>Cas d’utilisation</w:t>
            </w:r>
          </w:p>
        </w:tc>
      </w:tr>
      <w:tr w:rsidR="00025FD6" w:rsidRPr="00626F08" w14:paraId="3FB632C6" w14:textId="77777777" w:rsidTr="00072974">
        <w:tc>
          <w:tcPr>
            <w:tcW w:w="2864" w:type="dxa"/>
            <w:vMerge w:val="restart"/>
            <w:shd w:val="clear" w:color="auto" w:fill="5B9BD5" w:themeFill="accent1"/>
            <w:vAlign w:val="center"/>
          </w:tcPr>
          <w:p w14:paraId="2A4E2F87" w14:textId="77777777" w:rsidR="00025FD6" w:rsidRPr="00072974" w:rsidRDefault="00025FD6" w:rsidP="00681459">
            <w:pPr>
              <w:jc w:val="left"/>
              <w:rPr>
                <w:rFonts w:ascii="Century Gothic" w:hAnsi="Century Gothic"/>
                <w:b/>
                <w:color w:val="FFFFFF" w:themeColor="background1"/>
              </w:rPr>
            </w:pPr>
            <w:r w:rsidRPr="00072974">
              <w:rPr>
                <w:rFonts w:ascii="Century Gothic" w:hAnsi="Century Gothic"/>
                <w:b/>
                <w:color w:val="FFFFFF" w:themeColor="background1"/>
              </w:rPr>
              <w:t>Application web Back office</w:t>
            </w:r>
          </w:p>
        </w:tc>
        <w:tc>
          <w:tcPr>
            <w:tcW w:w="533" w:type="dxa"/>
            <w:shd w:val="clear" w:color="auto" w:fill="5B9BD5" w:themeFill="accent1"/>
            <w:vAlign w:val="center"/>
          </w:tcPr>
          <w:p w14:paraId="1482075E" w14:textId="77777777" w:rsidR="00025FD6" w:rsidRPr="00072974" w:rsidRDefault="00025FD6" w:rsidP="00681459">
            <w:pPr>
              <w:jc w:val="left"/>
              <w:rPr>
                <w:rFonts w:ascii="Century Gothic" w:hAnsi="Century Gothic"/>
                <w:color w:val="FFFFFF" w:themeColor="background1"/>
              </w:rPr>
            </w:pPr>
            <w:r w:rsidRPr="00072974">
              <w:rPr>
                <w:rFonts w:ascii="Century Gothic" w:hAnsi="Century Gothic"/>
                <w:color w:val="FFFFFF" w:themeColor="background1"/>
              </w:rPr>
              <w:t>1</w:t>
            </w:r>
          </w:p>
        </w:tc>
        <w:tc>
          <w:tcPr>
            <w:tcW w:w="5906" w:type="dxa"/>
            <w:shd w:val="clear" w:color="auto" w:fill="BDD6EE" w:themeFill="accent1" w:themeFillTint="66"/>
            <w:vAlign w:val="center"/>
          </w:tcPr>
          <w:p w14:paraId="5B6152E6" w14:textId="132EF2B6" w:rsidR="00025FD6" w:rsidRPr="00626F08" w:rsidRDefault="00025FD6" w:rsidP="00681459">
            <w:pPr>
              <w:jc w:val="left"/>
              <w:rPr>
                <w:rFonts w:ascii="Century Gothic" w:hAnsi="Century Gothic"/>
              </w:rPr>
            </w:pPr>
            <w:r w:rsidRPr="00626F08">
              <w:rPr>
                <w:rFonts w:ascii="Century Gothic" w:hAnsi="Century Gothic"/>
              </w:rPr>
              <w:t xml:space="preserve">Gestion des </w:t>
            </w:r>
            <w:r w:rsidR="00074855" w:rsidRPr="00626F08">
              <w:rPr>
                <w:rFonts w:ascii="Century Gothic" w:hAnsi="Century Gothic"/>
              </w:rPr>
              <w:t xml:space="preserve">demandes </w:t>
            </w:r>
            <w:r w:rsidR="00F821C1" w:rsidRPr="00626F08">
              <w:rPr>
                <w:rFonts w:ascii="Century Gothic" w:hAnsi="Century Gothic"/>
              </w:rPr>
              <w:t>(Zebra, KAABU, RLMS)</w:t>
            </w:r>
          </w:p>
        </w:tc>
      </w:tr>
      <w:tr w:rsidR="00025FD6" w:rsidRPr="00626F08" w14:paraId="142CCA49" w14:textId="77777777" w:rsidTr="000369EE">
        <w:tc>
          <w:tcPr>
            <w:tcW w:w="2864" w:type="dxa"/>
            <w:vMerge/>
            <w:shd w:val="clear" w:color="auto" w:fill="5B9BD5" w:themeFill="accent1"/>
            <w:vAlign w:val="center"/>
          </w:tcPr>
          <w:p w14:paraId="4BC69B03" w14:textId="77777777" w:rsidR="00025FD6" w:rsidRPr="00626F08" w:rsidRDefault="00025FD6" w:rsidP="00681459">
            <w:pPr>
              <w:jc w:val="left"/>
              <w:rPr>
                <w:rFonts w:ascii="Century Gothic" w:hAnsi="Century Gothic"/>
                <w:b/>
                <w:color w:val="ED7D31" w:themeColor="accent2"/>
              </w:rPr>
            </w:pPr>
          </w:p>
        </w:tc>
        <w:tc>
          <w:tcPr>
            <w:tcW w:w="533" w:type="dxa"/>
            <w:shd w:val="clear" w:color="auto" w:fill="5B9BD5" w:themeFill="accent1"/>
            <w:vAlign w:val="center"/>
          </w:tcPr>
          <w:p w14:paraId="1D35AE10" w14:textId="77777777" w:rsidR="00025FD6" w:rsidRPr="00072974" w:rsidRDefault="00025FD6" w:rsidP="00681459">
            <w:pPr>
              <w:jc w:val="left"/>
              <w:rPr>
                <w:rFonts w:ascii="Century Gothic" w:hAnsi="Century Gothic"/>
                <w:color w:val="FFFFFF" w:themeColor="background1"/>
              </w:rPr>
            </w:pPr>
            <w:r w:rsidRPr="00072974">
              <w:rPr>
                <w:rFonts w:ascii="Century Gothic" w:hAnsi="Century Gothic"/>
                <w:color w:val="FFFFFF" w:themeColor="background1"/>
              </w:rPr>
              <w:t>2</w:t>
            </w:r>
          </w:p>
        </w:tc>
        <w:tc>
          <w:tcPr>
            <w:tcW w:w="5906" w:type="dxa"/>
            <w:shd w:val="clear" w:color="auto" w:fill="DEEAF6" w:themeFill="accent1" w:themeFillTint="33"/>
            <w:vAlign w:val="center"/>
          </w:tcPr>
          <w:p w14:paraId="2F636BD6" w14:textId="6336D911" w:rsidR="00025FD6" w:rsidRPr="00626F08" w:rsidRDefault="00F821C1" w:rsidP="00681459">
            <w:pPr>
              <w:jc w:val="left"/>
              <w:rPr>
                <w:rFonts w:ascii="Century Gothic" w:hAnsi="Century Gothic"/>
              </w:rPr>
            </w:pPr>
            <w:r w:rsidRPr="00626F08">
              <w:rPr>
                <w:rFonts w:ascii="Century Gothic" w:hAnsi="Century Gothic"/>
              </w:rPr>
              <w:t>Gestion des remontées IMEI</w:t>
            </w:r>
          </w:p>
        </w:tc>
      </w:tr>
      <w:tr w:rsidR="00F821C1" w:rsidRPr="00626F08" w14:paraId="524E2C08" w14:textId="77777777" w:rsidTr="00072974">
        <w:tc>
          <w:tcPr>
            <w:tcW w:w="2864" w:type="dxa"/>
            <w:vMerge/>
            <w:shd w:val="clear" w:color="auto" w:fill="5B9BD5" w:themeFill="accent1"/>
            <w:vAlign w:val="center"/>
          </w:tcPr>
          <w:p w14:paraId="4844E2F4" w14:textId="77777777" w:rsidR="00F821C1" w:rsidRPr="00626F08" w:rsidRDefault="00F821C1" w:rsidP="00681459">
            <w:pPr>
              <w:jc w:val="left"/>
              <w:rPr>
                <w:rFonts w:ascii="Century Gothic" w:hAnsi="Century Gothic"/>
                <w:b/>
                <w:color w:val="ED7D31" w:themeColor="accent2"/>
              </w:rPr>
            </w:pPr>
          </w:p>
        </w:tc>
        <w:tc>
          <w:tcPr>
            <w:tcW w:w="533" w:type="dxa"/>
            <w:shd w:val="clear" w:color="auto" w:fill="5B9BD5" w:themeFill="accent1"/>
            <w:vAlign w:val="center"/>
          </w:tcPr>
          <w:p w14:paraId="15C393D8" w14:textId="1BFC2392" w:rsidR="00F821C1" w:rsidRPr="00072974" w:rsidRDefault="00F821C1" w:rsidP="00681459">
            <w:pPr>
              <w:jc w:val="left"/>
              <w:rPr>
                <w:rFonts w:ascii="Century Gothic" w:hAnsi="Century Gothic"/>
                <w:color w:val="FFFFFF" w:themeColor="background1"/>
              </w:rPr>
            </w:pPr>
            <w:r w:rsidRPr="00072974">
              <w:rPr>
                <w:rFonts w:ascii="Century Gothic" w:hAnsi="Century Gothic"/>
                <w:color w:val="FFFFFF" w:themeColor="background1"/>
              </w:rPr>
              <w:t>3</w:t>
            </w:r>
          </w:p>
        </w:tc>
        <w:tc>
          <w:tcPr>
            <w:tcW w:w="5906" w:type="dxa"/>
            <w:shd w:val="clear" w:color="auto" w:fill="BDD6EE" w:themeFill="accent1" w:themeFillTint="66"/>
            <w:vAlign w:val="center"/>
          </w:tcPr>
          <w:p w14:paraId="0B0B79D9" w14:textId="125545A5" w:rsidR="00F821C1" w:rsidRPr="00626F08" w:rsidRDefault="00F821C1" w:rsidP="00681459">
            <w:pPr>
              <w:jc w:val="left"/>
              <w:rPr>
                <w:rFonts w:ascii="Century Gothic" w:hAnsi="Century Gothic"/>
              </w:rPr>
            </w:pPr>
            <w:r w:rsidRPr="00626F08">
              <w:rPr>
                <w:rFonts w:ascii="Century Gothic" w:hAnsi="Century Gothic"/>
              </w:rPr>
              <w:t>Gestion des sites sans infra</w:t>
            </w:r>
          </w:p>
        </w:tc>
      </w:tr>
      <w:tr w:rsidR="00765622" w:rsidRPr="00626F08" w14:paraId="72E54236" w14:textId="77777777" w:rsidTr="000369EE">
        <w:tc>
          <w:tcPr>
            <w:tcW w:w="2864" w:type="dxa"/>
            <w:vMerge/>
            <w:shd w:val="clear" w:color="auto" w:fill="5B9BD5" w:themeFill="accent1"/>
            <w:vAlign w:val="center"/>
          </w:tcPr>
          <w:p w14:paraId="54776023" w14:textId="77777777" w:rsidR="00765622" w:rsidRPr="00626F08" w:rsidRDefault="00765622" w:rsidP="00681459">
            <w:pPr>
              <w:jc w:val="left"/>
              <w:rPr>
                <w:rFonts w:ascii="Century Gothic" w:hAnsi="Century Gothic"/>
                <w:b/>
                <w:color w:val="ED7D31" w:themeColor="accent2"/>
              </w:rPr>
            </w:pPr>
          </w:p>
        </w:tc>
        <w:tc>
          <w:tcPr>
            <w:tcW w:w="533" w:type="dxa"/>
            <w:shd w:val="clear" w:color="auto" w:fill="5B9BD5" w:themeFill="accent1"/>
            <w:vAlign w:val="center"/>
          </w:tcPr>
          <w:p w14:paraId="02AFFB68" w14:textId="00EB8B8F" w:rsidR="00765622" w:rsidRPr="00072974" w:rsidRDefault="00F821C1" w:rsidP="00681459">
            <w:pPr>
              <w:jc w:val="left"/>
              <w:rPr>
                <w:rFonts w:ascii="Century Gothic" w:hAnsi="Century Gothic"/>
                <w:color w:val="FFFFFF" w:themeColor="background1"/>
              </w:rPr>
            </w:pPr>
            <w:r w:rsidRPr="00072974">
              <w:rPr>
                <w:rFonts w:ascii="Century Gothic" w:hAnsi="Century Gothic"/>
                <w:color w:val="FFFFFF" w:themeColor="background1"/>
              </w:rPr>
              <w:t>4</w:t>
            </w:r>
          </w:p>
        </w:tc>
        <w:tc>
          <w:tcPr>
            <w:tcW w:w="5906" w:type="dxa"/>
            <w:shd w:val="clear" w:color="auto" w:fill="DEEAF6" w:themeFill="accent1" w:themeFillTint="33"/>
            <w:vAlign w:val="center"/>
          </w:tcPr>
          <w:p w14:paraId="344C6C58" w14:textId="1903F1A0" w:rsidR="00765622" w:rsidRPr="00626F08" w:rsidRDefault="00F821C1" w:rsidP="00681459">
            <w:pPr>
              <w:jc w:val="left"/>
              <w:rPr>
                <w:rFonts w:ascii="Century Gothic" w:hAnsi="Century Gothic"/>
              </w:rPr>
            </w:pPr>
            <w:r w:rsidRPr="00626F08">
              <w:rPr>
                <w:rFonts w:ascii="Century Gothic" w:hAnsi="Century Gothic"/>
              </w:rPr>
              <w:t>Gestion des marchands accepteurs</w:t>
            </w:r>
          </w:p>
        </w:tc>
      </w:tr>
      <w:tr w:rsidR="00765622" w:rsidRPr="00626F08" w14:paraId="190447DE" w14:textId="77777777" w:rsidTr="00072974">
        <w:tc>
          <w:tcPr>
            <w:tcW w:w="2864" w:type="dxa"/>
            <w:vMerge/>
            <w:shd w:val="clear" w:color="auto" w:fill="5B9BD5" w:themeFill="accent1"/>
            <w:vAlign w:val="center"/>
          </w:tcPr>
          <w:p w14:paraId="15590852" w14:textId="77777777" w:rsidR="00765622" w:rsidRPr="00626F08" w:rsidRDefault="00765622" w:rsidP="00765622">
            <w:pPr>
              <w:jc w:val="left"/>
              <w:rPr>
                <w:rFonts w:ascii="Century Gothic" w:hAnsi="Century Gothic"/>
                <w:b/>
                <w:color w:val="ED7D31" w:themeColor="accent2"/>
              </w:rPr>
            </w:pPr>
          </w:p>
        </w:tc>
        <w:tc>
          <w:tcPr>
            <w:tcW w:w="533" w:type="dxa"/>
            <w:shd w:val="clear" w:color="auto" w:fill="5B9BD5" w:themeFill="accent1"/>
          </w:tcPr>
          <w:p w14:paraId="13A0F54D" w14:textId="5B4BA385" w:rsidR="00765622" w:rsidRPr="00072974" w:rsidRDefault="00F821C1" w:rsidP="00765622">
            <w:pPr>
              <w:jc w:val="left"/>
              <w:rPr>
                <w:rFonts w:ascii="Century Gothic" w:hAnsi="Century Gothic"/>
                <w:color w:val="FFFFFF" w:themeColor="background1"/>
              </w:rPr>
            </w:pPr>
            <w:r w:rsidRPr="00072974">
              <w:rPr>
                <w:rFonts w:ascii="Century Gothic" w:hAnsi="Century Gothic"/>
                <w:color w:val="FFFFFF" w:themeColor="background1"/>
              </w:rPr>
              <w:t>5</w:t>
            </w:r>
          </w:p>
        </w:tc>
        <w:tc>
          <w:tcPr>
            <w:tcW w:w="5906" w:type="dxa"/>
            <w:shd w:val="clear" w:color="auto" w:fill="BDD6EE" w:themeFill="accent1" w:themeFillTint="66"/>
            <w:vAlign w:val="center"/>
          </w:tcPr>
          <w:p w14:paraId="20EF57B4" w14:textId="77302A4C" w:rsidR="00765622" w:rsidRPr="00626F08" w:rsidRDefault="00F821C1" w:rsidP="00765622">
            <w:pPr>
              <w:jc w:val="left"/>
              <w:rPr>
                <w:rFonts w:ascii="Century Gothic" w:hAnsi="Century Gothic"/>
              </w:rPr>
            </w:pPr>
            <w:r w:rsidRPr="00626F08">
              <w:rPr>
                <w:rFonts w:ascii="Century Gothic" w:hAnsi="Century Gothic"/>
              </w:rPr>
              <w:t>Gestion des souscription FAMOCO</w:t>
            </w:r>
          </w:p>
        </w:tc>
      </w:tr>
      <w:tr w:rsidR="00765622" w:rsidRPr="00626F08" w14:paraId="007D4CF2" w14:textId="77777777" w:rsidTr="000369EE">
        <w:tc>
          <w:tcPr>
            <w:tcW w:w="2864" w:type="dxa"/>
            <w:vMerge/>
            <w:shd w:val="clear" w:color="auto" w:fill="5B9BD5" w:themeFill="accent1"/>
            <w:vAlign w:val="center"/>
          </w:tcPr>
          <w:p w14:paraId="5445E152" w14:textId="77777777" w:rsidR="00765622" w:rsidRPr="00626F08" w:rsidRDefault="00765622" w:rsidP="00765622">
            <w:pPr>
              <w:jc w:val="left"/>
              <w:rPr>
                <w:rFonts w:ascii="Century Gothic" w:hAnsi="Century Gothic"/>
                <w:b/>
                <w:color w:val="ED7D31" w:themeColor="accent2"/>
              </w:rPr>
            </w:pPr>
          </w:p>
        </w:tc>
        <w:tc>
          <w:tcPr>
            <w:tcW w:w="533" w:type="dxa"/>
            <w:shd w:val="clear" w:color="auto" w:fill="5B9BD5" w:themeFill="accent1"/>
          </w:tcPr>
          <w:p w14:paraId="17E1E02E" w14:textId="4CBEC90A" w:rsidR="00765622" w:rsidRPr="00072974" w:rsidRDefault="00F821C1" w:rsidP="00765622">
            <w:pPr>
              <w:jc w:val="left"/>
              <w:rPr>
                <w:rFonts w:ascii="Century Gothic" w:hAnsi="Century Gothic"/>
                <w:color w:val="FFFFFF" w:themeColor="background1"/>
              </w:rPr>
            </w:pPr>
            <w:r w:rsidRPr="00072974">
              <w:rPr>
                <w:rFonts w:ascii="Century Gothic" w:hAnsi="Century Gothic"/>
                <w:color w:val="FFFFFF" w:themeColor="background1"/>
              </w:rPr>
              <w:t>6</w:t>
            </w:r>
          </w:p>
        </w:tc>
        <w:tc>
          <w:tcPr>
            <w:tcW w:w="5906" w:type="dxa"/>
            <w:shd w:val="clear" w:color="auto" w:fill="DEEAF6" w:themeFill="accent1" w:themeFillTint="33"/>
            <w:vAlign w:val="center"/>
          </w:tcPr>
          <w:p w14:paraId="4F6212EF" w14:textId="3500DE4C" w:rsidR="00765622" w:rsidRPr="00626F08" w:rsidRDefault="00765622" w:rsidP="00765622">
            <w:pPr>
              <w:jc w:val="left"/>
              <w:rPr>
                <w:rFonts w:ascii="Century Gothic" w:hAnsi="Century Gothic"/>
              </w:rPr>
            </w:pPr>
            <w:r w:rsidRPr="00626F08">
              <w:rPr>
                <w:rFonts w:ascii="Century Gothic" w:hAnsi="Century Gothic"/>
              </w:rPr>
              <w:t>Gestion d</w:t>
            </w:r>
            <w:r w:rsidR="00F821C1" w:rsidRPr="00626F08">
              <w:rPr>
                <w:rFonts w:ascii="Century Gothic" w:hAnsi="Century Gothic"/>
              </w:rPr>
              <w:t xml:space="preserve">u </w:t>
            </w:r>
            <w:proofErr w:type="spellStart"/>
            <w:r w:rsidR="00F821C1" w:rsidRPr="00626F08">
              <w:rPr>
                <w:rFonts w:ascii="Century Gothic" w:hAnsi="Century Gothic"/>
              </w:rPr>
              <w:t>ticketing</w:t>
            </w:r>
            <w:proofErr w:type="spellEnd"/>
          </w:p>
        </w:tc>
      </w:tr>
      <w:tr w:rsidR="00765622" w:rsidRPr="00626F08" w14:paraId="26451342" w14:textId="77777777" w:rsidTr="00072974">
        <w:tc>
          <w:tcPr>
            <w:tcW w:w="2864" w:type="dxa"/>
            <w:vMerge/>
            <w:shd w:val="clear" w:color="auto" w:fill="5B9BD5" w:themeFill="accent1"/>
            <w:vAlign w:val="center"/>
          </w:tcPr>
          <w:p w14:paraId="61FD8587" w14:textId="77777777" w:rsidR="00765622" w:rsidRPr="00626F08" w:rsidRDefault="00765622" w:rsidP="00765622">
            <w:pPr>
              <w:jc w:val="left"/>
              <w:rPr>
                <w:rFonts w:ascii="Century Gothic" w:hAnsi="Century Gothic"/>
                <w:b/>
                <w:color w:val="ED7D31" w:themeColor="accent2"/>
              </w:rPr>
            </w:pPr>
          </w:p>
        </w:tc>
        <w:tc>
          <w:tcPr>
            <w:tcW w:w="533" w:type="dxa"/>
            <w:shd w:val="clear" w:color="auto" w:fill="5B9BD5" w:themeFill="accent1"/>
          </w:tcPr>
          <w:p w14:paraId="55F86CED" w14:textId="26BB971A" w:rsidR="00765622" w:rsidRPr="00072974" w:rsidRDefault="00F821C1" w:rsidP="00765622">
            <w:pPr>
              <w:jc w:val="left"/>
              <w:rPr>
                <w:rFonts w:ascii="Century Gothic" w:hAnsi="Century Gothic"/>
                <w:color w:val="FFFFFF" w:themeColor="background1"/>
              </w:rPr>
            </w:pPr>
            <w:r w:rsidRPr="00072974">
              <w:rPr>
                <w:rFonts w:ascii="Century Gothic" w:hAnsi="Century Gothic"/>
                <w:color w:val="FFFFFF" w:themeColor="background1"/>
              </w:rPr>
              <w:t>7</w:t>
            </w:r>
          </w:p>
        </w:tc>
        <w:tc>
          <w:tcPr>
            <w:tcW w:w="5906" w:type="dxa"/>
            <w:shd w:val="clear" w:color="auto" w:fill="BDD6EE" w:themeFill="accent1" w:themeFillTint="66"/>
            <w:vAlign w:val="center"/>
          </w:tcPr>
          <w:p w14:paraId="3677A015" w14:textId="7EE06598" w:rsidR="00765622" w:rsidRPr="00626F08" w:rsidRDefault="00765622" w:rsidP="00765622">
            <w:pPr>
              <w:jc w:val="left"/>
              <w:rPr>
                <w:rFonts w:ascii="Century Gothic" w:hAnsi="Century Gothic"/>
              </w:rPr>
            </w:pPr>
            <w:r w:rsidRPr="00626F08">
              <w:rPr>
                <w:rFonts w:ascii="Century Gothic" w:hAnsi="Century Gothic"/>
              </w:rPr>
              <w:t>Administration</w:t>
            </w:r>
          </w:p>
        </w:tc>
      </w:tr>
      <w:tr w:rsidR="00C63BB8" w:rsidRPr="00626F08" w14:paraId="41688F25" w14:textId="77777777" w:rsidTr="000369EE">
        <w:tc>
          <w:tcPr>
            <w:tcW w:w="2864" w:type="dxa"/>
            <w:vMerge/>
            <w:shd w:val="clear" w:color="auto" w:fill="5B9BD5" w:themeFill="accent1"/>
            <w:vAlign w:val="center"/>
          </w:tcPr>
          <w:p w14:paraId="5932EB77" w14:textId="77777777" w:rsidR="00C63BB8" w:rsidRPr="00626F08" w:rsidRDefault="00C63BB8" w:rsidP="00765622">
            <w:pPr>
              <w:jc w:val="left"/>
              <w:rPr>
                <w:rFonts w:ascii="Century Gothic" w:hAnsi="Century Gothic"/>
                <w:b/>
                <w:color w:val="ED7D31" w:themeColor="accent2"/>
              </w:rPr>
            </w:pPr>
          </w:p>
        </w:tc>
        <w:tc>
          <w:tcPr>
            <w:tcW w:w="533" w:type="dxa"/>
            <w:shd w:val="clear" w:color="auto" w:fill="5B9BD5" w:themeFill="accent1"/>
          </w:tcPr>
          <w:p w14:paraId="118026A6" w14:textId="5FE0FD14" w:rsidR="00C63BB8" w:rsidRPr="00072974" w:rsidRDefault="00BC7618" w:rsidP="00765622">
            <w:pPr>
              <w:jc w:val="left"/>
              <w:rPr>
                <w:rFonts w:ascii="Century Gothic" w:hAnsi="Century Gothic"/>
                <w:color w:val="FFFFFF" w:themeColor="background1"/>
              </w:rPr>
            </w:pPr>
            <w:r w:rsidRPr="00072974">
              <w:rPr>
                <w:rFonts w:ascii="Century Gothic" w:hAnsi="Century Gothic"/>
                <w:color w:val="FFFFFF" w:themeColor="background1"/>
              </w:rPr>
              <w:t>8</w:t>
            </w:r>
          </w:p>
        </w:tc>
        <w:tc>
          <w:tcPr>
            <w:tcW w:w="5906" w:type="dxa"/>
            <w:shd w:val="clear" w:color="auto" w:fill="DEEAF6" w:themeFill="accent1" w:themeFillTint="33"/>
            <w:vAlign w:val="center"/>
          </w:tcPr>
          <w:p w14:paraId="7C576FCA" w14:textId="69E2C72C" w:rsidR="00C63BB8" w:rsidRPr="00626F08" w:rsidRDefault="00C63BB8" w:rsidP="00765622">
            <w:pPr>
              <w:jc w:val="left"/>
              <w:rPr>
                <w:rFonts w:ascii="Century Gothic" w:hAnsi="Century Gothic"/>
              </w:rPr>
            </w:pPr>
            <w:r w:rsidRPr="00626F08">
              <w:rPr>
                <w:rFonts w:ascii="Century Gothic" w:hAnsi="Century Gothic"/>
              </w:rPr>
              <w:t>Gestion du Challenge Team Leader</w:t>
            </w:r>
          </w:p>
        </w:tc>
      </w:tr>
      <w:tr w:rsidR="00765622" w:rsidRPr="00626F08" w14:paraId="61032685" w14:textId="77777777" w:rsidTr="00072974">
        <w:tc>
          <w:tcPr>
            <w:tcW w:w="2864" w:type="dxa"/>
            <w:vMerge/>
            <w:shd w:val="clear" w:color="auto" w:fill="5B9BD5" w:themeFill="accent1"/>
            <w:vAlign w:val="center"/>
          </w:tcPr>
          <w:p w14:paraId="43008559" w14:textId="77777777" w:rsidR="00765622" w:rsidRPr="00626F08" w:rsidRDefault="00765622" w:rsidP="00765622">
            <w:pPr>
              <w:jc w:val="left"/>
              <w:rPr>
                <w:rFonts w:ascii="Century Gothic" w:hAnsi="Century Gothic"/>
                <w:b/>
                <w:color w:val="ED7D31" w:themeColor="accent2"/>
              </w:rPr>
            </w:pPr>
          </w:p>
        </w:tc>
        <w:tc>
          <w:tcPr>
            <w:tcW w:w="533" w:type="dxa"/>
            <w:shd w:val="clear" w:color="auto" w:fill="5B9BD5" w:themeFill="accent1"/>
          </w:tcPr>
          <w:p w14:paraId="06086DEB" w14:textId="419420BF" w:rsidR="00765622" w:rsidRPr="00072974" w:rsidRDefault="00BC7618" w:rsidP="00765622">
            <w:pPr>
              <w:jc w:val="left"/>
              <w:rPr>
                <w:rFonts w:ascii="Century Gothic" w:hAnsi="Century Gothic"/>
                <w:color w:val="FFFFFF" w:themeColor="background1"/>
              </w:rPr>
            </w:pPr>
            <w:r w:rsidRPr="00072974">
              <w:rPr>
                <w:rFonts w:ascii="Century Gothic" w:hAnsi="Century Gothic"/>
                <w:color w:val="FFFFFF" w:themeColor="background1"/>
              </w:rPr>
              <w:t>9</w:t>
            </w:r>
          </w:p>
        </w:tc>
        <w:tc>
          <w:tcPr>
            <w:tcW w:w="5906" w:type="dxa"/>
            <w:shd w:val="clear" w:color="auto" w:fill="BDD6EE" w:themeFill="accent1" w:themeFillTint="66"/>
            <w:vAlign w:val="center"/>
          </w:tcPr>
          <w:p w14:paraId="0C6D87E5" w14:textId="35BA72B0" w:rsidR="00765622" w:rsidRPr="00626F08" w:rsidRDefault="00765622" w:rsidP="00765622">
            <w:pPr>
              <w:jc w:val="left"/>
              <w:rPr>
                <w:rFonts w:ascii="Century Gothic" w:hAnsi="Century Gothic"/>
              </w:rPr>
            </w:pPr>
            <w:r w:rsidRPr="00626F08">
              <w:rPr>
                <w:rFonts w:ascii="Century Gothic" w:hAnsi="Century Gothic"/>
              </w:rPr>
              <w:t xml:space="preserve">Paramétrage </w:t>
            </w:r>
          </w:p>
        </w:tc>
      </w:tr>
      <w:tr w:rsidR="00765622" w:rsidRPr="00626F08" w14:paraId="07FC3F88" w14:textId="77777777" w:rsidTr="000369EE">
        <w:trPr>
          <w:trHeight w:val="451"/>
        </w:trPr>
        <w:tc>
          <w:tcPr>
            <w:tcW w:w="2864" w:type="dxa"/>
            <w:vMerge/>
            <w:shd w:val="clear" w:color="auto" w:fill="5B9BD5" w:themeFill="accent1"/>
            <w:vAlign w:val="center"/>
          </w:tcPr>
          <w:p w14:paraId="5723EFC7" w14:textId="77777777" w:rsidR="00765622" w:rsidRPr="00626F08" w:rsidRDefault="00765622" w:rsidP="00765622">
            <w:pPr>
              <w:jc w:val="left"/>
              <w:rPr>
                <w:rFonts w:ascii="Century Gothic" w:hAnsi="Century Gothic"/>
                <w:b/>
                <w:color w:val="ED7D31" w:themeColor="accent2"/>
              </w:rPr>
            </w:pPr>
            <w:bookmarkStart w:id="15" w:name="_Hlk63624045"/>
          </w:p>
        </w:tc>
        <w:tc>
          <w:tcPr>
            <w:tcW w:w="533" w:type="dxa"/>
            <w:shd w:val="clear" w:color="auto" w:fill="5B9BD5" w:themeFill="accent1"/>
            <w:vAlign w:val="center"/>
          </w:tcPr>
          <w:p w14:paraId="18B286B4" w14:textId="3C922D59" w:rsidR="00765622" w:rsidRPr="00072974" w:rsidRDefault="00C63BB8" w:rsidP="00765622">
            <w:pPr>
              <w:jc w:val="left"/>
              <w:rPr>
                <w:rFonts w:ascii="Century Gothic" w:hAnsi="Century Gothic"/>
                <w:color w:val="FFFFFF" w:themeColor="background1"/>
              </w:rPr>
            </w:pPr>
            <w:r w:rsidRPr="00072974">
              <w:rPr>
                <w:rFonts w:ascii="Century Gothic" w:hAnsi="Century Gothic"/>
                <w:color w:val="FFFFFF" w:themeColor="background1"/>
              </w:rPr>
              <w:t>1</w:t>
            </w:r>
            <w:r w:rsidR="00BC7618" w:rsidRPr="00072974">
              <w:rPr>
                <w:rFonts w:ascii="Century Gothic" w:hAnsi="Century Gothic"/>
                <w:color w:val="FFFFFF" w:themeColor="background1"/>
              </w:rPr>
              <w:t>0</w:t>
            </w:r>
          </w:p>
        </w:tc>
        <w:tc>
          <w:tcPr>
            <w:tcW w:w="5906" w:type="dxa"/>
            <w:shd w:val="clear" w:color="auto" w:fill="DEEAF6" w:themeFill="accent1" w:themeFillTint="33"/>
          </w:tcPr>
          <w:p w14:paraId="13E65FF7" w14:textId="37E07539" w:rsidR="00765622" w:rsidRPr="00626F08" w:rsidRDefault="00F821C1" w:rsidP="00765622">
            <w:pPr>
              <w:jc w:val="left"/>
              <w:rPr>
                <w:rFonts w:ascii="Century Gothic" w:hAnsi="Century Gothic"/>
              </w:rPr>
            </w:pPr>
            <w:r w:rsidRPr="00626F08">
              <w:rPr>
                <w:rStyle w:val="A9"/>
                <w:rFonts w:ascii="Century Gothic" w:hAnsi="Century Gothic"/>
                <w:sz w:val="22"/>
                <w:szCs w:val="22"/>
              </w:rPr>
              <w:t>Tableau de bord</w:t>
            </w:r>
          </w:p>
        </w:tc>
      </w:tr>
      <w:bookmarkEnd w:id="15"/>
    </w:tbl>
    <w:p w14:paraId="7614789A" w14:textId="4E3AACEF" w:rsidR="003626CB" w:rsidRPr="00626F08" w:rsidRDefault="003626CB" w:rsidP="00BD0A73">
      <w:pPr>
        <w:rPr>
          <w:rFonts w:ascii="Century Gothic" w:hAnsi="Century Gothic"/>
        </w:rPr>
      </w:pPr>
    </w:p>
    <w:p w14:paraId="3C0929E3" w14:textId="5F0970FB" w:rsidR="00487B7E" w:rsidRPr="00626F08" w:rsidRDefault="00487B7E">
      <w:pPr>
        <w:spacing w:after="0" w:line="240" w:lineRule="auto"/>
        <w:jc w:val="left"/>
        <w:rPr>
          <w:rFonts w:ascii="Century Gothic" w:hAnsi="Century Gothic"/>
        </w:rPr>
      </w:pPr>
      <w:r w:rsidRPr="00626F08">
        <w:rPr>
          <w:rFonts w:ascii="Century Gothic" w:hAnsi="Century Gothic"/>
        </w:rPr>
        <w:br w:type="page"/>
      </w:r>
    </w:p>
    <w:p w14:paraId="2692F4C4" w14:textId="6EC4CCDB" w:rsidR="007669EF" w:rsidRPr="00626F08" w:rsidRDefault="00A8123B" w:rsidP="00737D9F">
      <w:pPr>
        <w:pStyle w:val="Titre1"/>
        <w:rPr>
          <w:rFonts w:ascii="Century Gothic" w:hAnsi="Century Gothic"/>
        </w:rPr>
      </w:pPr>
      <w:bookmarkStart w:id="16" w:name="_Toc195724088"/>
      <w:r w:rsidRPr="00626F08">
        <w:rPr>
          <w:rFonts w:ascii="Century Gothic" w:hAnsi="Century Gothic"/>
        </w:rPr>
        <w:lastRenderedPageBreak/>
        <w:t>Description detaillee des cas d’utilisation</w:t>
      </w:r>
      <w:bookmarkStart w:id="17" w:name="_Hlk63623570"/>
      <w:bookmarkEnd w:id="16"/>
    </w:p>
    <w:p w14:paraId="40384ED7" w14:textId="7B7226DC" w:rsidR="00025FD6" w:rsidRPr="00626F08" w:rsidRDefault="00BE2953" w:rsidP="00B13B76">
      <w:pPr>
        <w:pStyle w:val="Titre2"/>
      </w:pPr>
      <w:bookmarkStart w:id="18" w:name="_Toc195724089"/>
      <w:r w:rsidRPr="00626F08">
        <w:t xml:space="preserve">Le </w:t>
      </w:r>
      <w:r w:rsidRPr="00B13B76">
        <w:t>Back</w:t>
      </w:r>
      <w:r w:rsidRPr="00626F08">
        <w:t xml:space="preserve"> office</w:t>
      </w:r>
      <w:bookmarkEnd w:id="18"/>
    </w:p>
    <w:p w14:paraId="2D54399B" w14:textId="393F297A" w:rsidR="003626CB" w:rsidRPr="00626F08" w:rsidRDefault="00B35152" w:rsidP="00B13B76">
      <w:pPr>
        <w:pStyle w:val="Titre2"/>
        <w:numPr>
          <w:ilvl w:val="0"/>
          <w:numId w:val="5"/>
        </w:numPr>
      </w:pPr>
      <w:bookmarkStart w:id="19" w:name="_Toc195724090"/>
      <w:r w:rsidRPr="00626F08">
        <w:t xml:space="preserve">Gestion de </w:t>
      </w:r>
      <w:r w:rsidR="004770D5" w:rsidRPr="00626F08">
        <w:t>Création et suivi des demandes</w:t>
      </w:r>
      <w:bookmarkEnd w:id="19"/>
    </w:p>
    <w:p w14:paraId="48648899" w14:textId="5CD80122" w:rsidR="004770D5" w:rsidRDefault="00A8123B" w:rsidP="00072974">
      <w:pPr>
        <w:spacing w:before="120" w:line="360" w:lineRule="auto"/>
        <w:rPr>
          <w:rFonts w:ascii="Century Gothic" w:hAnsi="Century Gothic"/>
        </w:rPr>
      </w:pPr>
      <w:r w:rsidRPr="00626F08">
        <w:rPr>
          <w:rFonts w:ascii="Century Gothic" w:hAnsi="Century Gothic"/>
        </w:rPr>
        <w:t>Il s’agit du module permet</w:t>
      </w:r>
      <w:r w:rsidR="00E550A1" w:rsidRPr="00626F08">
        <w:rPr>
          <w:rFonts w:ascii="Century Gothic" w:hAnsi="Century Gothic"/>
        </w:rPr>
        <w:t>tant</w:t>
      </w:r>
      <w:r w:rsidR="006E30CF" w:rsidRPr="00626F08">
        <w:rPr>
          <w:rFonts w:ascii="Century Gothic" w:hAnsi="Century Gothic"/>
        </w:rPr>
        <w:t xml:space="preserve"> de gérer les </w:t>
      </w:r>
      <w:r w:rsidR="004770D5" w:rsidRPr="00626F08">
        <w:rPr>
          <w:rFonts w:ascii="Century Gothic" w:hAnsi="Century Gothic"/>
        </w:rPr>
        <w:t xml:space="preserve">demandes de créations des comptes Zebra, </w:t>
      </w:r>
      <w:proofErr w:type="spellStart"/>
      <w:r w:rsidR="004770D5" w:rsidRPr="00626F08">
        <w:rPr>
          <w:rFonts w:ascii="Century Gothic" w:hAnsi="Century Gothic"/>
        </w:rPr>
        <w:t>Kaabu</w:t>
      </w:r>
      <w:proofErr w:type="spellEnd"/>
      <w:r w:rsidR="004770D5" w:rsidRPr="00626F08">
        <w:rPr>
          <w:rFonts w:ascii="Century Gothic" w:hAnsi="Century Gothic"/>
        </w:rPr>
        <w:t xml:space="preserve"> et RLMS et faire le suivi des </w:t>
      </w:r>
      <w:proofErr w:type="spellStart"/>
      <w:proofErr w:type="gramStart"/>
      <w:r w:rsidR="004770D5" w:rsidRPr="00626F08">
        <w:rPr>
          <w:rFonts w:ascii="Century Gothic" w:hAnsi="Century Gothic"/>
        </w:rPr>
        <w:t>demandes</w:t>
      </w:r>
      <w:r w:rsidR="006E30CF" w:rsidRPr="00626F08">
        <w:rPr>
          <w:rFonts w:ascii="Century Gothic" w:hAnsi="Century Gothic"/>
        </w:rPr>
        <w:t>.</w:t>
      </w:r>
      <w:r w:rsidR="004770D5" w:rsidRPr="00626F08">
        <w:rPr>
          <w:rFonts w:ascii="Century Gothic" w:hAnsi="Century Gothic"/>
        </w:rPr>
        <w:t>Les</w:t>
      </w:r>
      <w:proofErr w:type="spellEnd"/>
      <w:proofErr w:type="gramEnd"/>
      <w:r w:rsidR="004770D5" w:rsidRPr="00626F08">
        <w:rPr>
          <w:rFonts w:ascii="Century Gothic" w:hAnsi="Century Gothic"/>
        </w:rPr>
        <w:t xml:space="preserve"> utilisateurs pourront soumettre leurs demandes à travers des formulaires adaptés à chaque type. </w:t>
      </w:r>
    </w:p>
    <w:p w14:paraId="554D827F" w14:textId="4827E5FE" w:rsidR="00601F46" w:rsidRDefault="004770D5" w:rsidP="004770D5">
      <w:pPr>
        <w:spacing w:line="360" w:lineRule="auto"/>
        <w:rPr>
          <w:rFonts w:ascii="Century Gothic" w:hAnsi="Century Gothic"/>
        </w:rPr>
      </w:pPr>
      <w:r w:rsidRPr="00626F08">
        <w:rPr>
          <w:rFonts w:ascii="Century Gothic" w:hAnsi="Century Gothic"/>
        </w:rPr>
        <w:t xml:space="preserve">Chaque formulaire contiendra des champs personnalisés selon le type de demande (identité du client, numéro d’identification, documents justificatifs, </w:t>
      </w:r>
      <w:proofErr w:type="spellStart"/>
      <w:r w:rsidRPr="00626F08">
        <w:rPr>
          <w:rFonts w:ascii="Century Gothic" w:hAnsi="Century Gothic"/>
        </w:rPr>
        <w:t>etc</w:t>
      </w:r>
      <w:bookmarkEnd w:id="17"/>
      <w:proofErr w:type="spellEnd"/>
      <w:r w:rsidR="00BF7B1D" w:rsidRPr="00626F08">
        <w:rPr>
          <w:rFonts w:ascii="Century Gothic" w:hAnsi="Century Gothic"/>
        </w:rPr>
        <w:t>).</w:t>
      </w:r>
      <w:r w:rsidR="00B57876" w:rsidRPr="00626F08">
        <w:rPr>
          <w:rFonts w:ascii="Century Gothic" w:hAnsi="Century Gothic"/>
        </w:rPr>
        <w:t xml:space="preserve"> </w:t>
      </w:r>
    </w:p>
    <w:p w14:paraId="3DAF0E9A" w14:textId="67092BE7" w:rsidR="00601F46" w:rsidRDefault="00601F46" w:rsidP="004770D5">
      <w:pPr>
        <w:spacing w:line="360" w:lineRule="auto"/>
        <w:rPr>
          <w:rFonts w:ascii="Century Gothic" w:hAnsi="Century Gothic"/>
        </w:rPr>
      </w:pPr>
      <w:r>
        <w:rPr>
          <w:rFonts w:ascii="Century Gothic" w:hAnsi="Century Gothic"/>
        </w:rPr>
        <w:t>Chaque jour à 15H, la liste des demandes du jour sera transmise par mail à l’adresse de la direction des ventes et distribution pour traitement.</w:t>
      </w:r>
    </w:p>
    <w:p w14:paraId="6FAEDE1A" w14:textId="51B01512" w:rsidR="005D0B4B" w:rsidRPr="00626F08" w:rsidRDefault="00B57876" w:rsidP="004770D5">
      <w:pPr>
        <w:spacing w:line="360" w:lineRule="auto"/>
        <w:rPr>
          <w:rFonts w:ascii="Century Gothic" w:hAnsi="Century Gothic"/>
        </w:rPr>
      </w:pPr>
      <w:r w:rsidRPr="00626F08">
        <w:rPr>
          <w:rFonts w:ascii="Century Gothic" w:hAnsi="Century Gothic"/>
        </w:rPr>
        <w:t>La mise à jour</w:t>
      </w:r>
      <w:r w:rsidR="004770D5" w:rsidRPr="00626F08">
        <w:rPr>
          <w:rFonts w:ascii="Century Gothic" w:hAnsi="Century Gothic"/>
        </w:rPr>
        <w:t xml:space="preserve"> du statut </w:t>
      </w:r>
      <w:r w:rsidRPr="00626F08">
        <w:rPr>
          <w:rFonts w:ascii="Century Gothic" w:hAnsi="Century Gothic"/>
        </w:rPr>
        <w:t>se fera</w:t>
      </w:r>
      <w:r w:rsidR="004770D5" w:rsidRPr="00626F08">
        <w:rPr>
          <w:rFonts w:ascii="Century Gothic" w:hAnsi="Century Gothic"/>
        </w:rPr>
        <w:t xml:space="preserve"> </w:t>
      </w:r>
      <w:r w:rsidRPr="00626F08">
        <w:rPr>
          <w:rFonts w:ascii="Century Gothic" w:hAnsi="Century Gothic"/>
        </w:rPr>
        <w:t>de façon quotidienne (à j</w:t>
      </w:r>
      <w:r w:rsidR="000147A7">
        <w:rPr>
          <w:rFonts w:ascii="Century Gothic" w:hAnsi="Century Gothic"/>
        </w:rPr>
        <w:t>-</w:t>
      </w:r>
      <w:r w:rsidRPr="00626F08">
        <w:rPr>
          <w:rFonts w:ascii="Century Gothic" w:hAnsi="Century Gothic"/>
        </w:rPr>
        <w:t xml:space="preserve">1) à travers la récupération via </w:t>
      </w:r>
      <w:r w:rsidR="004770D5" w:rsidRPr="00626F08">
        <w:rPr>
          <w:rFonts w:ascii="Century Gothic" w:hAnsi="Century Gothic"/>
        </w:rPr>
        <w:t>une API issu des sources de la BIGDATA</w:t>
      </w:r>
      <w:r w:rsidRPr="00626F08">
        <w:rPr>
          <w:rFonts w:ascii="Century Gothic" w:hAnsi="Century Gothic"/>
        </w:rPr>
        <w:t xml:space="preserve"> du statut d’activation du compte.</w:t>
      </w:r>
      <w:r w:rsidR="008B255B">
        <w:rPr>
          <w:rFonts w:ascii="Century Gothic" w:hAnsi="Century Gothic"/>
        </w:rPr>
        <w:t xml:space="preserve"> Le CRON sera lancé une fois par jour à 04H00.</w:t>
      </w:r>
    </w:p>
    <w:p w14:paraId="483B127D" w14:textId="68D662AC" w:rsidR="00BF7B1D" w:rsidRPr="00626F08" w:rsidRDefault="00BF7B1D" w:rsidP="004770D5">
      <w:pPr>
        <w:spacing w:line="360" w:lineRule="auto"/>
        <w:rPr>
          <w:rFonts w:ascii="Century Gothic" w:hAnsi="Century Gothic"/>
        </w:rPr>
      </w:pPr>
      <w:r w:rsidRPr="00626F08">
        <w:rPr>
          <w:rFonts w:ascii="Century Gothic" w:hAnsi="Century Gothic"/>
        </w:rPr>
        <w:t>L’outil offre la possibilité de soumettre les demandes en masse via une importation d’un fichier CSV.</w:t>
      </w:r>
    </w:p>
    <w:p w14:paraId="672A419F" w14:textId="4FF4E147" w:rsidR="00B57876" w:rsidRDefault="00B57876" w:rsidP="004770D5">
      <w:pPr>
        <w:spacing w:line="360" w:lineRule="auto"/>
        <w:rPr>
          <w:rFonts w:ascii="Century Gothic" w:hAnsi="Century Gothic"/>
        </w:rPr>
      </w:pPr>
      <w:r w:rsidRPr="00626F08">
        <w:rPr>
          <w:rFonts w:ascii="Century Gothic" w:hAnsi="Century Gothic"/>
        </w:rPr>
        <w:t xml:space="preserve">Il </w:t>
      </w:r>
      <w:r w:rsidR="00BF7B1D" w:rsidRPr="00626F08">
        <w:rPr>
          <w:rFonts w:ascii="Century Gothic" w:hAnsi="Century Gothic"/>
        </w:rPr>
        <w:t>sera également</w:t>
      </w:r>
      <w:r w:rsidRPr="00626F08">
        <w:rPr>
          <w:rFonts w:ascii="Century Gothic" w:hAnsi="Century Gothic"/>
        </w:rPr>
        <w:t xml:space="preserve"> possible de faire une extraction au format .csv </w:t>
      </w:r>
      <w:proofErr w:type="gramStart"/>
      <w:r w:rsidRPr="00626F08">
        <w:rPr>
          <w:rFonts w:ascii="Century Gothic" w:hAnsi="Century Gothic"/>
        </w:rPr>
        <w:t>ou</w:t>
      </w:r>
      <w:proofErr w:type="gramEnd"/>
      <w:r w:rsidRPr="00626F08">
        <w:rPr>
          <w:rFonts w:ascii="Century Gothic" w:hAnsi="Century Gothic"/>
        </w:rPr>
        <w:t xml:space="preserve"> .txt des demandes. </w:t>
      </w:r>
    </w:p>
    <w:p w14:paraId="0BE86F45" w14:textId="3F252DC8" w:rsidR="00E30757" w:rsidRDefault="005B163B" w:rsidP="005B163B">
      <w:pPr>
        <w:spacing w:after="0" w:line="264" w:lineRule="auto"/>
        <w:rPr>
          <w:rFonts w:ascii="Century Gothic" w:hAnsi="Century Gothic" w:cstheme="majorHAnsi"/>
        </w:rPr>
      </w:pPr>
      <w:r w:rsidRPr="00626F08">
        <w:rPr>
          <w:rFonts w:ascii="Century Gothic" w:hAnsi="Century Gothic" w:cstheme="majorHAnsi"/>
        </w:rPr>
        <w:t xml:space="preserve">Les différents statuts d’une demande sont : </w:t>
      </w:r>
      <w:r w:rsidR="00E30757">
        <w:rPr>
          <w:rFonts w:ascii="Century Gothic" w:hAnsi="Century Gothic" w:cstheme="majorHAnsi"/>
        </w:rPr>
        <w:t>Créé, e</w:t>
      </w:r>
      <w:r w:rsidRPr="00626F08">
        <w:rPr>
          <w:rFonts w:ascii="Century Gothic" w:hAnsi="Century Gothic" w:cstheme="majorHAnsi"/>
        </w:rPr>
        <w:t xml:space="preserve">n cours, </w:t>
      </w:r>
      <w:r w:rsidR="00E30757">
        <w:rPr>
          <w:rFonts w:ascii="Century Gothic" w:hAnsi="Century Gothic" w:cstheme="majorHAnsi"/>
        </w:rPr>
        <w:t>t</w:t>
      </w:r>
      <w:r>
        <w:rPr>
          <w:rFonts w:ascii="Century Gothic" w:hAnsi="Century Gothic" w:cstheme="majorHAnsi"/>
        </w:rPr>
        <w:t>erminé</w:t>
      </w:r>
      <w:r w:rsidR="000F3DD5">
        <w:rPr>
          <w:rFonts w:ascii="Century Gothic" w:hAnsi="Century Gothic" w:cstheme="majorHAnsi"/>
        </w:rPr>
        <w:t xml:space="preserve"> et </w:t>
      </w:r>
      <w:r w:rsidR="00E30757">
        <w:rPr>
          <w:rFonts w:ascii="Century Gothic" w:hAnsi="Century Gothic" w:cstheme="majorHAnsi"/>
        </w:rPr>
        <w:t>s</w:t>
      </w:r>
      <w:r>
        <w:rPr>
          <w:rFonts w:ascii="Century Gothic" w:hAnsi="Century Gothic" w:cstheme="majorHAnsi"/>
        </w:rPr>
        <w:t>uspendu</w:t>
      </w:r>
      <w:r w:rsidRPr="00626F08">
        <w:rPr>
          <w:rFonts w:ascii="Century Gothic" w:hAnsi="Century Gothic" w:cstheme="majorHAnsi"/>
        </w:rPr>
        <w:t>.</w:t>
      </w:r>
    </w:p>
    <w:p w14:paraId="76B6610F" w14:textId="2204887C" w:rsidR="00C97987" w:rsidRDefault="005B163B" w:rsidP="005B163B">
      <w:pPr>
        <w:spacing w:after="0" w:line="264" w:lineRule="auto"/>
        <w:rPr>
          <w:rFonts w:ascii="Century Gothic" w:hAnsi="Century Gothic" w:cstheme="majorHAnsi"/>
        </w:rPr>
      </w:pPr>
      <w:r>
        <w:rPr>
          <w:rFonts w:ascii="Century Gothic" w:hAnsi="Century Gothic" w:cstheme="majorHAnsi"/>
        </w:rPr>
        <w:t>L’action de suspension d’une demande se fait manuellement par le super administrateur.</w:t>
      </w:r>
    </w:p>
    <w:p w14:paraId="22F4CDAC" w14:textId="1D0EC3B0" w:rsidR="000F5BB1" w:rsidRPr="00626F08" w:rsidRDefault="000F5BB1" w:rsidP="005B163B">
      <w:pPr>
        <w:spacing w:after="0" w:line="264" w:lineRule="auto"/>
        <w:rPr>
          <w:rFonts w:ascii="Century Gothic" w:hAnsi="Century Gothic" w:cstheme="majorHAnsi"/>
        </w:rPr>
      </w:pPr>
      <w:r>
        <w:rPr>
          <w:rFonts w:ascii="Century Gothic" w:hAnsi="Century Gothic" w:cstheme="majorHAnsi"/>
          <w:lang w:val="fr-CD"/>
        </w:rPr>
        <w:t>La nomenclature de l’identifiant d’une demande est le suivante : Code d</w:t>
      </w:r>
      <w:r w:rsidR="0083591C">
        <w:rPr>
          <w:rFonts w:ascii="Century Gothic" w:hAnsi="Century Gothic" w:cstheme="majorHAnsi"/>
          <w:lang w:val="fr-CD"/>
        </w:rPr>
        <w:t>u type de l</w:t>
      </w:r>
      <w:r>
        <w:rPr>
          <w:rFonts w:ascii="Century Gothic" w:hAnsi="Century Gothic" w:cstheme="majorHAnsi"/>
          <w:lang w:val="fr-CD"/>
        </w:rPr>
        <w:t xml:space="preserve">a demande (K ou Z ou R) - Mois au format MM - Année au format AA - Nombre auto généré de 4 chiffres </w:t>
      </w:r>
      <w:r w:rsidR="0083591C">
        <w:rPr>
          <w:rFonts w:ascii="Century Gothic" w:hAnsi="Century Gothic" w:cstheme="majorHAnsi"/>
          <w:lang w:val="fr-CD"/>
        </w:rPr>
        <w:t>(Exemple : K04251098)</w:t>
      </w:r>
    </w:p>
    <w:p w14:paraId="007341C1" w14:textId="77777777" w:rsidR="005B163B" w:rsidRPr="00626F08" w:rsidRDefault="005B163B" w:rsidP="004770D5">
      <w:pPr>
        <w:spacing w:line="360" w:lineRule="auto"/>
        <w:rPr>
          <w:rFonts w:ascii="Century Gothic" w:hAnsi="Century Gothic"/>
        </w:rPr>
      </w:pPr>
    </w:p>
    <w:p w14:paraId="13305963" w14:textId="6AC3A164" w:rsidR="00F323B6" w:rsidRPr="00626F08" w:rsidRDefault="004770D5" w:rsidP="00F323B6">
      <w:pPr>
        <w:pStyle w:val="Titre3"/>
        <w:numPr>
          <w:ilvl w:val="0"/>
          <w:numId w:val="4"/>
        </w:numPr>
        <w:rPr>
          <w:lang w:val="fr-CI"/>
        </w:rPr>
      </w:pPr>
      <w:bookmarkStart w:id="20" w:name="_Toc195724091"/>
      <w:r w:rsidRPr="00626F08">
        <w:rPr>
          <w:lang w:val="fr-CI"/>
        </w:rPr>
        <w:t>De</w:t>
      </w:r>
      <w:r w:rsidR="00B57876" w:rsidRPr="00626F08">
        <w:rPr>
          <w:lang w:val="fr-CI"/>
        </w:rPr>
        <w:t xml:space="preserve">mande </w:t>
      </w:r>
      <w:proofErr w:type="spellStart"/>
      <w:r w:rsidR="00B57876" w:rsidRPr="00626F08">
        <w:rPr>
          <w:lang w:val="fr-CI"/>
        </w:rPr>
        <w:t>zebra</w:t>
      </w:r>
      <w:bookmarkEnd w:id="20"/>
      <w:proofErr w:type="spellEnd"/>
    </w:p>
    <w:p w14:paraId="40E1F525" w14:textId="77777777" w:rsidR="00F323B6" w:rsidRPr="00626F08" w:rsidRDefault="00F323B6" w:rsidP="00F323B6">
      <w:pPr>
        <w:spacing w:after="0" w:line="240" w:lineRule="auto"/>
        <w:rPr>
          <w:rFonts w:ascii="Century Gothic" w:hAnsi="Century Gothic"/>
          <w:lang w:val="fr-CI" w:eastAsia="x-none"/>
        </w:rPr>
      </w:pPr>
    </w:p>
    <w:p w14:paraId="4C680C89" w14:textId="02A1B658" w:rsidR="00AD69E5" w:rsidRPr="00626F08" w:rsidRDefault="00B57876" w:rsidP="00B57876">
      <w:pPr>
        <w:rPr>
          <w:rFonts w:ascii="Century Gothic" w:hAnsi="Century Gothic"/>
        </w:rPr>
      </w:pPr>
      <w:r w:rsidRPr="00626F08">
        <w:rPr>
          <w:rFonts w:ascii="Century Gothic" w:hAnsi="Century Gothic"/>
        </w:rPr>
        <w:t xml:space="preserve">Les champs à renseigner pour la demande Zebra sont les suivants : </w:t>
      </w:r>
    </w:p>
    <w:p w14:paraId="6DCFAFD6" w14:textId="05D987C9" w:rsidR="00C97987" w:rsidRDefault="00C97987" w:rsidP="00985C95">
      <w:pPr>
        <w:pStyle w:val="Paragraphedeliste"/>
        <w:numPr>
          <w:ilvl w:val="0"/>
          <w:numId w:val="13"/>
        </w:numPr>
        <w:spacing w:after="0" w:line="264" w:lineRule="auto"/>
        <w:contextualSpacing w:val="0"/>
        <w:rPr>
          <w:rFonts w:ascii="Century Gothic" w:hAnsi="Century Gothic" w:cstheme="majorHAnsi"/>
        </w:rPr>
      </w:pPr>
      <w:r>
        <w:rPr>
          <w:rFonts w:ascii="Century Gothic" w:hAnsi="Century Gothic" w:cstheme="majorHAnsi"/>
        </w:rPr>
        <w:t>ID du demandeur</w:t>
      </w:r>
    </w:p>
    <w:p w14:paraId="2B2B06D4" w14:textId="4BD9639F"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rPr>
        <w:t>User_msisdn</w:t>
      </w:r>
      <w:proofErr w:type="spellEnd"/>
      <w:r w:rsidR="005B163B">
        <w:rPr>
          <w:rFonts w:ascii="Century Gothic" w:hAnsi="Century Gothic" w:cstheme="majorHAnsi"/>
        </w:rPr>
        <w:t xml:space="preserve"> (Unique)</w:t>
      </w:r>
      <w:r w:rsidRPr="00626F08">
        <w:rPr>
          <w:rFonts w:ascii="Century Gothic" w:hAnsi="Century Gothic" w:cstheme="majorHAnsi"/>
        </w:rPr>
        <w:t> : exiger l’initial (85,89 et 84) ;</w:t>
      </w:r>
    </w:p>
    <w:p w14:paraId="2CB1BD1F" w14:textId="77777777"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rPr>
        <w:t>User_name</w:t>
      </w:r>
      <w:proofErr w:type="spellEnd"/>
      <w:r w:rsidRPr="00626F08">
        <w:rPr>
          <w:rFonts w:ascii="Century Gothic" w:hAnsi="Century Gothic" w:cstheme="majorHAnsi"/>
        </w:rPr>
        <w:t xml:space="preserve"> ;</w:t>
      </w:r>
    </w:p>
    <w:p w14:paraId="39B11A64" w14:textId="0693851F"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lang w:val="en-US"/>
        </w:rPr>
        <w:t>Localisation</w:t>
      </w:r>
      <w:proofErr w:type="spellEnd"/>
      <w:r w:rsidRPr="00626F08">
        <w:rPr>
          <w:rFonts w:ascii="Century Gothic" w:hAnsi="Century Gothic" w:cstheme="majorHAnsi"/>
          <w:lang w:val="en-US"/>
        </w:rPr>
        <w:t xml:space="preserve"> (</w:t>
      </w:r>
      <w:proofErr w:type="spellStart"/>
      <w:r w:rsidRPr="00626F08">
        <w:rPr>
          <w:rFonts w:ascii="Century Gothic" w:hAnsi="Century Gothic" w:cstheme="majorHAnsi"/>
          <w:lang w:val="en-US"/>
        </w:rPr>
        <w:t>secteur</w:t>
      </w:r>
      <w:proofErr w:type="spellEnd"/>
      <w:r w:rsidRPr="00626F08">
        <w:rPr>
          <w:rFonts w:ascii="Century Gothic" w:hAnsi="Century Gothic" w:cstheme="majorHAnsi"/>
          <w:lang w:val="en-US"/>
        </w:rPr>
        <w:t xml:space="preserve"> commercial);</w:t>
      </w:r>
    </w:p>
    <w:p w14:paraId="5A4E36C8" w14:textId="77777777"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lang w:val="en-US"/>
        </w:rPr>
      </w:pPr>
      <w:proofErr w:type="spellStart"/>
      <w:r w:rsidRPr="00626F08">
        <w:rPr>
          <w:rFonts w:ascii="Century Gothic" w:hAnsi="Century Gothic" w:cstheme="majorHAnsi"/>
          <w:lang w:val="en-US"/>
        </w:rPr>
        <w:lastRenderedPageBreak/>
        <w:t>Categorie</w:t>
      </w:r>
      <w:proofErr w:type="spellEnd"/>
      <w:r w:rsidRPr="00626F08">
        <w:rPr>
          <w:rFonts w:ascii="Century Gothic" w:hAnsi="Century Gothic" w:cstheme="majorHAnsi"/>
          <w:lang w:val="en-US"/>
        </w:rPr>
        <w:t xml:space="preserve"> </w:t>
      </w:r>
      <w:proofErr w:type="spellStart"/>
      <w:r w:rsidRPr="00626F08">
        <w:rPr>
          <w:rFonts w:ascii="Century Gothic" w:hAnsi="Century Gothic" w:cstheme="majorHAnsi"/>
          <w:lang w:val="en-US"/>
        </w:rPr>
        <w:t>vendeur</w:t>
      </w:r>
      <w:proofErr w:type="spellEnd"/>
      <w:r w:rsidRPr="00626F08">
        <w:rPr>
          <w:rFonts w:ascii="Century Gothic" w:hAnsi="Century Gothic" w:cstheme="majorHAnsi"/>
          <w:lang w:val="en-US"/>
        </w:rPr>
        <w:t xml:space="preserve"> (Retailer, Shop distributor, Distributor)</w:t>
      </w:r>
    </w:p>
    <w:p w14:paraId="0598894D" w14:textId="1065D158"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proofErr w:type="gramStart"/>
      <w:r w:rsidRPr="00626F08">
        <w:rPr>
          <w:rFonts w:ascii="Century Gothic" w:hAnsi="Century Gothic" w:cstheme="majorHAnsi"/>
        </w:rPr>
        <w:t>parent</w:t>
      </w:r>
      <w:proofErr w:type="gramEnd"/>
      <w:r w:rsidRPr="00626F08">
        <w:rPr>
          <w:rFonts w:ascii="Century Gothic" w:hAnsi="Century Gothic" w:cstheme="majorHAnsi"/>
        </w:rPr>
        <w:t>_msisdn</w:t>
      </w:r>
      <w:proofErr w:type="spellEnd"/>
      <w:r w:rsidRPr="00626F08">
        <w:rPr>
          <w:rFonts w:ascii="Century Gothic" w:hAnsi="Century Gothic" w:cstheme="majorHAnsi"/>
        </w:rPr>
        <w:t xml:space="preserve"> : exiger l’initial (85,89 et 84) ;</w:t>
      </w:r>
    </w:p>
    <w:p w14:paraId="751C9C72" w14:textId="65AAC523" w:rsidR="00BF7B1D" w:rsidRPr="00626F08" w:rsidRDefault="00BF7B1D" w:rsidP="00BF7B1D">
      <w:pPr>
        <w:spacing w:after="0" w:line="264" w:lineRule="auto"/>
        <w:rPr>
          <w:rFonts w:ascii="Century Gothic" w:hAnsi="Century Gothic" w:cstheme="majorHAnsi"/>
        </w:rPr>
      </w:pPr>
    </w:p>
    <w:p w14:paraId="03AD6889" w14:textId="28F3AE3E" w:rsidR="00BF7B1D" w:rsidRPr="00626F08" w:rsidRDefault="00BF7B1D" w:rsidP="00BF7B1D">
      <w:pPr>
        <w:pStyle w:val="Titre3"/>
        <w:numPr>
          <w:ilvl w:val="0"/>
          <w:numId w:val="4"/>
        </w:numPr>
        <w:rPr>
          <w:lang w:val="fr-CI"/>
        </w:rPr>
      </w:pPr>
      <w:bookmarkStart w:id="21" w:name="_Toc195724092"/>
      <w:r w:rsidRPr="00626F08">
        <w:rPr>
          <w:lang w:val="fr-CI"/>
        </w:rPr>
        <w:t xml:space="preserve">Demande </w:t>
      </w:r>
      <w:proofErr w:type="spellStart"/>
      <w:r w:rsidRPr="00626F08">
        <w:rPr>
          <w:lang w:val="fr-CI"/>
        </w:rPr>
        <w:t>kaabu</w:t>
      </w:r>
      <w:bookmarkEnd w:id="21"/>
      <w:proofErr w:type="spellEnd"/>
    </w:p>
    <w:p w14:paraId="2E900100" w14:textId="77777777" w:rsidR="00BF7B1D" w:rsidRPr="00626F08" w:rsidRDefault="00BF7B1D" w:rsidP="00BF7B1D">
      <w:pPr>
        <w:spacing w:after="0" w:line="240" w:lineRule="auto"/>
        <w:rPr>
          <w:rFonts w:ascii="Century Gothic" w:hAnsi="Century Gothic"/>
          <w:lang w:val="fr-CI" w:eastAsia="x-none"/>
        </w:rPr>
      </w:pPr>
    </w:p>
    <w:p w14:paraId="65831D70" w14:textId="6C7D04FF" w:rsidR="00BF7B1D" w:rsidRPr="00626F08" w:rsidRDefault="00BF7B1D" w:rsidP="00BF7B1D">
      <w:pPr>
        <w:rPr>
          <w:rFonts w:ascii="Century Gothic" w:hAnsi="Century Gothic"/>
        </w:rPr>
      </w:pPr>
      <w:r w:rsidRPr="00626F08">
        <w:rPr>
          <w:rFonts w:ascii="Century Gothic" w:hAnsi="Century Gothic"/>
        </w:rPr>
        <w:t xml:space="preserve">Les champs à renseigner pour la demande </w:t>
      </w:r>
      <w:r w:rsidR="00C331B3">
        <w:rPr>
          <w:rFonts w:ascii="Century Gothic" w:hAnsi="Century Gothic"/>
        </w:rPr>
        <w:t>KAABU</w:t>
      </w:r>
      <w:r w:rsidRPr="00626F08">
        <w:rPr>
          <w:rFonts w:ascii="Century Gothic" w:hAnsi="Century Gothic"/>
        </w:rPr>
        <w:t xml:space="preserve"> sont les suivants : </w:t>
      </w:r>
    </w:p>
    <w:p w14:paraId="72285959" w14:textId="083675A8" w:rsidR="00C97987" w:rsidRPr="00C97987" w:rsidRDefault="00C97987" w:rsidP="00985C95">
      <w:pPr>
        <w:pStyle w:val="Paragraphedeliste"/>
        <w:numPr>
          <w:ilvl w:val="0"/>
          <w:numId w:val="13"/>
        </w:numPr>
        <w:spacing w:after="0" w:line="264" w:lineRule="auto"/>
        <w:contextualSpacing w:val="0"/>
        <w:rPr>
          <w:rFonts w:ascii="Century Gothic" w:hAnsi="Century Gothic" w:cstheme="majorHAnsi"/>
        </w:rPr>
      </w:pPr>
      <w:r>
        <w:rPr>
          <w:rFonts w:ascii="Century Gothic" w:hAnsi="Century Gothic" w:cstheme="majorHAnsi"/>
        </w:rPr>
        <w:t>ID du demandeur</w:t>
      </w:r>
    </w:p>
    <w:p w14:paraId="720D339E" w14:textId="2C667878"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r w:rsidRPr="00626F08">
        <w:rPr>
          <w:rFonts w:ascii="Century Gothic" w:hAnsi="Century Gothic" w:cstheme="majorHAnsi"/>
        </w:rPr>
        <w:t>Nom demandeur ;</w:t>
      </w:r>
    </w:p>
    <w:p w14:paraId="7F821DBE" w14:textId="77777777"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r w:rsidRPr="00626F08">
        <w:rPr>
          <w:rFonts w:ascii="Century Gothic" w:hAnsi="Century Gothic" w:cstheme="majorHAnsi"/>
        </w:rPr>
        <w:t>Prénom demandeur ;</w:t>
      </w:r>
    </w:p>
    <w:p w14:paraId="3DBC1136" w14:textId="312B56A2"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r w:rsidRPr="00626F08">
        <w:rPr>
          <w:rFonts w:ascii="Century Gothic" w:hAnsi="Century Gothic" w:cstheme="majorHAnsi"/>
        </w:rPr>
        <w:t xml:space="preserve">Numéro </w:t>
      </w:r>
      <w:proofErr w:type="spellStart"/>
      <w:r w:rsidRPr="00626F08">
        <w:rPr>
          <w:rFonts w:ascii="Century Gothic" w:hAnsi="Century Gothic" w:cstheme="majorHAnsi"/>
        </w:rPr>
        <w:t>kaabu</w:t>
      </w:r>
      <w:proofErr w:type="spellEnd"/>
      <w:r w:rsidR="00E30757">
        <w:rPr>
          <w:rFonts w:ascii="Century Gothic" w:hAnsi="Century Gothic" w:cstheme="majorHAnsi"/>
        </w:rPr>
        <w:t xml:space="preserve"> (Unique)</w:t>
      </w:r>
      <w:r w:rsidRPr="00626F08">
        <w:rPr>
          <w:rFonts w:ascii="Century Gothic" w:hAnsi="Century Gothic" w:cstheme="majorHAnsi"/>
        </w:rPr>
        <w:t> : exiger l’initial (85,89 et 84) ;</w:t>
      </w:r>
    </w:p>
    <w:p w14:paraId="72ED22F3" w14:textId="77777777"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r w:rsidRPr="00626F08">
        <w:rPr>
          <w:rFonts w:ascii="Century Gothic" w:hAnsi="Century Gothic" w:cstheme="majorHAnsi"/>
        </w:rPr>
        <w:t>Numéro parent : exiger l’initial (85,89 et 84) ;</w:t>
      </w:r>
    </w:p>
    <w:p w14:paraId="0E62B86B" w14:textId="77777777"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lang w:val="en-US"/>
        </w:rPr>
        <w:t>Localisation</w:t>
      </w:r>
      <w:proofErr w:type="spellEnd"/>
      <w:r w:rsidRPr="00626F08">
        <w:rPr>
          <w:rFonts w:ascii="Century Gothic" w:hAnsi="Century Gothic" w:cstheme="majorHAnsi"/>
          <w:lang w:val="en-US"/>
        </w:rPr>
        <w:t xml:space="preserve"> </w:t>
      </w:r>
      <w:proofErr w:type="gramStart"/>
      <w:r w:rsidRPr="00626F08">
        <w:rPr>
          <w:rFonts w:ascii="Century Gothic" w:hAnsi="Century Gothic" w:cstheme="majorHAnsi"/>
          <w:lang w:val="en-US"/>
        </w:rPr>
        <w:t xml:space="preserve">( </w:t>
      </w:r>
      <w:proofErr w:type="spellStart"/>
      <w:r w:rsidRPr="00626F08">
        <w:rPr>
          <w:rFonts w:ascii="Century Gothic" w:hAnsi="Century Gothic" w:cstheme="majorHAnsi"/>
          <w:lang w:val="en-US"/>
        </w:rPr>
        <w:t>secteur</w:t>
      </w:r>
      <w:proofErr w:type="spellEnd"/>
      <w:proofErr w:type="gramEnd"/>
      <w:r w:rsidRPr="00626F08">
        <w:rPr>
          <w:rFonts w:ascii="Century Gothic" w:hAnsi="Century Gothic" w:cstheme="majorHAnsi"/>
          <w:lang w:val="en-US"/>
        </w:rPr>
        <w:t xml:space="preserve"> commercial);</w:t>
      </w:r>
    </w:p>
    <w:p w14:paraId="6EA0D6BC" w14:textId="0E8867D8" w:rsidR="00492992" w:rsidRPr="000F5BB1" w:rsidRDefault="00BF7B1D" w:rsidP="00985C95">
      <w:pPr>
        <w:pStyle w:val="Paragraphedeliste"/>
        <w:numPr>
          <w:ilvl w:val="0"/>
          <w:numId w:val="13"/>
        </w:numPr>
        <w:spacing w:after="0" w:line="264" w:lineRule="auto"/>
        <w:contextualSpacing w:val="0"/>
        <w:rPr>
          <w:rFonts w:ascii="Century Gothic" w:hAnsi="Century Gothic" w:cstheme="majorHAnsi"/>
          <w:lang w:val="fr-CD"/>
        </w:rPr>
      </w:pPr>
      <w:proofErr w:type="spellStart"/>
      <w:r w:rsidRPr="00626F08">
        <w:rPr>
          <w:rFonts w:ascii="Century Gothic" w:hAnsi="Century Gothic" w:cstheme="majorHAnsi"/>
          <w:lang w:val="fr-CD"/>
        </w:rPr>
        <w:t>Categorie</w:t>
      </w:r>
      <w:proofErr w:type="spellEnd"/>
      <w:r w:rsidRPr="00626F08">
        <w:rPr>
          <w:rFonts w:ascii="Century Gothic" w:hAnsi="Century Gothic" w:cstheme="majorHAnsi"/>
          <w:lang w:val="fr-CD"/>
        </w:rPr>
        <w:t xml:space="preserve"> vendeur (SSO, DA, DA </w:t>
      </w:r>
      <w:proofErr w:type="spellStart"/>
      <w:r w:rsidRPr="00626F08">
        <w:rPr>
          <w:rFonts w:ascii="Century Gothic" w:hAnsi="Century Gothic" w:cstheme="majorHAnsi"/>
          <w:lang w:val="fr-CD"/>
        </w:rPr>
        <w:t>int</w:t>
      </w:r>
      <w:proofErr w:type="spellEnd"/>
      <w:r w:rsidRPr="00626F08">
        <w:rPr>
          <w:rFonts w:ascii="Century Gothic" w:hAnsi="Century Gothic" w:cstheme="majorHAnsi"/>
          <w:lang w:val="fr-CD"/>
        </w:rPr>
        <w:t>, DA Sim)</w:t>
      </w:r>
    </w:p>
    <w:p w14:paraId="3BF61CF5" w14:textId="6BC1BD5D" w:rsidR="00BF7B1D" w:rsidRPr="00626F08" w:rsidRDefault="00BF7B1D" w:rsidP="00BF7B1D">
      <w:pPr>
        <w:spacing w:after="0" w:line="264" w:lineRule="auto"/>
        <w:rPr>
          <w:rFonts w:ascii="Century Gothic" w:hAnsi="Century Gothic" w:cstheme="majorHAnsi"/>
        </w:rPr>
      </w:pPr>
    </w:p>
    <w:p w14:paraId="1A722FC8" w14:textId="679661CA" w:rsidR="00BF7B1D" w:rsidRPr="00626F08" w:rsidRDefault="00BF7B1D" w:rsidP="00BF7B1D">
      <w:pPr>
        <w:pStyle w:val="Titre3"/>
        <w:numPr>
          <w:ilvl w:val="0"/>
          <w:numId w:val="4"/>
        </w:numPr>
        <w:rPr>
          <w:lang w:val="fr-CI"/>
        </w:rPr>
      </w:pPr>
      <w:bookmarkStart w:id="22" w:name="_Toc195724093"/>
      <w:r w:rsidRPr="00626F08">
        <w:rPr>
          <w:lang w:val="fr-CI"/>
        </w:rPr>
        <w:t>Demande RLMS</w:t>
      </w:r>
      <w:bookmarkEnd w:id="22"/>
    </w:p>
    <w:p w14:paraId="299FBD1D" w14:textId="77777777" w:rsidR="00BF7B1D" w:rsidRPr="00626F08" w:rsidRDefault="00BF7B1D" w:rsidP="00BF7B1D">
      <w:pPr>
        <w:spacing w:after="0" w:line="240" w:lineRule="auto"/>
        <w:rPr>
          <w:rFonts w:ascii="Century Gothic" w:hAnsi="Century Gothic"/>
          <w:lang w:val="fr-CI" w:eastAsia="x-none"/>
        </w:rPr>
      </w:pPr>
    </w:p>
    <w:p w14:paraId="7026C784" w14:textId="441652E6" w:rsidR="00BF7B1D" w:rsidRPr="00626F08" w:rsidRDefault="00BF7B1D" w:rsidP="00BF7B1D">
      <w:pPr>
        <w:rPr>
          <w:rFonts w:ascii="Century Gothic" w:hAnsi="Century Gothic"/>
        </w:rPr>
      </w:pPr>
      <w:r w:rsidRPr="00626F08">
        <w:rPr>
          <w:rFonts w:ascii="Century Gothic" w:hAnsi="Century Gothic"/>
        </w:rPr>
        <w:t xml:space="preserve">Les champs à renseigner pour la demande </w:t>
      </w:r>
      <w:r w:rsidR="00C331B3">
        <w:rPr>
          <w:rFonts w:ascii="Century Gothic" w:hAnsi="Century Gothic"/>
        </w:rPr>
        <w:t>RLMS</w:t>
      </w:r>
      <w:r w:rsidRPr="00626F08">
        <w:rPr>
          <w:rFonts w:ascii="Century Gothic" w:hAnsi="Century Gothic"/>
        </w:rPr>
        <w:t xml:space="preserve"> sont les suivants : </w:t>
      </w:r>
    </w:p>
    <w:p w14:paraId="0970A7F6" w14:textId="40E38C7C" w:rsidR="00C97987" w:rsidRPr="00C97987" w:rsidRDefault="00C97987" w:rsidP="00985C95">
      <w:pPr>
        <w:pStyle w:val="Paragraphedeliste"/>
        <w:numPr>
          <w:ilvl w:val="0"/>
          <w:numId w:val="13"/>
        </w:numPr>
        <w:spacing w:after="0" w:line="264" w:lineRule="auto"/>
        <w:contextualSpacing w:val="0"/>
        <w:rPr>
          <w:rFonts w:ascii="Century Gothic" w:hAnsi="Century Gothic" w:cstheme="majorHAnsi"/>
        </w:rPr>
      </w:pPr>
      <w:r>
        <w:rPr>
          <w:rFonts w:ascii="Century Gothic" w:hAnsi="Century Gothic" w:cstheme="majorHAnsi"/>
        </w:rPr>
        <w:t>ID du demandeur</w:t>
      </w:r>
    </w:p>
    <w:p w14:paraId="651B2674" w14:textId="1786E7D4" w:rsidR="00BF7B1D" w:rsidRPr="00626F08"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rPr>
        <w:t>User_msisdn</w:t>
      </w:r>
      <w:proofErr w:type="spellEnd"/>
      <w:r w:rsidR="00E30757">
        <w:rPr>
          <w:rFonts w:ascii="Century Gothic" w:hAnsi="Century Gothic" w:cstheme="majorHAnsi"/>
        </w:rPr>
        <w:t xml:space="preserve"> (Unique)</w:t>
      </w:r>
      <w:r w:rsidRPr="00626F08">
        <w:rPr>
          <w:rFonts w:ascii="Century Gothic" w:hAnsi="Century Gothic" w:cstheme="majorHAnsi"/>
        </w:rPr>
        <w:t> : exiger l’initial (85,89 et 84) ;</w:t>
      </w:r>
    </w:p>
    <w:p w14:paraId="2FFF1C34" w14:textId="373410C0" w:rsidR="00BF7B1D" w:rsidRPr="00601F46" w:rsidRDefault="00BF7B1D" w:rsidP="00985C95">
      <w:pPr>
        <w:pStyle w:val="Paragraphedeliste"/>
        <w:numPr>
          <w:ilvl w:val="0"/>
          <w:numId w:val="13"/>
        </w:numPr>
        <w:spacing w:after="0" w:line="264" w:lineRule="auto"/>
        <w:contextualSpacing w:val="0"/>
        <w:rPr>
          <w:rFonts w:ascii="Century Gothic" w:hAnsi="Century Gothic" w:cstheme="majorHAnsi"/>
        </w:rPr>
      </w:pPr>
      <w:proofErr w:type="spellStart"/>
      <w:r w:rsidRPr="00626F08">
        <w:rPr>
          <w:rFonts w:ascii="Century Gothic" w:hAnsi="Century Gothic" w:cstheme="majorHAnsi"/>
          <w:lang w:val="en-US"/>
        </w:rPr>
        <w:t>Localisation</w:t>
      </w:r>
      <w:proofErr w:type="spellEnd"/>
      <w:r w:rsidRPr="00626F08">
        <w:rPr>
          <w:rFonts w:ascii="Century Gothic" w:hAnsi="Century Gothic" w:cstheme="majorHAnsi"/>
          <w:lang w:val="en-US"/>
        </w:rPr>
        <w:t xml:space="preserve"> (Region </w:t>
      </w:r>
      <w:proofErr w:type="spellStart"/>
      <w:r w:rsidRPr="00626F08">
        <w:rPr>
          <w:rFonts w:ascii="Century Gothic" w:hAnsi="Century Gothic" w:cstheme="majorHAnsi"/>
          <w:lang w:val="en-US"/>
        </w:rPr>
        <w:t>commerciale</w:t>
      </w:r>
      <w:proofErr w:type="spellEnd"/>
      <w:r w:rsidRPr="00626F08">
        <w:rPr>
          <w:rFonts w:ascii="Century Gothic" w:hAnsi="Century Gothic" w:cstheme="majorHAnsi"/>
          <w:lang w:val="en-US"/>
        </w:rPr>
        <w:t>);</w:t>
      </w:r>
    </w:p>
    <w:p w14:paraId="7D39150B" w14:textId="68A69AD1" w:rsidR="00E30757" w:rsidRDefault="003D797C" w:rsidP="00E30757">
      <w:pPr>
        <w:pStyle w:val="Titre4"/>
        <w:numPr>
          <w:ilvl w:val="0"/>
          <w:numId w:val="4"/>
        </w:numPr>
        <w:spacing w:after="120" w:line="360" w:lineRule="auto"/>
        <w:rPr>
          <w:lang w:val="fr-CI"/>
        </w:rPr>
      </w:pPr>
      <w:bookmarkStart w:id="23" w:name="_Toc195724094"/>
      <w:r w:rsidRPr="00626F08">
        <w:rPr>
          <w:lang w:val="fr-CI"/>
        </w:rPr>
        <w:t>Affichage</w:t>
      </w:r>
      <w:r w:rsidR="00A4599C" w:rsidRPr="00626F08">
        <w:rPr>
          <w:lang w:val="fr-CI"/>
        </w:rPr>
        <w:t xml:space="preserve"> </w:t>
      </w:r>
      <w:r w:rsidRPr="00626F08">
        <w:rPr>
          <w:lang w:val="fr-CI"/>
        </w:rPr>
        <w:t>des demande</w:t>
      </w:r>
      <w:r w:rsidR="00E30757">
        <w:rPr>
          <w:lang w:val="fr-CI"/>
        </w:rPr>
        <w:t>s</w:t>
      </w:r>
      <w:bookmarkEnd w:id="23"/>
    </w:p>
    <w:p w14:paraId="05BD1D31" w14:textId="77777777" w:rsidR="00E30757" w:rsidRPr="00626F08" w:rsidRDefault="00E30757" w:rsidP="00E30757">
      <w:pPr>
        <w:rPr>
          <w:rFonts w:ascii="Century Gothic" w:hAnsi="Century Gothic"/>
          <w:lang w:val="fr-CI" w:eastAsia="x-none"/>
        </w:rPr>
      </w:pPr>
      <w:r w:rsidRPr="00626F08">
        <w:rPr>
          <w:rFonts w:ascii="Century Gothic" w:hAnsi="Century Gothic"/>
          <w:lang w:val="fr-CI" w:eastAsia="x-none"/>
        </w:rPr>
        <w:t>Cette fonctionnalité permet d’afficher la liste des demandes effectuées. Dépendamment du profil de l’utilisateur connecté, il pourra voir toutes les demandes ou juste celle dont il est l’auteur.</w:t>
      </w:r>
    </w:p>
    <w:p w14:paraId="43158DFC" w14:textId="77777777" w:rsidR="00E30757" w:rsidRPr="00626F08" w:rsidRDefault="00E30757" w:rsidP="00E30757">
      <w:pPr>
        <w:rPr>
          <w:rFonts w:ascii="Century Gothic" w:hAnsi="Century Gothic"/>
          <w:lang w:val="fr-CI" w:eastAsia="x-none"/>
        </w:rPr>
      </w:pPr>
      <w:r w:rsidRPr="00626F08">
        <w:rPr>
          <w:rFonts w:ascii="Century Gothic" w:hAnsi="Century Gothic"/>
          <w:lang w:val="fr-CI" w:eastAsia="x-none"/>
        </w:rPr>
        <w:t>Cette liste sera filtrable par la date de création de la demande, l’ID de la demande, le statut de la demande et la région.</w:t>
      </w:r>
    </w:p>
    <w:p w14:paraId="5E1127D3" w14:textId="451CA4CE" w:rsidR="00E30757" w:rsidRPr="00E30757" w:rsidRDefault="00E30757" w:rsidP="00E30757">
      <w:pPr>
        <w:rPr>
          <w:rFonts w:ascii="Century Gothic" w:hAnsi="Century Gothic"/>
          <w:lang w:val="fr-CI" w:eastAsia="x-none"/>
        </w:rPr>
      </w:pPr>
      <w:r w:rsidRPr="00626F08">
        <w:rPr>
          <w:rFonts w:ascii="Century Gothic" w:hAnsi="Century Gothic"/>
          <w:lang w:val="fr-CI" w:eastAsia="x-none"/>
        </w:rPr>
        <w:t>Il sera possible de voir le détail d’une demande en particulier.</w:t>
      </w:r>
    </w:p>
    <w:p w14:paraId="117E5022" w14:textId="23DB7C18" w:rsidR="00E30757" w:rsidRPr="00E30757" w:rsidRDefault="00847693" w:rsidP="00E30757">
      <w:pPr>
        <w:pStyle w:val="Titre4"/>
        <w:numPr>
          <w:ilvl w:val="0"/>
          <w:numId w:val="4"/>
        </w:numPr>
        <w:spacing w:after="120" w:line="360" w:lineRule="auto"/>
        <w:rPr>
          <w:lang w:val="fr-CI"/>
        </w:rPr>
      </w:pPr>
      <w:bookmarkStart w:id="24" w:name="_Toc195724095"/>
      <w:r>
        <w:rPr>
          <w:lang w:val="fr-CI"/>
        </w:rPr>
        <w:t>Description</w:t>
      </w:r>
      <w:r w:rsidR="00E30757">
        <w:rPr>
          <w:lang w:val="fr-CI"/>
        </w:rPr>
        <w:t xml:space="preserve"> d</w:t>
      </w:r>
      <w:r>
        <w:rPr>
          <w:lang w:val="fr-CI"/>
        </w:rPr>
        <w:t>es</w:t>
      </w:r>
      <w:r w:rsidR="00E30757">
        <w:rPr>
          <w:lang w:val="fr-CI"/>
        </w:rPr>
        <w:t xml:space="preserve"> statut</w:t>
      </w:r>
      <w:r>
        <w:rPr>
          <w:lang w:val="fr-CI"/>
        </w:rPr>
        <w:t>s d</w:t>
      </w:r>
      <w:r w:rsidR="008B255B">
        <w:rPr>
          <w:lang w:val="fr-CI"/>
        </w:rPr>
        <w:t>’une</w:t>
      </w:r>
      <w:r>
        <w:rPr>
          <w:lang w:val="fr-CI"/>
        </w:rPr>
        <w:t xml:space="preserve"> demande</w:t>
      </w:r>
      <w:bookmarkEnd w:id="24"/>
    </w:p>
    <w:tbl>
      <w:tblPr>
        <w:tblStyle w:val="TableauGrille5Fonc-Accentuation1"/>
        <w:tblW w:w="0" w:type="auto"/>
        <w:tblLook w:val="04A0" w:firstRow="1" w:lastRow="0" w:firstColumn="1" w:lastColumn="0" w:noHBand="0" w:noVBand="1"/>
      </w:tblPr>
      <w:tblGrid>
        <w:gridCol w:w="3397"/>
        <w:gridCol w:w="5663"/>
      </w:tblGrid>
      <w:tr w:rsidR="00847693" w:rsidRPr="00CE74CB" w14:paraId="7A71EA65" w14:textId="77777777" w:rsidTr="00072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2976ED1" w14:textId="77777777" w:rsidR="00847693" w:rsidRPr="00CE74CB" w:rsidRDefault="00847693" w:rsidP="00054A10">
            <w:pPr>
              <w:rPr>
                <w:rFonts w:ascii="Century Gothic" w:hAnsi="Century Gothic"/>
              </w:rPr>
            </w:pPr>
            <w:r w:rsidRPr="00CE74CB">
              <w:rPr>
                <w:rFonts w:ascii="Century Gothic" w:hAnsi="Century Gothic"/>
              </w:rPr>
              <w:t>STATUT</w:t>
            </w:r>
          </w:p>
        </w:tc>
        <w:tc>
          <w:tcPr>
            <w:tcW w:w="5663" w:type="dxa"/>
          </w:tcPr>
          <w:p w14:paraId="5682FEB3" w14:textId="77777777" w:rsidR="00847693" w:rsidRPr="00CE74CB" w:rsidRDefault="00847693" w:rsidP="00054A10">
            <w:pPr>
              <w:cnfStyle w:val="100000000000" w:firstRow="1" w:lastRow="0" w:firstColumn="0" w:lastColumn="0" w:oddVBand="0" w:evenVBand="0" w:oddHBand="0" w:evenHBand="0" w:firstRowFirstColumn="0" w:firstRowLastColumn="0" w:lastRowFirstColumn="0" w:lastRowLastColumn="0"/>
              <w:rPr>
                <w:rFonts w:ascii="Century Gothic" w:hAnsi="Century Gothic"/>
              </w:rPr>
            </w:pPr>
            <w:r w:rsidRPr="00CE74CB">
              <w:rPr>
                <w:rFonts w:ascii="Century Gothic" w:hAnsi="Century Gothic"/>
              </w:rPr>
              <w:t>DESCRIPTION</w:t>
            </w:r>
          </w:p>
        </w:tc>
      </w:tr>
      <w:tr w:rsidR="00847693" w:rsidRPr="00CE74CB" w14:paraId="6071E2F8" w14:textId="77777777" w:rsidTr="00072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7F3A2EEE" w14:textId="6234923F" w:rsidR="00847693" w:rsidRPr="00CE74CB" w:rsidRDefault="00847693" w:rsidP="00054A10">
            <w:pPr>
              <w:rPr>
                <w:rFonts w:ascii="Century Gothic" w:hAnsi="Century Gothic"/>
              </w:rPr>
            </w:pPr>
            <w:r>
              <w:rPr>
                <w:rFonts w:ascii="Century Gothic" w:hAnsi="Century Gothic"/>
              </w:rPr>
              <w:t>CRÉÉ</w:t>
            </w:r>
          </w:p>
        </w:tc>
        <w:tc>
          <w:tcPr>
            <w:tcW w:w="5663" w:type="dxa"/>
          </w:tcPr>
          <w:p w14:paraId="7627659B" w14:textId="39808E93" w:rsidR="00847693" w:rsidRPr="00CE74CB" w:rsidRDefault="00847693" w:rsidP="00054A10">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 xml:space="preserve">Ce statut est appliqué automatiquement suite à la création de </w:t>
            </w:r>
            <w:r w:rsidR="008B255B">
              <w:rPr>
                <w:rFonts w:ascii="Century Gothic" w:hAnsi="Century Gothic"/>
              </w:rPr>
              <w:t>la demande.</w:t>
            </w:r>
          </w:p>
        </w:tc>
      </w:tr>
      <w:tr w:rsidR="00847693" w:rsidRPr="00CE74CB" w14:paraId="6FA8DFEE" w14:textId="77777777" w:rsidTr="00072974">
        <w:tc>
          <w:tcPr>
            <w:cnfStyle w:val="001000000000" w:firstRow="0" w:lastRow="0" w:firstColumn="1" w:lastColumn="0" w:oddVBand="0" w:evenVBand="0" w:oddHBand="0" w:evenHBand="0" w:firstRowFirstColumn="0" w:firstRowLastColumn="0" w:lastRowFirstColumn="0" w:lastRowLastColumn="0"/>
            <w:tcW w:w="3397" w:type="dxa"/>
          </w:tcPr>
          <w:p w14:paraId="0C1D2115" w14:textId="71D3ABDD" w:rsidR="00847693" w:rsidRPr="00CE74CB" w:rsidRDefault="00847693" w:rsidP="00054A10">
            <w:pPr>
              <w:rPr>
                <w:rFonts w:ascii="Century Gothic" w:hAnsi="Century Gothic"/>
              </w:rPr>
            </w:pPr>
            <w:r>
              <w:rPr>
                <w:rFonts w:ascii="Century Gothic" w:hAnsi="Century Gothic"/>
              </w:rPr>
              <w:t>EN COURS</w:t>
            </w:r>
          </w:p>
        </w:tc>
        <w:tc>
          <w:tcPr>
            <w:tcW w:w="5663" w:type="dxa"/>
          </w:tcPr>
          <w:p w14:paraId="548AE610" w14:textId="6C25966A" w:rsidR="00847693" w:rsidRPr="00CE74CB" w:rsidRDefault="00847693" w:rsidP="00054A10">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E74CB">
              <w:rPr>
                <w:rFonts w:ascii="Century Gothic" w:hAnsi="Century Gothic"/>
              </w:rPr>
              <w:t xml:space="preserve">Ce statut </w:t>
            </w:r>
            <w:r>
              <w:rPr>
                <w:rFonts w:ascii="Century Gothic" w:hAnsi="Century Gothic"/>
              </w:rPr>
              <w:t>est appliqué automatiquement dès le lendemain de la création d’une demande.</w:t>
            </w:r>
          </w:p>
        </w:tc>
      </w:tr>
      <w:tr w:rsidR="00847693" w:rsidRPr="00CE74CB" w14:paraId="5E8AE914" w14:textId="77777777" w:rsidTr="00072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CA3B1C9" w14:textId="3E8429CA" w:rsidR="00847693" w:rsidRPr="00AD69E5" w:rsidRDefault="00847693" w:rsidP="00054A10">
            <w:pPr>
              <w:rPr>
                <w:rFonts w:ascii="Century Gothic" w:hAnsi="Century Gothic"/>
              </w:rPr>
            </w:pPr>
            <w:r>
              <w:rPr>
                <w:rFonts w:ascii="Century Gothic" w:hAnsi="Century Gothic"/>
              </w:rPr>
              <w:t>TERMINÉ</w:t>
            </w:r>
          </w:p>
        </w:tc>
        <w:tc>
          <w:tcPr>
            <w:tcW w:w="5663" w:type="dxa"/>
          </w:tcPr>
          <w:p w14:paraId="6EE83D77" w14:textId="45525867" w:rsidR="00847693" w:rsidRPr="00CE74CB" w:rsidRDefault="00847693" w:rsidP="00054A10">
            <w:pPr>
              <w:spacing w:after="120"/>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AD69E5">
              <w:rPr>
                <w:rFonts w:ascii="Century Gothic" w:hAnsi="Century Gothic"/>
              </w:rPr>
              <w:t xml:space="preserve">Ce statut </w:t>
            </w:r>
            <w:r>
              <w:rPr>
                <w:rFonts w:ascii="Century Gothic" w:hAnsi="Century Gothic"/>
              </w:rPr>
              <w:t>est appliqué</w:t>
            </w:r>
            <w:r w:rsidR="008B255B">
              <w:rPr>
                <w:rFonts w:ascii="Century Gothic" w:hAnsi="Century Gothic"/>
              </w:rPr>
              <w:t xml:space="preserve"> automatiquement</w:t>
            </w:r>
            <w:r>
              <w:rPr>
                <w:rFonts w:ascii="Century Gothic" w:hAnsi="Century Gothic"/>
              </w:rPr>
              <w:t xml:space="preserve"> suite à l’activation du numéro dont la vérification est faite a</w:t>
            </w:r>
            <w:r w:rsidR="008B255B">
              <w:rPr>
                <w:rFonts w:ascii="Century Gothic" w:hAnsi="Century Gothic"/>
              </w:rPr>
              <w:t>u travers de l’API de la BIG DATA.</w:t>
            </w:r>
          </w:p>
        </w:tc>
      </w:tr>
      <w:tr w:rsidR="00847693" w:rsidRPr="00CE74CB" w14:paraId="5FBF75C2" w14:textId="77777777" w:rsidTr="00072974">
        <w:tc>
          <w:tcPr>
            <w:cnfStyle w:val="001000000000" w:firstRow="0" w:lastRow="0" w:firstColumn="1" w:lastColumn="0" w:oddVBand="0" w:evenVBand="0" w:oddHBand="0" w:evenHBand="0" w:firstRowFirstColumn="0" w:firstRowLastColumn="0" w:lastRowFirstColumn="0" w:lastRowLastColumn="0"/>
            <w:tcW w:w="3397" w:type="dxa"/>
          </w:tcPr>
          <w:p w14:paraId="121C7F02" w14:textId="756AF7A5" w:rsidR="00847693" w:rsidRPr="00CE74CB" w:rsidRDefault="00847693" w:rsidP="00054A10">
            <w:pPr>
              <w:rPr>
                <w:rFonts w:ascii="Century Gothic" w:hAnsi="Century Gothic"/>
              </w:rPr>
            </w:pPr>
            <w:r>
              <w:rPr>
                <w:rFonts w:ascii="Century Gothic" w:hAnsi="Century Gothic"/>
              </w:rPr>
              <w:lastRenderedPageBreak/>
              <w:t>SUSPENDU</w:t>
            </w:r>
          </w:p>
        </w:tc>
        <w:tc>
          <w:tcPr>
            <w:tcW w:w="5663" w:type="dxa"/>
          </w:tcPr>
          <w:p w14:paraId="6A4121ED" w14:textId="5A461DC7" w:rsidR="00847693" w:rsidRPr="00CE74CB" w:rsidRDefault="00847693" w:rsidP="00054A10">
            <w:pPr>
              <w:spacing w:after="120"/>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CE74CB">
              <w:rPr>
                <w:rFonts w:ascii="Century Gothic" w:hAnsi="Century Gothic"/>
              </w:rPr>
              <w:t xml:space="preserve">Ce statut </w:t>
            </w:r>
            <w:r w:rsidR="008B255B">
              <w:rPr>
                <w:rFonts w:ascii="Century Gothic" w:hAnsi="Century Gothic"/>
              </w:rPr>
              <w:t>est appliqué manuellement lorsque le super administrateur effectue l’action de suspension.</w:t>
            </w:r>
          </w:p>
        </w:tc>
      </w:tr>
    </w:tbl>
    <w:p w14:paraId="29C29370" w14:textId="4C34D335" w:rsidR="00A025C8" w:rsidRPr="00626F08" w:rsidRDefault="00A025C8" w:rsidP="00B13B76">
      <w:pPr>
        <w:pStyle w:val="Titre2"/>
        <w:numPr>
          <w:ilvl w:val="0"/>
          <w:numId w:val="5"/>
        </w:numPr>
      </w:pPr>
      <w:bookmarkStart w:id="25" w:name="_Toc195724096"/>
      <w:r w:rsidRPr="00626F08">
        <w:t>Gestion des remont</w:t>
      </w:r>
      <w:r w:rsidR="00C63BB8" w:rsidRPr="00626F08">
        <w:t xml:space="preserve">ées </w:t>
      </w:r>
      <w:proofErr w:type="spellStart"/>
      <w:r w:rsidR="00C63BB8" w:rsidRPr="00626F08">
        <w:t>imei</w:t>
      </w:r>
      <w:bookmarkEnd w:id="25"/>
      <w:proofErr w:type="spellEnd"/>
    </w:p>
    <w:p w14:paraId="6C576EBD" w14:textId="0995FE5D" w:rsidR="00C63BB8" w:rsidRPr="00C63BB8" w:rsidRDefault="00C63BB8" w:rsidP="00C63BB8">
      <w:pPr>
        <w:rPr>
          <w:rFonts w:ascii="Century Gothic" w:hAnsi="Century Gothic"/>
          <w:lang w:eastAsia="x-none"/>
        </w:rPr>
      </w:pPr>
      <w:r w:rsidRPr="00626F08">
        <w:rPr>
          <w:rFonts w:ascii="Century Gothic" w:hAnsi="Century Gothic"/>
          <w:lang w:eastAsia="x-none"/>
        </w:rPr>
        <w:t xml:space="preserve">Cette fonctionnalité donne la </w:t>
      </w:r>
      <w:r w:rsidRPr="00C63BB8">
        <w:rPr>
          <w:rFonts w:ascii="Century Gothic" w:hAnsi="Century Gothic"/>
          <w:lang w:eastAsia="x-none"/>
        </w:rPr>
        <w:t>possibilité de remonter les IMEI de Box AIR BOX et HOME BOX</w:t>
      </w:r>
      <w:r w:rsidRPr="00626F08">
        <w:rPr>
          <w:rFonts w:ascii="Century Gothic" w:hAnsi="Century Gothic"/>
          <w:lang w:eastAsia="x-none"/>
        </w:rPr>
        <w:t>. Les champs suivants sont requis :</w:t>
      </w:r>
    </w:p>
    <w:p w14:paraId="0825AEC1" w14:textId="44E823F2" w:rsidR="00785CCF" w:rsidRPr="00785CCF" w:rsidRDefault="00785CCF" w:rsidP="00985C95">
      <w:pPr>
        <w:numPr>
          <w:ilvl w:val="0"/>
          <w:numId w:val="13"/>
        </w:numPr>
        <w:rPr>
          <w:rFonts w:ascii="Century Gothic" w:hAnsi="Century Gothic"/>
          <w:lang w:eastAsia="x-none"/>
        </w:rPr>
      </w:pPr>
      <w:r>
        <w:rPr>
          <w:rFonts w:ascii="Century Gothic" w:hAnsi="Century Gothic"/>
          <w:lang w:eastAsia="x-none"/>
        </w:rPr>
        <w:t>ID de l’utilisateur qui fait la remontée</w:t>
      </w:r>
    </w:p>
    <w:p w14:paraId="71404231" w14:textId="7D06C7A3" w:rsidR="00C63BB8" w:rsidRPr="00C63BB8" w:rsidRDefault="00C63BB8" w:rsidP="00985C95">
      <w:pPr>
        <w:numPr>
          <w:ilvl w:val="0"/>
          <w:numId w:val="13"/>
        </w:numPr>
        <w:rPr>
          <w:rFonts w:ascii="Century Gothic" w:hAnsi="Century Gothic"/>
          <w:lang w:eastAsia="x-none"/>
        </w:rPr>
      </w:pPr>
      <w:r w:rsidRPr="00C63BB8">
        <w:rPr>
          <w:rFonts w:ascii="Century Gothic" w:hAnsi="Century Gothic"/>
          <w:lang w:eastAsia="x-none"/>
        </w:rPr>
        <w:t>Zone</w:t>
      </w:r>
    </w:p>
    <w:p w14:paraId="4938439E" w14:textId="639054CB" w:rsidR="00C63BB8" w:rsidRPr="00C63BB8" w:rsidRDefault="00C63BB8" w:rsidP="00985C95">
      <w:pPr>
        <w:numPr>
          <w:ilvl w:val="0"/>
          <w:numId w:val="13"/>
        </w:numPr>
        <w:rPr>
          <w:rFonts w:ascii="Century Gothic" w:hAnsi="Century Gothic"/>
          <w:lang w:eastAsia="x-none"/>
        </w:rPr>
      </w:pPr>
      <w:r w:rsidRPr="00C63BB8">
        <w:rPr>
          <w:rFonts w:ascii="Century Gothic" w:hAnsi="Century Gothic"/>
          <w:lang w:eastAsia="x-none"/>
        </w:rPr>
        <w:t>Secteur</w:t>
      </w:r>
    </w:p>
    <w:p w14:paraId="0E86DAF2" w14:textId="77777777" w:rsidR="00C63BB8" w:rsidRPr="00C63BB8" w:rsidRDefault="00C63BB8" w:rsidP="00985C95">
      <w:pPr>
        <w:numPr>
          <w:ilvl w:val="0"/>
          <w:numId w:val="13"/>
        </w:numPr>
        <w:rPr>
          <w:rFonts w:ascii="Century Gothic" w:hAnsi="Century Gothic"/>
          <w:lang w:eastAsia="x-none"/>
        </w:rPr>
      </w:pPr>
      <w:r w:rsidRPr="00C63BB8">
        <w:rPr>
          <w:rFonts w:ascii="Century Gothic" w:hAnsi="Century Gothic"/>
          <w:lang w:eastAsia="x-none"/>
        </w:rPr>
        <w:t>Nom Activateur ;</w:t>
      </w:r>
    </w:p>
    <w:p w14:paraId="668A2185" w14:textId="77777777" w:rsidR="00C63BB8" w:rsidRPr="00C63BB8" w:rsidRDefault="00C63BB8" w:rsidP="00985C95">
      <w:pPr>
        <w:numPr>
          <w:ilvl w:val="0"/>
          <w:numId w:val="13"/>
        </w:numPr>
        <w:rPr>
          <w:rFonts w:ascii="Century Gothic" w:hAnsi="Century Gothic"/>
          <w:lang w:eastAsia="x-none"/>
        </w:rPr>
      </w:pPr>
      <w:r w:rsidRPr="00C63BB8">
        <w:rPr>
          <w:rFonts w:ascii="Century Gothic" w:hAnsi="Century Gothic"/>
          <w:lang w:eastAsia="x-none"/>
        </w:rPr>
        <w:t>Numéro activateur ;</w:t>
      </w:r>
    </w:p>
    <w:p w14:paraId="5C34E094" w14:textId="3F60BB86" w:rsidR="00C63BB8" w:rsidRPr="00C63BB8" w:rsidRDefault="00785CCF" w:rsidP="00985C95">
      <w:pPr>
        <w:numPr>
          <w:ilvl w:val="0"/>
          <w:numId w:val="13"/>
        </w:numPr>
        <w:rPr>
          <w:rFonts w:ascii="Century Gothic" w:hAnsi="Century Gothic"/>
          <w:lang w:eastAsia="x-none"/>
        </w:rPr>
      </w:pPr>
      <w:r>
        <w:rPr>
          <w:rFonts w:ascii="Century Gothic" w:hAnsi="Century Gothic"/>
          <w:lang w:eastAsia="x-none"/>
        </w:rPr>
        <w:t>IMEI</w:t>
      </w:r>
      <w:r w:rsidR="00C63BB8" w:rsidRPr="00C63BB8">
        <w:rPr>
          <w:rFonts w:ascii="Century Gothic" w:hAnsi="Century Gothic"/>
          <w:lang w:eastAsia="x-none"/>
        </w:rPr>
        <w:t> : exiger l’initial (86,83) ;</w:t>
      </w:r>
    </w:p>
    <w:p w14:paraId="739871DE" w14:textId="77777777" w:rsidR="00C63BB8" w:rsidRPr="00C63BB8" w:rsidRDefault="00C63BB8" w:rsidP="00985C95">
      <w:pPr>
        <w:numPr>
          <w:ilvl w:val="0"/>
          <w:numId w:val="13"/>
        </w:numPr>
        <w:rPr>
          <w:rFonts w:ascii="Century Gothic" w:hAnsi="Century Gothic"/>
          <w:lang w:eastAsia="x-none"/>
        </w:rPr>
      </w:pPr>
      <w:r w:rsidRPr="00C63BB8">
        <w:rPr>
          <w:rFonts w:ascii="Century Gothic" w:hAnsi="Century Gothic"/>
          <w:lang w:eastAsia="x-none"/>
        </w:rPr>
        <w:t xml:space="preserve">Type </w:t>
      </w:r>
      <w:proofErr w:type="spellStart"/>
      <w:r w:rsidRPr="00C63BB8">
        <w:rPr>
          <w:rFonts w:ascii="Century Gothic" w:hAnsi="Century Gothic"/>
          <w:lang w:eastAsia="x-none"/>
        </w:rPr>
        <w:t>Device</w:t>
      </w:r>
      <w:proofErr w:type="spellEnd"/>
      <w:r w:rsidRPr="00C63BB8">
        <w:rPr>
          <w:rFonts w:ascii="Century Gothic" w:hAnsi="Century Gothic"/>
          <w:lang w:eastAsia="x-none"/>
        </w:rPr>
        <w:t> : (</w:t>
      </w:r>
      <w:proofErr w:type="spellStart"/>
      <w:r w:rsidRPr="00C63BB8">
        <w:rPr>
          <w:rFonts w:ascii="Century Gothic" w:hAnsi="Century Gothic"/>
          <w:lang w:eastAsia="x-none"/>
        </w:rPr>
        <w:t>AirBox</w:t>
      </w:r>
      <w:proofErr w:type="spellEnd"/>
      <w:r w:rsidRPr="00C63BB8">
        <w:rPr>
          <w:rFonts w:ascii="Century Gothic" w:hAnsi="Century Gothic"/>
          <w:lang w:eastAsia="x-none"/>
        </w:rPr>
        <w:t xml:space="preserve">, </w:t>
      </w:r>
      <w:proofErr w:type="spellStart"/>
      <w:r w:rsidRPr="00C63BB8">
        <w:rPr>
          <w:rFonts w:ascii="Century Gothic" w:hAnsi="Century Gothic"/>
          <w:lang w:eastAsia="x-none"/>
        </w:rPr>
        <w:t>HomeBox</w:t>
      </w:r>
      <w:proofErr w:type="spellEnd"/>
      <w:r w:rsidRPr="00C63BB8">
        <w:rPr>
          <w:rFonts w:ascii="Century Gothic" w:hAnsi="Century Gothic"/>
          <w:lang w:eastAsia="x-none"/>
        </w:rPr>
        <w:t>) ;</w:t>
      </w:r>
    </w:p>
    <w:p w14:paraId="6C7235A6" w14:textId="01083CFF" w:rsidR="00A025C8" w:rsidRPr="00785CCF" w:rsidRDefault="00C63BB8" w:rsidP="00985C95">
      <w:pPr>
        <w:numPr>
          <w:ilvl w:val="0"/>
          <w:numId w:val="13"/>
        </w:numPr>
        <w:rPr>
          <w:rFonts w:ascii="Century Gothic" w:hAnsi="Century Gothic"/>
          <w:lang w:val="fr-CD" w:eastAsia="x-none"/>
        </w:rPr>
      </w:pPr>
      <w:proofErr w:type="spellStart"/>
      <w:r w:rsidRPr="00C63BB8">
        <w:rPr>
          <w:rFonts w:ascii="Century Gothic" w:hAnsi="Century Gothic"/>
          <w:lang w:val="en-US" w:eastAsia="x-none"/>
        </w:rPr>
        <w:t>Localisation</w:t>
      </w:r>
      <w:proofErr w:type="spellEnd"/>
      <w:r w:rsidRPr="00C63BB8">
        <w:rPr>
          <w:rFonts w:ascii="Century Gothic" w:hAnsi="Century Gothic"/>
          <w:lang w:val="en-US" w:eastAsia="x-none"/>
        </w:rPr>
        <w:t xml:space="preserve"> (region </w:t>
      </w:r>
      <w:proofErr w:type="spellStart"/>
      <w:r w:rsidRPr="00C63BB8">
        <w:rPr>
          <w:rFonts w:ascii="Century Gothic" w:hAnsi="Century Gothic"/>
          <w:lang w:val="en-US" w:eastAsia="x-none"/>
        </w:rPr>
        <w:t>commerciale</w:t>
      </w:r>
      <w:proofErr w:type="spellEnd"/>
      <w:r w:rsidRPr="00C63BB8">
        <w:rPr>
          <w:rFonts w:ascii="Century Gothic" w:hAnsi="Century Gothic"/>
          <w:lang w:val="en-US" w:eastAsia="x-none"/>
        </w:rPr>
        <w:t>);</w:t>
      </w:r>
    </w:p>
    <w:p w14:paraId="343D1AA1" w14:textId="77777777" w:rsidR="00785CCF" w:rsidRDefault="00C63BB8" w:rsidP="00A025C8">
      <w:pPr>
        <w:rPr>
          <w:rFonts w:ascii="Century Gothic" w:hAnsi="Century Gothic"/>
          <w:lang w:eastAsia="x-none"/>
        </w:rPr>
      </w:pPr>
      <w:r w:rsidRPr="00626F08">
        <w:rPr>
          <w:rFonts w:ascii="Century Gothic" w:hAnsi="Century Gothic"/>
          <w:lang w:eastAsia="x-none"/>
        </w:rPr>
        <w:t>Après la saisie de l’agent terrain, une notification est transmise à l’</w:t>
      </w:r>
      <w:r w:rsidR="006C0235" w:rsidRPr="00626F08">
        <w:rPr>
          <w:rFonts w:ascii="Century Gothic" w:hAnsi="Century Gothic"/>
          <w:lang w:eastAsia="x-none"/>
        </w:rPr>
        <w:t>administrateur</w:t>
      </w:r>
      <w:r w:rsidRPr="00626F08">
        <w:rPr>
          <w:rFonts w:ascii="Century Gothic" w:hAnsi="Century Gothic"/>
          <w:lang w:eastAsia="x-none"/>
        </w:rPr>
        <w:t xml:space="preserve"> afin de vérifier la saisie de l’agent. Il pourra faire des modifications au besoin. </w:t>
      </w:r>
    </w:p>
    <w:p w14:paraId="2AB192D5" w14:textId="6CD0F1EA" w:rsidR="006C0235" w:rsidRPr="00626F08" w:rsidRDefault="00C63BB8" w:rsidP="00A025C8">
      <w:pPr>
        <w:rPr>
          <w:rFonts w:ascii="Century Gothic" w:hAnsi="Century Gothic"/>
          <w:lang w:eastAsia="x-none"/>
        </w:rPr>
      </w:pPr>
      <w:r w:rsidRPr="00626F08">
        <w:rPr>
          <w:rFonts w:ascii="Century Gothic" w:hAnsi="Century Gothic"/>
          <w:lang w:eastAsia="x-none"/>
        </w:rPr>
        <w:t>Une fois la saisie validée, l’administrateur</w:t>
      </w:r>
      <w:r w:rsidR="00785CCF">
        <w:rPr>
          <w:rFonts w:ascii="Century Gothic" w:hAnsi="Century Gothic"/>
          <w:lang w:eastAsia="x-none"/>
        </w:rPr>
        <w:t xml:space="preserve"> BO, ayant le droit d’effectuer une extraction IMEI,</w:t>
      </w:r>
      <w:r w:rsidRPr="00626F08">
        <w:rPr>
          <w:rFonts w:ascii="Century Gothic" w:hAnsi="Century Gothic"/>
          <w:lang w:eastAsia="x-none"/>
        </w:rPr>
        <w:t xml:space="preserve"> procède à l’extraction au format .csv </w:t>
      </w:r>
      <w:proofErr w:type="gramStart"/>
      <w:r w:rsidRPr="00626F08">
        <w:rPr>
          <w:rFonts w:ascii="Century Gothic" w:hAnsi="Century Gothic"/>
          <w:lang w:eastAsia="x-none"/>
        </w:rPr>
        <w:t>ou</w:t>
      </w:r>
      <w:proofErr w:type="gramEnd"/>
      <w:r w:rsidRPr="00626F08">
        <w:rPr>
          <w:rFonts w:ascii="Century Gothic" w:hAnsi="Century Gothic"/>
          <w:lang w:eastAsia="x-none"/>
        </w:rPr>
        <w:t xml:space="preserve"> .txt </w:t>
      </w:r>
      <w:r w:rsidR="006C0235" w:rsidRPr="00626F08">
        <w:rPr>
          <w:rFonts w:ascii="Century Gothic" w:hAnsi="Century Gothic"/>
          <w:lang w:eastAsia="x-none"/>
        </w:rPr>
        <w:t>des remontées afin de les</w:t>
      </w:r>
      <w:r w:rsidRPr="00626F08">
        <w:rPr>
          <w:rFonts w:ascii="Century Gothic" w:hAnsi="Century Gothic"/>
          <w:lang w:eastAsia="x-none"/>
        </w:rPr>
        <w:t xml:space="preserve"> </w:t>
      </w:r>
      <w:r w:rsidRPr="00C63BB8">
        <w:rPr>
          <w:rFonts w:ascii="Century Gothic" w:hAnsi="Century Gothic"/>
          <w:lang w:eastAsia="x-none"/>
        </w:rPr>
        <w:t>charg</w:t>
      </w:r>
      <w:r w:rsidR="006C0235" w:rsidRPr="00626F08">
        <w:rPr>
          <w:rFonts w:ascii="Century Gothic" w:hAnsi="Century Gothic"/>
          <w:lang w:eastAsia="x-none"/>
        </w:rPr>
        <w:t>er</w:t>
      </w:r>
      <w:r w:rsidRPr="00C63BB8">
        <w:rPr>
          <w:rFonts w:ascii="Century Gothic" w:hAnsi="Century Gothic"/>
          <w:lang w:eastAsia="x-none"/>
        </w:rPr>
        <w:t xml:space="preserve"> dans </w:t>
      </w:r>
      <w:r w:rsidRPr="00626F08">
        <w:rPr>
          <w:rFonts w:ascii="Century Gothic" w:hAnsi="Century Gothic"/>
          <w:lang w:eastAsia="x-none"/>
        </w:rPr>
        <w:t>un l’outil</w:t>
      </w:r>
      <w:r w:rsidRPr="00C63BB8">
        <w:rPr>
          <w:rFonts w:ascii="Century Gothic" w:hAnsi="Century Gothic"/>
          <w:lang w:eastAsia="x-none"/>
        </w:rPr>
        <w:t xml:space="preserve"> 90</w:t>
      </w:r>
      <w:r w:rsidR="008B255B">
        <w:rPr>
          <w:rFonts w:ascii="Century Gothic" w:hAnsi="Century Gothic"/>
          <w:lang w:eastAsia="x-none"/>
        </w:rPr>
        <w:t>0</w:t>
      </w:r>
      <w:r w:rsidR="006C0235" w:rsidRPr="00626F08">
        <w:rPr>
          <w:rFonts w:ascii="Century Gothic" w:hAnsi="Century Gothic"/>
          <w:lang w:eastAsia="x-none"/>
        </w:rPr>
        <w:t>.</w:t>
      </w:r>
    </w:p>
    <w:p w14:paraId="1E41D174" w14:textId="34B712BC" w:rsidR="006C0235" w:rsidRPr="00626F08" w:rsidRDefault="006C0235" w:rsidP="00A025C8">
      <w:pPr>
        <w:rPr>
          <w:rFonts w:ascii="Century Gothic" w:hAnsi="Century Gothic"/>
          <w:lang w:val="fr-CI" w:eastAsia="x-none"/>
        </w:rPr>
      </w:pPr>
      <w:r w:rsidRPr="00626F08">
        <w:rPr>
          <w:rFonts w:ascii="Century Gothic" w:hAnsi="Century Gothic"/>
          <w:lang w:val="fr-CI" w:eastAsia="x-none"/>
        </w:rPr>
        <w:t>L’outil doit offrir la possibilité de charger les données en masse au format .csv.</w:t>
      </w:r>
    </w:p>
    <w:p w14:paraId="1D4A6125" w14:textId="7481076E" w:rsidR="00A025C8" w:rsidRPr="00626F08" w:rsidRDefault="00A025C8" w:rsidP="00B13B76">
      <w:pPr>
        <w:pStyle w:val="Titre2"/>
        <w:numPr>
          <w:ilvl w:val="0"/>
          <w:numId w:val="5"/>
        </w:numPr>
      </w:pPr>
      <w:bookmarkStart w:id="26" w:name="_Toc195724097"/>
      <w:r w:rsidRPr="00626F08">
        <w:t>Gestion des sites sans infra</w:t>
      </w:r>
      <w:bookmarkEnd w:id="26"/>
    </w:p>
    <w:p w14:paraId="6106947D" w14:textId="0F3658AA" w:rsidR="006C0235" w:rsidRPr="00626F08" w:rsidRDefault="006C0235" w:rsidP="006C0235">
      <w:pPr>
        <w:spacing w:line="264" w:lineRule="auto"/>
        <w:rPr>
          <w:rFonts w:ascii="Century Gothic" w:hAnsi="Century Gothic" w:cstheme="majorHAnsi"/>
        </w:rPr>
      </w:pPr>
      <w:r w:rsidRPr="00626F08">
        <w:rPr>
          <w:rFonts w:ascii="Century Gothic" w:hAnsi="Century Gothic" w:cstheme="majorHAnsi"/>
        </w:rPr>
        <w:t>L’outil doit pouvoir donner la visibilité sur les sites sans infrastructure de distribution.</w:t>
      </w:r>
    </w:p>
    <w:p w14:paraId="547B5D72" w14:textId="3364D365" w:rsidR="006C0235" w:rsidRPr="00626F08" w:rsidRDefault="006C0235" w:rsidP="006C0235">
      <w:pPr>
        <w:spacing w:line="264" w:lineRule="auto"/>
        <w:rPr>
          <w:rFonts w:ascii="Century Gothic" w:hAnsi="Century Gothic" w:cstheme="majorHAnsi"/>
        </w:rPr>
      </w:pPr>
      <w:r w:rsidRPr="00626F08">
        <w:rPr>
          <w:rFonts w:ascii="Century Gothic" w:hAnsi="Century Gothic" w:cstheme="majorHAnsi"/>
        </w:rPr>
        <w:t>Ces données nous sont remontées</w:t>
      </w:r>
      <w:r w:rsidR="000147A7">
        <w:rPr>
          <w:rFonts w:ascii="Century Gothic" w:hAnsi="Century Gothic" w:cstheme="majorHAnsi"/>
        </w:rPr>
        <w:t xml:space="preserve"> </w:t>
      </w:r>
      <w:r w:rsidR="00736CB2">
        <w:rPr>
          <w:rFonts w:ascii="Century Gothic" w:hAnsi="Century Gothic" w:cstheme="majorHAnsi"/>
        </w:rPr>
        <w:t>quotidiennement à j-1</w:t>
      </w:r>
      <w:r w:rsidR="00736CB2" w:rsidRPr="00626F08">
        <w:rPr>
          <w:rFonts w:ascii="Century Gothic" w:hAnsi="Century Gothic" w:cstheme="majorHAnsi"/>
        </w:rPr>
        <w:t xml:space="preserve"> </w:t>
      </w:r>
      <w:r w:rsidRPr="00626F08">
        <w:rPr>
          <w:rFonts w:ascii="Century Gothic" w:hAnsi="Century Gothic" w:cstheme="majorHAnsi"/>
        </w:rPr>
        <w:t>par une API qui s’appuiera sur les sources de la BIGDATA.</w:t>
      </w:r>
      <w:r w:rsidR="008B255B">
        <w:rPr>
          <w:rFonts w:ascii="Century Gothic" w:hAnsi="Century Gothic" w:cstheme="majorHAnsi"/>
        </w:rPr>
        <w:t xml:space="preserve"> </w:t>
      </w:r>
      <w:r w:rsidR="008B255B">
        <w:rPr>
          <w:rFonts w:ascii="Century Gothic" w:hAnsi="Century Gothic"/>
        </w:rPr>
        <w:t>Le CRON sera lancé une fois par jour à 05H00.</w:t>
      </w:r>
    </w:p>
    <w:p w14:paraId="1BBCB6AF" w14:textId="34FE7F1E" w:rsidR="006C0235" w:rsidRPr="00626F08" w:rsidRDefault="006C0235" w:rsidP="006C0235">
      <w:pPr>
        <w:spacing w:line="264" w:lineRule="auto"/>
        <w:rPr>
          <w:rFonts w:ascii="Century Gothic" w:hAnsi="Century Gothic" w:cstheme="majorHAnsi"/>
        </w:rPr>
      </w:pPr>
      <w:r w:rsidRPr="00626F08">
        <w:rPr>
          <w:rFonts w:ascii="Century Gothic" w:hAnsi="Century Gothic" w:cstheme="majorHAnsi"/>
        </w:rPr>
        <w:t>Les champs qui devront être remontés sont les suivants :</w:t>
      </w:r>
    </w:p>
    <w:p w14:paraId="7AFA1A9C" w14:textId="77777777" w:rsidR="000147A7" w:rsidRDefault="000147A7" w:rsidP="00985C95">
      <w:pPr>
        <w:pStyle w:val="Paragraphedeliste"/>
        <w:numPr>
          <w:ilvl w:val="0"/>
          <w:numId w:val="15"/>
        </w:numPr>
        <w:spacing w:after="0" w:line="264" w:lineRule="auto"/>
        <w:contextualSpacing w:val="0"/>
        <w:rPr>
          <w:rFonts w:ascii="Century Gothic" w:hAnsi="Century Gothic" w:cstheme="majorHAnsi"/>
        </w:rPr>
      </w:pPr>
      <w:proofErr w:type="spellStart"/>
      <w:r>
        <w:rPr>
          <w:rFonts w:ascii="Century Gothic" w:hAnsi="Century Gothic" w:cstheme="majorHAnsi"/>
        </w:rPr>
        <w:t>Region</w:t>
      </w:r>
      <w:proofErr w:type="spellEnd"/>
    </w:p>
    <w:p w14:paraId="45B5F481" w14:textId="77777777" w:rsidR="000147A7" w:rsidRDefault="000147A7" w:rsidP="00985C95">
      <w:pPr>
        <w:pStyle w:val="Paragraphedeliste"/>
        <w:numPr>
          <w:ilvl w:val="0"/>
          <w:numId w:val="15"/>
        </w:numPr>
        <w:spacing w:after="0" w:line="264" w:lineRule="auto"/>
        <w:contextualSpacing w:val="0"/>
        <w:rPr>
          <w:rFonts w:ascii="Century Gothic" w:hAnsi="Century Gothic" w:cstheme="majorHAnsi"/>
        </w:rPr>
      </w:pPr>
      <w:r>
        <w:rPr>
          <w:rFonts w:ascii="Century Gothic" w:hAnsi="Century Gothic" w:cstheme="majorHAnsi"/>
        </w:rPr>
        <w:t>Zone</w:t>
      </w:r>
    </w:p>
    <w:p w14:paraId="31B90A01" w14:textId="7C2F82B3"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Secteur</w:t>
      </w:r>
    </w:p>
    <w:p w14:paraId="22C18535" w14:textId="03F4A508"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Milieu</w:t>
      </w:r>
    </w:p>
    <w:p w14:paraId="7520089C" w14:textId="6BCF76BB"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Tecno</w:t>
      </w:r>
    </w:p>
    <w:p w14:paraId="68F73803" w14:textId="44ADE341"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lastRenderedPageBreak/>
        <w:t xml:space="preserve">Site </w:t>
      </w:r>
      <w:proofErr w:type="spellStart"/>
      <w:r w:rsidRPr="00626F08">
        <w:rPr>
          <w:rFonts w:ascii="Century Gothic" w:hAnsi="Century Gothic" w:cstheme="majorHAnsi"/>
        </w:rPr>
        <w:t>name</w:t>
      </w:r>
      <w:proofErr w:type="spellEnd"/>
      <w:r w:rsidRPr="00626F08">
        <w:rPr>
          <w:rFonts w:ascii="Century Gothic" w:hAnsi="Century Gothic" w:cstheme="majorHAnsi"/>
        </w:rPr>
        <w:t> </w:t>
      </w:r>
    </w:p>
    <w:p w14:paraId="6F2CC84B" w14:textId="7EEA71A7"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Site key</w:t>
      </w:r>
    </w:p>
    <w:p w14:paraId="240CD318" w14:textId="53384586"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SSO</w:t>
      </w:r>
    </w:p>
    <w:p w14:paraId="1B0AFE49" w14:textId="63AF35A7"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 xml:space="preserve">PDV </w:t>
      </w:r>
    </w:p>
    <w:p w14:paraId="0FCA03B3" w14:textId="6844BE96"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PDV RLMS</w:t>
      </w:r>
    </w:p>
    <w:p w14:paraId="53FCA0F3" w14:textId="0A25FF99"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CICO</w:t>
      </w:r>
    </w:p>
    <w:p w14:paraId="1DB76997" w14:textId="0D4E4BF6" w:rsidR="006C0235" w:rsidRDefault="006C0235" w:rsidP="00985C95">
      <w:pPr>
        <w:pStyle w:val="Paragraphedeliste"/>
        <w:numPr>
          <w:ilvl w:val="0"/>
          <w:numId w:val="15"/>
        </w:numPr>
        <w:spacing w:after="0" w:line="264" w:lineRule="auto"/>
        <w:contextualSpacing w:val="0"/>
        <w:rPr>
          <w:rFonts w:ascii="Century Gothic" w:hAnsi="Century Gothic" w:cstheme="majorHAnsi"/>
          <w:lang w:val="en-US"/>
        </w:rPr>
      </w:pPr>
      <w:r w:rsidRPr="00626F08">
        <w:rPr>
          <w:rFonts w:ascii="Century Gothic" w:hAnsi="Century Gothic" w:cstheme="majorHAnsi"/>
          <w:lang w:val="en-US"/>
        </w:rPr>
        <w:t>First Call</w:t>
      </w:r>
    </w:p>
    <w:p w14:paraId="0FC4DF0E" w14:textId="182CADF3" w:rsidR="00A14304" w:rsidRPr="00626F08" w:rsidRDefault="00A14304" w:rsidP="00985C95">
      <w:pPr>
        <w:pStyle w:val="Paragraphedeliste"/>
        <w:numPr>
          <w:ilvl w:val="0"/>
          <w:numId w:val="15"/>
        </w:numPr>
        <w:spacing w:after="0" w:line="264" w:lineRule="auto"/>
        <w:contextualSpacing w:val="0"/>
        <w:rPr>
          <w:rFonts w:ascii="Century Gothic" w:hAnsi="Century Gothic" w:cstheme="majorHAnsi"/>
          <w:lang w:val="en-US"/>
        </w:rPr>
      </w:pPr>
      <w:r>
        <w:rPr>
          <w:rFonts w:ascii="Century Gothic" w:hAnsi="Century Gothic" w:cstheme="majorHAnsi"/>
          <w:lang w:val="en-US"/>
        </w:rPr>
        <w:t>Date</w:t>
      </w:r>
    </w:p>
    <w:p w14:paraId="4C6F8E3F" w14:textId="46DD4A18" w:rsidR="006C0235" w:rsidRPr="00626F08" w:rsidRDefault="006C0235" w:rsidP="00985C95">
      <w:pPr>
        <w:pStyle w:val="Paragraphedeliste"/>
        <w:numPr>
          <w:ilvl w:val="0"/>
          <w:numId w:val="15"/>
        </w:numPr>
        <w:spacing w:after="0" w:line="264" w:lineRule="auto"/>
        <w:contextualSpacing w:val="0"/>
        <w:rPr>
          <w:rFonts w:ascii="Century Gothic" w:hAnsi="Century Gothic" w:cstheme="majorHAnsi"/>
        </w:rPr>
      </w:pPr>
      <w:r w:rsidRPr="00626F08">
        <w:rPr>
          <w:rFonts w:ascii="Century Gothic" w:hAnsi="Century Gothic" w:cstheme="majorHAnsi"/>
        </w:rPr>
        <w:t>Sans Infra (Négatif/Positif)</w:t>
      </w:r>
    </w:p>
    <w:p w14:paraId="3270469F" w14:textId="7140A3F6" w:rsidR="006C0235" w:rsidRPr="00626F08" w:rsidRDefault="006C0235" w:rsidP="006C0235">
      <w:pPr>
        <w:spacing w:after="0" w:line="264" w:lineRule="auto"/>
        <w:rPr>
          <w:rFonts w:ascii="Century Gothic" w:hAnsi="Century Gothic" w:cstheme="majorHAnsi"/>
        </w:rPr>
      </w:pPr>
    </w:p>
    <w:p w14:paraId="57DEF613" w14:textId="3A6C184A" w:rsidR="006C0235" w:rsidRPr="00626F08" w:rsidRDefault="000147A7" w:rsidP="006C0235">
      <w:pPr>
        <w:spacing w:after="0" w:line="264" w:lineRule="auto"/>
        <w:rPr>
          <w:rFonts w:ascii="Century Gothic" w:hAnsi="Century Gothic" w:cstheme="majorHAnsi"/>
        </w:rPr>
      </w:pPr>
      <w:r>
        <w:rPr>
          <w:rFonts w:ascii="Century Gothic" w:hAnsi="Century Gothic" w:cstheme="majorHAnsi"/>
        </w:rPr>
        <w:t xml:space="preserve">La recherche d’un site se fera par le site </w:t>
      </w:r>
      <w:proofErr w:type="spellStart"/>
      <w:r>
        <w:rPr>
          <w:rFonts w:ascii="Century Gothic" w:hAnsi="Century Gothic" w:cstheme="majorHAnsi"/>
        </w:rPr>
        <w:t>name</w:t>
      </w:r>
      <w:proofErr w:type="spellEnd"/>
      <w:r>
        <w:rPr>
          <w:rFonts w:ascii="Century Gothic" w:hAnsi="Century Gothic" w:cstheme="majorHAnsi"/>
        </w:rPr>
        <w:t>, le site key</w:t>
      </w:r>
      <w:r w:rsidR="000F3DD5">
        <w:rPr>
          <w:rFonts w:ascii="Century Gothic" w:hAnsi="Century Gothic" w:cstheme="majorHAnsi"/>
        </w:rPr>
        <w:t>, la valeur</w:t>
      </w:r>
      <w:r>
        <w:rPr>
          <w:rFonts w:ascii="Century Gothic" w:hAnsi="Century Gothic" w:cstheme="majorHAnsi"/>
        </w:rPr>
        <w:t xml:space="preserve"> sans </w:t>
      </w:r>
      <w:proofErr w:type="gramStart"/>
      <w:r>
        <w:rPr>
          <w:rFonts w:ascii="Century Gothic" w:hAnsi="Century Gothic" w:cstheme="majorHAnsi"/>
        </w:rPr>
        <w:t>infra</w:t>
      </w:r>
      <w:r w:rsidRPr="00626F08">
        <w:rPr>
          <w:rFonts w:ascii="Century Gothic" w:hAnsi="Century Gothic" w:cstheme="majorHAnsi"/>
        </w:rPr>
        <w:t>(</w:t>
      </w:r>
      <w:proofErr w:type="gramEnd"/>
      <w:r w:rsidRPr="00626F08">
        <w:rPr>
          <w:rFonts w:ascii="Century Gothic" w:hAnsi="Century Gothic" w:cstheme="majorHAnsi"/>
        </w:rPr>
        <w:t>Négatif/Positif</w:t>
      </w:r>
      <w:r w:rsidR="000F3DD5">
        <w:rPr>
          <w:rFonts w:ascii="Century Gothic" w:hAnsi="Century Gothic" w:cstheme="majorHAnsi"/>
        </w:rPr>
        <w:t>) et la date ciblée</w:t>
      </w:r>
      <w:r>
        <w:rPr>
          <w:rFonts w:ascii="Century Gothic" w:hAnsi="Century Gothic" w:cstheme="majorHAnsi"/>
        </w:rPr>
        <w:t>.</w:t>
      </w:r>
    </w:p>
    <w:p w14:paraId="5D18A946" w14:textId="5A2D0CBB" w:rsidR="006C0235" w:rsidRPr="00626F08" w:rsidRDefault="006C0235" w:rsidP="006C0235">
      <w:pPr>
        <w:spacing w:after="0" w:line="264" w:lineRule="auto"/>
        <w:rPr>
          <w:rFonts w:ascii="Century Gothic" w:hAnsi="Century Gothic" w:cstheme="majorHAnsi"/>
        </w:rPr>
      </w:pPr>
      <w:r w:rsidRPr="00626F08">
        <w:rPr>
          <w:rFonts w:ascii="Century Gothic" w:hAnsi="Century Gothic" w:cstheme="majorHAnsi"/>
        </w:rPr>
        <w:t>L’utilisateur doit avoir la possibilité d’accéder à l’historique d</w:t>
      </w:r>
      <w:r w:rsidR="00A14304">
        <w:rPr>
          <w:rFonts w:ascii="Century Gothic" w:hAnsi="Century Gothic" w:cstheme="majorHAnsi"/>
        </w:rPr>
        <w:t>es 30 derniers</w:t>
      </w:r>
      <w:r w:rsidRPr="00626F08">
        <w:rPr>
          <w:rFonts w:ascii="Century Gothic" w:hAnsi="Century Gothic" w:cstheme="majorHAnsi"/>
        </w:rPr>
        <w:t xml:space="preserve"> </w:t>
      </w:r>
      <w:r w:rsidR="00A14304">
        <w:rPr>
          <w:rFonts w:ascii="Century Gothic" w:hAnsi="Century Gothic" w:cstheme="majorHAnsi"/>
        </w:rPr>
        <w:t>jours</w:t>
      </w:r>
      <w:r w:rsidRPr="00626F08">
        <w:rPr>
          <w:rFonts w:ascii="Century Gothic" w:hAnsi="Century Gothic" w:cstheme="majorHAnsi"/>
        </w:rPr>
        <w:t>.</w:t>
      </w:r>
    </w:p>
    <w:p w14:paraId="0678A32D" w14:textId="062A1D71" w:rsidR="006C0235" w:rsidRPr="008B255B" w:rsidRDefault="006C0235" w:rsidP="008B255B">
      <w:pPr>
        <w:spacing w:after="0" w:line="264" w:lineRule="auto"/>
        <w:rPr>
          <w:rFonts w:ascii="Century Gothic" w:hAnsi="Century Gothic" w:cstheme="majorHAnsi"/>
        </w:rPr>
      </w:pPr>
      <w:r w:rsidRPr="00626F08">
        <w:rPr>
          <w:rFonts w:ascii="Century Gothic" w:hAnsi="Century Gothic" w:cstheme="majorHAnsi"/>
        </w:rPr>
        <w:t xml:space="preserve">Un système d’archivage sera mis en place afin d’archiver </w:t>
      </w:r>
      <w:r w:rsidR="00431079">
        <w:rPr>
          <w:rFonts w:ascii="Century Gothic" w:hAnsi="Century Gothic" w:cstheme="majorHAnsi"/>
        </w:rPr>
        <w:t xml:space="preserve">uniquement </w:t>
      </w:r>
      <w:r w:rsidRPr="00626F08">
        <w:rPr>
          <w:rFonts w:ascii="Century Gothic" w:hAnsi="Century Gothic" w:cstheme="majorHAnsi"/>
        </w:rPr>
        <w:t xml:space="preserve">les </w:t>
      </w:r>
      <w:r w:rsidR="00431079">
        <w:rPr>
          <w:rFonts w:ascii="Century Gothic" w:hAnsi="Century Gothic" w:cstheme="majorHAnsi"/>
        </w:rPr>
        <w:t>derniers jours de</w:t>
      </w:r>
      <w:r w:rsidRPr="00626F08">
        <w:rPr>
          <w:rFonts w:ascii="Century Gothic" w:hAnsi="Century Gothic" w:cstheme="majorHAnsi"/>
        </w:rPr>
        <w:t xml:space="preserve"> chaque mois. Ces données seront consignées dans des fichiers et déposer dans un répertoire sur le serveur.</w:t>
      </w:r>
    </w:p>
    <w:p w14:paraId="151773DB" w14:textId="682A2C80" w:rsidR="00A025C8" w:rsidRPr="00626F08" w:rsidRDefault="00A025C8" w:rsidP="00B13B76">
      <w:pPr>
        <w:pStyle w:val="Titre2"/>
        <w:numPr>
          <w:ilvl w:val="0"/>
          <w:numId w:val="5"/>
        </w:numPr>
      </w:pPr>
      <w:bookmarkStart w:id="27" w:name="_Toc195724098"/>
      <w:r w:rsidRPr="00626F08">
        <w:t>gestion des marchands accepteurs</w:t>
      </w:r>
      <w:bookmarkEnd w:id="27"/>
    </w:p>
    <w:p w14:paraId="34FA1BA5" w14:textId="570F87C1" w:rsidR="00A025C8" w:rsidRPr="00626F08" w:rsidRDefault="006C0235" w:rsidP="00A025C8">
      <w:pPr>
        <w:rPr>
          <w:rFonts w:ascii="Century Gothic" w:hAnsi="Century Gothic"/>
          <w:lang w:val="fr-CI" w:eastAsia="x-none"/>
        </w:rPr>
      </w:pPr>
      <w:r w:rsidRPr="00626F08">
        <w:rPr>
          <w:rFonts w:ascii="Century Gothic" w:hAnsi="Century Gothic"/>
          <w:lang w:val="fr-CI" w:eastAsia="x-none"/>
        </w:rPr>
        <w:t>Cette fonctionnalité permet aux agents terrains ,ayant recruter des marchands, de venir les renseigner sur l’outil.</w:t>
      </w:r>
    </w:p>
    <w:p w14:paraId="1B2035F2" w14:textId="67834653" w:rsidR="006C0235" w:rsidRPr="00626F08" w:rsidRDefault="006C0235" w:rsidP="00A025C8">
      <w:pPr>
        <w:rPr>
          <w:rFonts w:ascii="Century Gothic" w:hAnsi="Century Gothic"/>
          <w:lang w:val="fr-CI" w:eastAsia="x-none"/>
        </w:rPr>
      </w:pPr>
      <w:r w:rsidRPr="00626F08">
        <w:rPr>
          <w:rFonts w:ascii="Century Gothic" w:hAnsi="Century Gothic"/>
          <w:lang w:val="fr-CI" w:eastAsia="x-none"/>
        </w:rPr>
        <w:t>Les champs à renseigner pour enregistrer un marchands sont les suivants :</w:t>
      </w:r>
    </w:p>
    <w:p w14:paraId="06966542" w14:textId="5782A7EF" w:rsidR="00C97987" w:rsidRDefault="00C97987" w:rsidP="00985C95">
      <w:pPr>
        <w:numPr>
          <w:ilvl w:val="0"/>
          <w:numId w:val="13"/>
        </w:numPr>
        <w:rPr>
          <w:rFonts w:ascii="Century Gothic" w:hAnsi="Century Gothic"/>
          <w:lang w:eastAsia="x-none"/>
        </w:rPr>
      </w:pPr>
      <w:r>
        <w:rPr>
          <w:rFonts w:ascii="Century Gothic" w:hAnsi="Century Gothic"/>
          <w:lang w:eastAsia="x-none"/>
        </w:rPr>
        <w:t>ID du recruteur (ID de l’utilisateur qui fait la remontée)</w:t>
      </w:r>
    </w:p>
    <w:p w14:paraId="6245E288" w14:textId="749155D3"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Nom accepteur</w:t>
      </w:r>
    </w:p>
    <w:p w14:paraId="2E1066C8"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Postnom Accepteur</w:t>
      </w:r>
    </w:p>
    <w:p w14:paraId="4643C54C"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Numéro Téléphone</w:t>
      </w:r>
    </w:p>
    <w:p w14:paraId="30F4C8C1"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 xml:space="preserve">Numéro carte </w:t>
      </w:r>
    </w:p>
    <w:p w14:paraId="39C66D47" w14:textId="7B879276"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Type de carte (carte d’électeur, pass</w:t>
      </w:r>
      <w:r w:rsidRPr="00626F08">
        <w:rPr>
          <w:rFonts w:ascii="Century Gothic" w:hAnsi="Century Gothic"/>
          <w:lang w:eastAsia="x-none"/>
        </w:rPr>
        <w:t>e</w:t>
      </w:r>
      <w:r w:rsidRPr="006C0235">
        <w:rPr>
          <w:rFonts w:ascii="Century Gothic" w:hAnsi="Century Gothic"/>
          <w:lang w:eastAsia="x-none"/>
        </w:rPr>
        <w:t>port)</w:t>
      </w:r>
    </w:p>
    <w:p w14:paraId="0C5B1C7B"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Type marchand (Formel, informel)</w:t>
      </w:r>
    </w:p>
    <w:p w14:paraId="1E604C70"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Province</w:t>
      </w:r>
    </w:p>
    <w:p w14:paraId="6F612F8A" w14:textId="77777777" w:rsidR="006C0235" w:rsidRP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Ville</w:t>
      </w:r>
    </w:p>
    <w:p w14:paraId="7E69AC94" w14:textId="099F4995" w:rsidR="006C0235" w:rsidRDefault="006C0235" w:rsidP="00985C95">
      <w:pPr>
        <w:numPr>
          <w:ilvl w:val="0"/>
          <w:numId w:val="13"/>
        </w:numPr>
        <w:rPr>
          <w:rFonts w:ascii="Century Gothic" w:hAnsi="Century Gothic"/>
          <w:lang w:eastAsia="x-none"/>
        </w:rPr>
      </w:pPr>
      <w:r w:rsidRPr="006C0235">
        <w:rPr>
          <w:rFonts w:ascii="Century Gothic" w:hAnsi="Century Gothic"/>
          <w:lang w:eastAsia="x-none"/>
        </w:rPr>
        <w:t>Commune</w:t>
      </w:r>
    </w:p>
    <w:p w14:paraId="3ED67C1F" w14:textId="294627AE" w:rsidR="00C97987" w:rsidRPr="006C0235" w:rsidRDefault="00C97987" w:rsidP="00985C95">
      <w:pPr>
        <w:numPr>
          <w:ilvl w:val="0"/>
          <w:numId w:val="13"/>
        </w:numPr>
        <w:rPr>
          <w:rFonts w:ascii="Century Gothic" w:hAnsi="Century Gothic"/>
          <w:lang w:eastAsia="x-none"/>
        </w:rPr>
      </w:pPr>
      <w:r>
        <w:rPr>
          <w:rFonts w:ascii="Century Gothic" w:hAnsi="Century Gothic"/>
          <w:lang w:eastAsia="x-none"/>
        </w:rPr>
        <w:t>Date de recrutement</w:t>
      </w:r>
    </w:p>
    <w:p w14:paraId="322DBA8A" w14:textId="79B6F4F9" w:rsidR="006C0235" w:rsidRPr="00626F08" w:rsidRDefault="006C0235" w:rsidP="00A025C8">
      <w:pPr>
        <w:rPr>
          <w:rFonts w:ascii="Century Gothic" w:hAnsi="Century Gothic"/>
          <w:lang w:eastAsia="x-none"/>
        </w:rPr>
      </w:pPr>
    </w:p>
    <w:p w14:paraId="1F6DB34E" w14:textId="54E7498B" w:rsidR="006C0235" w:rsidRPr="00626F08" w:rsidRDefault="006C0235" w:rsidP="006C0235">
      <w:pPr>
        <w:spacing w:line="360" w:lineRule="auto"/>
        <w:rPr>
          <w:rFonts w:ascii="Century Gothic" w:hAnsi="Century Gothic"/>
        </w:rPr>
      </w:pPr>
      <w:r w:rsidRPr="00626F08">
        <w:rPr>
          <w:rFonts w:ascii="Century Gothic" w:hAnsi="Century Gothic"/>
        </w:rPr>
        <w:lastRenderedPageBreak/>
        <w:t>L’outil doit offrir la possibilité d’enregistrer les marchands en masse via l’importation d’un fichier CSV.</w:t>
      </w:r>
    </w:p>
    <w:p w14:paraId="7AE0DC3B" w14:textId="357FE2BC" w:rsidR="006C0235" w:rsidRPr="00626F08" w:rsidRDefault="006C0235" w:rsidP="008B255B">
      <w:pPr>
        <w:spacing w:line="360" w:lineRule="auto"/>
        <w:rPr>
          <w:rFonts w:ascii="Century Gothic" w:hAnsi="Century Gothic"/>
        </w:rPr>
      </w:pPr>
      <w:r w:rsidRPr="00626F08">
        <w:rPr>
          <w:rFonts w:ascii="Century Gothic" w:hAnsi="Century Gothic"/>
        </w:rPr>
        <w:t xml:space="preserve">Il sera également possible de faire une extraction au format .csv </w:t>
      </w:r>
      <w:proofErr w:type="gramStart"/>
      <w:r w:rsidRPr="00626F08">
        <w:rPr>
          <w:rFonts w:ascii="Century Gothic" w:hAnsi="Century Gothic"/>
        </w:rPr>
        <w:t>ou</w:t>
      </w:r>
      <w:proofErr w:type="gramEnd"/>
      <w:r w:rsidRPr="00626F08">
        <w:rPr>
          <w:rFonts w:ascii="Century Gothic" w:hAnsi="Century Gothic"/>
        </w:rPr>
        <w:t xml:space="preserve"> .txt. </w:t>
      </w:r>
    </w:p>
    <w:p w14:paraId="59EC6CA1" w14:textId="334834EA" w:rsidR="00A025C8" w:rsidRPr="00626F08" w:rsidRDefault="00A025C8" w:rsidP="00B13B76">
      <w:pPr>
        <w:pStyle w:val="Titre2"/>
        <w:numPr>
          <w:ilvl w:val="0"/>
          <w:numId w:val="5"/>
        </w:numPr>
      </w:pPr>
      <w:bookmarkStart w:id="28" w:name="_Toc195724099"/>
      <w:r w:rsidRPr="00626F08">
        <w:t xml:space="preserve">Gestion des souscriptions </w:t>
      </w:r>
      <w:proofErr w:type="spellStart"/>
      <w:r w:rsidRPr="00626F08">
        <w:t>famoco</w:t>
      </w:r>
      <w:bookmarkEnd w:id="28"/>
      <w:proofErr w:type="spellEnd"/>
    </w:p>
    <w:p w14:paraId="5FC60098" w14:textId="10F87B25" w:rsidR="006C0235" w:rsidRPr="006C0235" w:rsidRDefault="006C0235" w:rsidP="006C0235">
      <w:pPr>
        <w:rPr>
          <w:rFonts w:ascii="Century Gothic" w:hAnsi="Century Gothic"/>
          <w:lang w:eastAsia="x-none"/>
        </w:rPr>
      </w:pPr>
      <w:r w:rsidRPr="00626F08">
        <w:rPr>
          <w:rFonts w:ascii="Century Gothic" w:hAnsi="Century Gothic"/>
          <w:lang w:eastAsia="x-none"/>
        </w:rPr>
        <w:t xml:space="preserve">L’outil offre la possibilité à travers </w:t>
      </w:r>
      <w:r w:rsidRPr="006C0235">
        <w:rPr>
          <w:rFonts w:ascii="Century Gothic" w:hAnsi="Century Gothic"/>
          <w:lang w:eastAsia="x-none"/>
        </w:rPr>
        <w:t xml:space="preserve">un formulaire aux régions de partager les informations sur les vendeurs ayant souscrit au </w:t>
      </w:r>
      <w:proofErr w:type="spellStart"/>
      <w:r w:rsidRPr="006C0235">
        <w:rPr>
          <w:rFonts w:ascii="Century Gothic" w:hAnsi="Century Gothic"/>
          <w:lang w:eastAsia="x-none"/>
        </w:rPr>
        <w:t>Famoco</w:t>
      </w:r>
      <w:proofErr w:type="spellEnd"/>
      <w:r w:rsidRPr="006C0235">
        <w:rPr>
          <w:rFonts w:ascii="Century Gothic" w:hAnsi="Century Gothic"/>
          <w:lang w:eastAsia="x-none"/>
        </w:rPr>
        <w:t>.</w:t>
      </w:r>
    </w:p>
    <w:p w14:paraId="4A119FB5" w14:textId="470BA59A" w:rsidR="006C0235" w:rsidRPr="006C0235" w:rsidRDefault="006C0235" w:rsidP="006C0235">
      <w:pPr>
        <w:rPr>
          <w:rFonts w:ascii="Century Gothic" w:hAnsi="Century Gothic"/>
          <w:lang w:val="fr-CD" w:eastAsia="x-none"/>
        </w:rPr>
      </w:pPr>
      <w:r w:rsidRPr="006C0235">
        <w:rPr>
          <w:rFonts w:ascii="Century Gothic" w:hAnsi="Century Gothic"/>
          <w:lang w:val="fr-CD" w:eastAsia="x-none"/>
        </w:rPr>
        <w:t xml:space="preserve">Les informations suivantes doivent être </w:t>
      </w:r>
      <w:r w:rsidRPr="00626F08">
        <w:rPr>
          <w:rFonts w:ascii="Century Gothic" w:hAnsi="Century Gothic"/>
          <w:lang w:val="fr-CD" w:eastAsia="x-none"/>
        </w:rPr>
        <w:t>saisies</w:t>
      </w:r>
      <w:r w:rsidRPr="006C0235">
        <w:rPr>
          <w:rFonts w:ascii="Century Gothic" w:hAnsi="Century Gothic"/>
          <w:lang w:val="fr-CD" w:eastAsia="x-none"/>
        </w:rPr>
        <w:t xml:space="preserve"> : </w:t>
      </w:r>
    </w:p>
    <w:p w14:paraId="613CE7C9" w14:textId="1A695340" w:rsidR="00D35F72" w:rsidRDefault="00D35F72" w:rsidP="00985C95">
      <w:pPr>
        <w:numPr>
          <w:ilvl w:val="0"/>
          <w:numId w:val="14"/>
        </w:numPr>
        <w:rPr>
          <w:rFonts w:ascii="Century Gothic" w:hAnsi="Century Gothic"/>
          <w:lang w:val="fr-CD" w:eastAsia="x-none"/>
        </w:rPr>
      </w:pPr>
      <w:r>
        <w:rPr>
          <w:rFonts w:ascii="Century Gothic" w:hAnsi="Century Gothic"/>
          <w:lang w:val="fr-CD" w:eastAsia="x-none"/>
        </w:rPr>
        <w:t>ID de l’utilisateur qui fait la remontée</w:t>
      </w:r>
    </w:p>
    <w:p w14:paraId="2128D073" w14:textId="2581022B"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ID FAMOCO</w:t>
      </w:r>
    </w:p>
    <w:p w14:paraId="35D1A29F" w14:textId="77777777"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NUMERO VENDEUR</w:t>
      </w:r>
    </w:p>
    <w:p w14:paraId="4658753E" w14:textId="77777777"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CATEGORIE Vendeur (SSO, Franchise, TL, Marchand, CICO …)</w:t>
      </w:r>
    </w:p>
    <w:p w14:paraId="4A96B04D" w14:textId="62DAC2C0"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 xml:space="preserve">DATE </w:t>
      </w:r>
      <w:r w:rsidR="00C97987">
        <w:rPr>
          <w:rFonts w:ascii="Century Gothic" w:hAnsi="Century Gothic"/>
          <w:lang w:val="fr-CD" w:eastAsia="x-none"/>
        </w:rPr>
        <w:t>DE SOUSCRIPTION</w:t>
      </w:r>
    </w:p>
    <w:p w14:paraId="11F65F94" w14:textId="77777777"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 xml:space="preserve">SECTEUR </w:t>
      </w:r>
    </w:p>
    <w:p w14:paraId="33BD6FEE" w14:textId="77777777"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ZONE</w:t>
      </w:r>
    </w:p>
    <w:p w14:paraId="057BDC06" w14:textId="77777777" w:rsidR="006C0235" w:rsidRPr="006C0235" w:rsidRDefault="006C0235" w:rsidP="00985C95">
      <w:pPr>
        <w:numPr>
          <w:ilvl w:val="0"/>
          <w:numId w:val="14"/>
        </w:numPr>
        <w:rPr>
          <w:rFonts w:ascii="Century Gothic" w:hAnsi="Century Gothic"/>
          <w:lang w:val="fr-CD" w:eastAsia="x-none"/>
        </w:rPr>
      </w:pPr>
      <w:r w:rsidRPr="006C0235">
        <w:rPr>
          <w:rFonts w:ascii="Century Gothic" w:hAnsi="Century Gothic"/>
          <w:lang w:val="fr-CD" w:eastAsia="x-none"/>
        </w:rPr>
        <w:t>REGION</w:t>
      </w:r>
    </w:p>
    <w:p w14:paraId="084F12A0" w14:textId="6FAC0670" w:rsidR="006C0235" w:rsidRPr="00626F08" w:rsidRDefault="006C0235" w:rsidP="00A025C8">
      <w:pPr>
        <w:rPr>
          <w:rFonts w:ascii="Century Gothic" w:hAnsi="Century Gothic"/>
          <w:lang w:val="fr-CI" w:eastAsia="x-none"/>
        </w:rPr>
      </w:pPr>
      <w:r w:rsidRPr="00626F08">
        <w:rPr>
          <w:rFonts w:ascii="Century Gothic" w:hAnsi="Century Gothic"/>
          <w:lang w:val="fr-CI" w:eastAsia="x-none"/>
        </w:rPr>
        <w:t>L’outil doit offrir la possibilité de charger les données en masse au format .csv.</w:t>
      </w:r>
    </w:p>
    <w:p w14:paraId="2524FD15" w14:textId="386C025C" w:rsidR="00A025C8" w:rsidRPr="00626F08" w:rsidRDefault="00A025C8" w:rsidP="00B13B76">
      <w:pPr>
        <w:pStyle w:val="Titre2"/>
        <w:numPr>
          <w:ilvl w:val="0"/>
          <w:numId w:val="5"/>
        </w:numPr>
      </w:pPr>
      <w:bookmarkStart w:id="29" w:name="_Toc195724100"/>
      <w:r w:rsidRPr="00626F08">
        <w:t xml:space="preserve">Gestion du </w:t>
      </w:r>
      <w:proofErr w:type="spellStart"/>
      <w:r w:rsidRPr="00626F08">
        <w:t>ticketing</w:t>
      </w:r>
      <w:bookmarkEnd w:id="29"/>
      <w:proofErr w:type="spellEnd"/>
    </w:p>
    <w:p w14:paraId="033638FE" w14:textId="77777777" w:rsidR="00A025C8" w:rsidRPr="00626F08" w:rsidRDefault="00A025C8" w:rsidP="00A025C8">
      <w:pPr>
        <w:rPr>
          <w:rFonts w:ascii="Century Gothic" w:hAnsi="Century Gothic"/>
          <w:lang w:val="fr-CI" w:eastAsia="x-none"/>
        </w:rPr>
      </w:pPr>
    </w:p>
    <w:p w14:paraId="7FF8B99D" w14:textId="03F5B712" w:rsidR="00D845B1" w:rsidRPr="00626F08" w:rsidRDefault="00D845B1" w:rsidP="00D845B1">
      <w:pPr>
        <w:rPr>
          <w:rFonts w:ascii="Century Gothic" w:hAnsi="Century Gothic"/>
          <w:lang w:val="fr-CI" w:eastAsia="x-none"/>
        </w:rPr>
      </w:pPr>
      <w:r w:rsidRPr="00626F08">
        <w:rPr>
          <w:rFonts w:ascii="Century Gothic" w:hAnsi="Century Gothic"/>
          <w:lang w:val="fr-CI" w:eastAsia="x-none"/>
        </w:rPr>
        <w:t>Ce</w:t>
      </w:r>
      <w:r w:rsidRPr="00D845B1">
        <w:rPr>
          <w:rFonts w:ascii="Century Gothic" w:hAnsi="Century Gothic"/>
          <w:lang w:val="fr-CI" w:eastAsia="x-none"/>
        </w:rPr>
        <w:t xml:space="preserve"> module sera dédié à la saisie et au traitement des plaintes. Il permettra à l’utilisateur d’initier une </w:t>
      </w:r>
      <w:r w:rsidRPr="00626F08">
        <w:rPr>
          <w:rFonts w:ascii="Century Gothic" w:hAnsi="Century Gothic"/>
          <w:lang w:val="fr-CI" w:eastAsia="x-none"/>
        </w:rPr>
        <w:t>plainte</w:t>
      </w:r>
      <w:r w:rsidRPr="00D845B1">
        <w:rPr>
          <w:rFonts w:ascii="Century Gothic" w:hAnsi="Century Gothic"/>
          <w:lang w:val="fr-CI" w:eastAsia="x-none"/>
        </w:rPr>
        <w:t xml:space="preserve">. </w:t>
      </w:r>
    </w:p>
    <w:p w14:paraId="01785E38" w14:textId="11337832" w:rsidR="00D845B1" w:rsidRPr="00D845B1" w:rsidRDefault="00D845B1" w:rsidP="00D845B1">
      <w:pPr>
        <w:rPr>
          <w:rFonts w:ascii="Century Gothic" w:hAnsi="Century Gothic"/>
          <w:lang w:eastAsia="x-none"/>
        </w:rPr>
      </w:pPr>
      <w:r w:rsidRPr="00D845B1">
        <w:rPr>
          <w:rFonts w:ascii="Century Gothic" w:hAnsi="Century Gothic"/>
          <w:lang w:eastAsia="x-none"/>
        </w:rPr>
        <w:t>A l’ouverture du ticket, l’administrateur doit être à mesure d’affecter le ticket à un support et le système enverra directement un</w:t>
      </w:r>
      <w:r w:rsidRPr="00626F08">
        <w:rPr>
          <w:rFonts w:ascii="Century Gothic" w:hAnsi="Century Gothic"/>
          <w:lang w:eastAsia="x-none"/>
        </w:rPr>
        <w:t xml:space="preserve">e notification par mail </w:t>
      </w:r>
      <w:r w:rsidRPr="00D845B1">
        <w:rPr>
          <w:rFonts w:ascii="Century Gothic" w:hAnsi="Century Gothic"/>
          <w:lang w:eastAsia="x-none"/>
        </w:rPr>
        <w:t xml:space="preserve">au support. Le support reçoit un mail lui indiquant l’existence d’un ticket qui lui est affecté. Le mail vient avec le lien l’invitant </w:t>
      </w:r>
      <w:r w:rsidRPr="00626F08">
        <w:rPr>
          <w:rFonts w:ascii="Century Gothic" w:hAnsi="Century Gothic"/>
          <w:lang w:eastAsia="x-none"/>
        </w:rPr>
        <w:t xml:space="preserve">à </w:t>
      </w:r>
      <w:r w:rsidRPr="00D845B1">
        <w:rPr>
          <w:rFonts w:ascii="Century Gothic" w:hAnsi="Century Gothic"/>
          <w:lang w:eastAsia="x-none"/>
        </w:rPr>
        <w:t xml:space="preserve">accéder à l’outil. </w:t>
      </w:r>
    </w:p>
    <w:p w14:paraId="01C33788" w14:textId="5A97CD65" w:rsidR="00D845B1" w:rsidRPr="00626F08" w:rsidRDefault="00D845B1" w:rsidP="00D845B1">
      <w:pPr>
        <w:rPr>
          <w:rFonts w:ascii="Century Gothic" w:hAnsi="Century Gothic"/>
          <w:lang w:eastAsia="x-none"/>
        </w:rPr>
      </w:pPr>
      <w:r w:rsidRPr="00D845B1">
        <w:rPr>
          <w:rFonts w:ascii="Century Gothic" w:hAnsi="Century Gothic"/>
          <w:lang w:eastAsia="x-none"/>
        </w:rPr>
        <w:t xml:space="preserve">A la résolution, le support change le statut du ticket et </w:t>
      </w:r>
      <w:r w:rsidRPr="00626F08">
        <w:rPr>
          <w:rFonts w:ascii="Century Gothic" w:hAnsi="Century Gothic"/>
          <w:lang w:eastAsia="x-none"/>
        </w:rPr>
        <w:t>r</w:t>
      </w:r>
      <w:r w:rsidRPr="00D845B1">
        <w:rPr>
          <w:rFonts w:ascii="Century Gothic" w:hAnsi="Century Gothic"/>
          <w:lang w:eastAsia="x-none"/>
        </w:rPr>
        <w:t>ajout</w:t>
      </w:r>
      <w:r w:rsidRPr="00626F08">
        <w:rPr>
          <w:rFonts w:ascii="Century Gothic" w:hAnsi="Century Gothic"/>
          <w:lang w:eastAsia="x-none"/>
        </w:rPr>
        <w:t>e</w:t>
      </w:r>
      <w:r w:rsidRPr="00D845B1">
        <w:rPr>
          <w:rFonts w:ascii="Century Gothic" w:hAnsi="Century Gothic"/>
          <w:lang w:eastAsia="x-none"/>
        </w:rPr>
        <w:t xml:space="preserve"> un commentaire</w:t>
      </w:r>
      <w:r w:rsidRPr="00626F08">
        <w:rPr>
          <w:rFonts w:ascii="Century Gothic" w:hAnsi="Century Gothic"/>
          <w:lang w:eastAsia="x-none"/>
        </w:rPr>
        <w:t xml:space="preserve"> au besoin</w:t>
      </w:r>
      <w:r w:rsidRPr="00D845B1">
        <w:rPr>
          <w:rFonts w:ascii="Century Gothic" w:hAnsi="Century Gothic"/>
          <w:lang w:eastAsia="x-none"/>
        </w:rPr>
        <w:t>.</w:t>
      </w:r>
    </w:p>
    <w:p w14:paraId="51933360" w14:textId="2FF94CA6" w:rsidR="00D845B1" w:rsidRPr="00626F08" w:rsidRDefault="00D845B1" w:rsidP="00D845B1">
      <w:pPr>
        <w:rPr>
          <w:rFonts w:ascii="Century Gothic" w:hAnsi="Century Gothic"/>
          <w:lang w:val="fr-CI"/>
        </w:rPr>
      </w:pPr>
      <w:r w:rsidRPr="00626F08">
        <w:rPr>
          <w:rFonts w:ascii="Century Gothic" w:hAnsi="Century Gothic"/>
          <w:lang w:val="fr-CI"/>
        </w:rPr>
        <w:t>Le plaignant doit fournir les éléments suivant :</w:t>
      </w:r>
    </w:p>
    <w:p w14:paraId="1726BDB9" w14:textId="0229567A" w:rsidR="00D845B1" w:rsidRPr="00072974" w:rsidRDefault="00D845B1" w:rsidP="00985C95">
      <w:pPr>
        <w:pStyle w:val="Paragraphedeliste"/>
        <w:numPr>
          <w:ilvl w:val="0"/>
          <w:numId w:val="16"/>
        </w:numPr>
        <w:spacing w:after="0" w:line="264" w:lineRule="auto"/>
        <w:contextualSpacing w:val="0"/>
        <w:rPr>
          <w:rFonts w:ascii="Century Gothic" w:eastAsia="Times New Roman" w:hAnsi="Century Gothic" w:cstheme="majorHAnsi"/>
          <w:bCs/>
          <w:sz w:val="20"/>
          <w:szCs w:val="20"/>
        </w:rPr>
      </w:pPr>
      <w:r w:rsidRPr="00072974">
        <w:rPr>
          <w:rFonts w:ascii="Century Gothic" w:hAnsi="Century Gothic" w:cstheme="majorHAnsi"/>
          <w:bCs/>
        </w:rPr>
        <w:lastRenderedPageBreak/>
        <w:t>Sujet</w:t>
      </w:r>
    </w:p>
    <w:p w14:paraId="44491F80" w14:textId="4C11D17F" w:rsidR="00D845B1" w:rsidRPr="00072974" w:rsidRDefault="00D845B1" w:rsidP="00985C95">
      <w:pPr>
        <w:pStyle w:val="Paragraphedeliste"/>
        <w:numPr>
          <w:ilvl w:val="0"/>
          <w:numId w:val="16"/>
        </w:numPr>
        <w:spacing w:after="0" w:line="264" w:lineRule="auto"/>
        <w:contextualSpacing w:val="0"/>
        <w:rPr>
          <w:rFonts w:ascii="Century Gothic" w:hAnsi="Century Gothic" w:cstheme="majorHAnsi"/>
          <w:bCs/>
        </w:rPr>
      </w:pPr>
      <w:r w:rsidRPr="00072974">
        <w:rPr>
          <w:rFonts w:ascii="Century Gothic" w:hAnsi="Century Gothic" w:cstheme="majorHAnsi"/>
          <w:bCs/>
        </w:rPr>
        <w:t>Description de la plainte</w:t>
      </w:r>
    </w:p>
    <w:p w14:paraId="444A3B4E" w14:textId="61135445" w:rsidR="00D845B1" w:rsidRPr="00072974" w:rsidRDefault="00D845B1" w:rsidP="00985C95">
      <w:pPr>
        <w:pStyle w:val="Paragraphedeliste"/>
        <w:numPr>
          <w:ilvl w:val="0"/>
          <w:numId w:val="16"/>
        </w:numPr>
        <w:spacing w:after="0" w:line="264" w:lineRule="auto"/>
        <w:contextualSpacing w:val="0"/>
        <w:rPr>
          <w:rFonts w:ascii="Century Gothic" w:eastAsia="Times New Roman" w:hAnsi="Century Gothic" w:cstheme="majorHAnsi"/>
          <w:bCs/>
          <w:sz w:val="20"/>
          <w:szCs w:val="20"/>
        </w:rPr>
      </w:pPr>
      <w:r w:rsidRPr="00072974">
        <w:rPr>
          <w:rFonts w:ascii="Century Gothic" w:hAnsi="Century Gothic" w:cstheme="majorHAnsi"/>
          <w:bCs/>
        </w:rPr>
        <w:t>Criticité</w:t>
      </w:r>
      <w:r w:rsidR="00BC7618" w:rsidRPr="00072974">
        <w:rPr>
          <w:rFonts w:ascii="Century Gothic" w:hAnsi="Century Gothic" w:cstheme="majorHAnsi"/>
          <w:bCs/>
        </w:rPr>
        <w:t xml:space="preserve"> (Critique, Moyenne, Faible)</w:t>
      </w:r>
    </w:p>
    <w:p w14:paraId="4EE5DAA9" w14:textId="39964929" w:rsidR="00D845B1" w:rsidRPr="00072974" w:rsidRDefault="00BC7618" w:rsidP="00985C95">
      <w:pPr>
        <w:pStyle w:val="Paragraphedeliste"/>
        <w:numPr>
          <w:ilvl w:val="0"/>
          <w:numId w:val="16"/>
        </w:numPr>
        <w:spacing w:after="0" w:line="264" w:lineRule="auto"/>
        <w:contextualSpacing w:val="0"/>
        <w:rPr>
          <w:rFonts w:ascii="Century Gothic" w:hAnsi="Century Gothic" w:cstheme="majorHAnsi"/>
          <w:bCs/>
        </w:rPr>
      </w:pPr>
      <w:r w:rsidRPr="00072974">
        <w:rPr>
          <w:rFonts w:ascii="Century Gothic" w:hAnsi="Century Gothic" w:cstheme="majorHAnsi"/>
          <w:bCs/>
        </w:rPr>
        <w:t>Fichier en attache (Détail de la requête)</w:t>
      </w:r>
    </w:p>
    <w:p w14:paraId="55816D54" w14:textId="77777777" w:rsidR="000F5BB1" w:rsidRPr="000F5BB1" w:rsidRDefault="000F5BB1" w:rsidP="000F5BB1">
      <w:pPr>
        <w:spacing w:after="0" w:line="264" w:lineRule="auto"/>
        <w:rPr>
          <w:rFonts w:ascii="Century Gothic" w:hAnsi="Century Gothic" w:cstheme="majorHAnsi"/>
        </w:rPr>
      </w:pPr>
    </w:p>
    <w:p w14:paraId="598EBDCC" w14:textId="0CFA0C06" w:rsidR="00DE6D2C" w:rsidRPr="00626F08" w:rsidRDefault="00BC7618" w:rsidP="00A4599C">
      <w:pPr>
        <w:rPr>
          <w:rFonts w:ascii="Century Gothic" w:hAnsi="Century Gothic"/>
          <w:lang w:eastAsia="x-none"/>
        </w:rPr>
      </w:pPr>
      <w:r w:rsidRPr="00626F08">
        <w:rPr>
          <w:rFonts w:ascii="Century Gothic" w:hAnsi="Century Gothic"/>
          <w:lang w:eastAsia="x-none"/>
        </w:rPr>
        <w:t>Le détail de la requête varie selon le type de requêtes soumises.</w:t>
      </w:r>
      <w:bookmarkStart w:id="30" w:name="_Hlk63610323"/>
    </w:p>
    <w:p w14:paraId="7A56BFF1" w14:textId="4806A28F" w:rsidR="002F4191" w:rsidRPr="00626F08" w:rsidRDefault="002F4191" w:rsidP="00B13B76">
      <w:pPr>
        <w:pStyle w:val="Titre2"/>
        <w:numPr>
          <w:ilvl w:val="0"/>
          <w:numId w:val="5"/>
        </w:numPr>
      </w:pPr>
      <w:bookmarkStart w:id="31" w:name="_Toc195724101"/>
      <w:r w:rsidRPr="00626F08">
        <w:t>Challenge team leader</w:t>
      </w:r>
      <w:bookmarkEnd w:id="31"/>
    </w:p>
    <w:p w14:paraId="572146DF" w14:textId="3D1B34C2" w:rsidR="002F4191" w:rsidRPr="00626F08" w:rsidRDefault="002F4191" w:rsidP="002F4191">
      <w:pPr>
        <w:rPr>
          <w:rFonts w:ascii="Century Gothic" w:hAnsi="Century Gothic"/>
          <w:lang w:val="fr-CD" w:eastAsia="x-none"/>
        </w:rPr>
      </w:pPr>
      <w:r w:rsidRPr="002F4191">
        <w:rPr>
          <w:rFonts w:ascii="Century Gothic" w:hAnsi="Century Gothic"/>
          <w:lang w:val="fr-CD" w:eastAsia="x-none"/>
        </w:rPr>
        <w:t>Cette fonctionnalité va permettre au Team Leader d’avoir un aperçu sur son activité</w:t>
      </w:r>
      <w:r w:rsidR="00626F08" w:rsidRPr="00626F08">
        <w:rPr>
          <w:rFonts w:ascii="Century Gothic" w:hAnsi="Century Gothic"/>
          <w:lang w:val="fr-CD" w:eastAsia="x-none"/>
        </w:rPr>
        <w:t xml:space="preserve"> et de savoir le bonus issu de celle-ci.</w:t>
      </w:r>
    </w:p>
    <w:p w14:paraId="336E5B14" w14:textId="1016E12C" w:rsidR="00626F08" w:rsidRPr="00626F08" w:rsidRDefault="000F3DD5" w:rsidP="00626F08">
      <w:pPr>
        <w:spacing w:line="264" w:lineRule="auto"/>
        <w:rPr>
          <w:rFonts w:ascii="Century Gothic" w:hAnsi="Century Gothic" w:cstheme="majorHAnsi"/>
        </w:rPr>
      </w:pPr>
      <w:r>
        <w:rPr>
          <w:rFonts w:ascii="Century Gothic" w:hAnsi="Century Gothic" w:cstheme="majorHAnsi"/>
        </w:rPr>
        <w:t>La</w:t>
      </w:r>
      <w:r w:rsidR="00626F08" w:rsidRPr="00626F08">
        <w:rPr>
          <w:rFonts w:ascii="Century Gothic" w:hAnsi="Century Gothic" w:cstheme="majorHAnsi"/>
        </w:rPr>
        <w:t xml:space="preserve"> donnée </w:t>
      </w:r>
      <w:r>
        <w:rPr>
          <w:rFonts w:ascii="Century Gothic" w:hAnsi="Century Gothic" w:cstheme="majorHAnsi"/>
        </w:rPr>
        <w:t xml:space="preserve">est </w:t>
      </w:r>
      <w:r w:rsidR="00626F08" w:rsidRPr="00626F08">
        <w:rPr>
          <w:rFonts w:ascii="Century Gothic" w:hAnsi="Century Gothic" w:cstheme="majorHAnsi"/>
        </w:rPr>
        <w:t>remontée</w:t>
      </w:r>
      <w:r w:rsidR="00736CB2">
        <w:rPr>
          <w:rFonts w:ascii="Century Gothic" w:hAnsi="Century Gothic" w:cstheme="majorHAnsi"/>
        </w:rPr>
        <w:t xml:space="preserve"> quotidiennement à j-1</w:t>
      </w:r>
      <w:r w:rsidR="00626F08" w:rsidRPr="00626F08">
        <w:rPr>
          <w:rFonts w:ascii="Century Gothic" w:hAnsi="Century Gothic" w:cstheme="majorHAnsi"/>
        </w:rPr>
        <w:t xml:space="preserve"> par une API qui s’appuiera sur les sources de la BIGDATA.</w:t>
      </w:r>
      <w:r w:rsidR="008B255B">
        <w:rPr>
          <w:rFonts w:ascii="Century Gothic" w:hAnsi="Century Gothic" w:cstheme="majorHAnsi"/>
        </w:rPr>
        <w:t xml:space="preserve"> </w:t>
      </w:r>
      <w:r w:rsidR="008B255B">
        <w:rPr>
          <w:rFonts w:ascii="Century Gothic" w:hAnsi="Century Gothic"/>
        </w:rPr>
        <w:t>Le CRON sera lancé une fois par jour à 06H00.</w:t>
      </w:r>
    </w:p>
    <w:p w14:paraId="2BA8EFC0" w14:textId="77777777" w:rsidR="00626F08" w:rsidRPr="00626F08" w:rsidRDefault="00626F08" w:rsidP="00626F08">
      <w:pPr>
        <w:spacing w:line="264" w:lineRule="auto"/>
        <w:rPr>
          <w:rFonts w:ascii="Century Gothic" w:hAnsi="Century Gothic" w:cstheme="majorHAnsi"/>
        </w:rPr>
      </w:pPr>
      <w:r w:rsidRPr="00626F08">
        <w:rPr>
          <w:rFonts w:ascii="Century Gothic" w:hAnsi="Century Gothic" w:cstheme="majorHAnsi"/>
        </w:rPr>
        <w:t>Les champs qui devront être remontés sont les suivants :</w:t>
      </w:r>
    </w:p>
    <w:p w14:paraId="700A3D77" w14:textId="397758DC" w:rsidR="00626F08" w:rsidRPr="00626F08" w:rsidRDefault="00626F08" w:rsidP="00985C95">
      <w:pPr>
        <w:pStyle w:val="Paragraphedeliste"/>
        <w:numPr>
          <w:ilvl w:val="0"/>
          <w:numId w:val="12"/>
        </w:numPr>
        <w:spacing w:after="0" w:line="264" w:lineRule="auto"/>
        <w:rPr>
          <w:rFonts w:ascii="Century Gothic" w:hAnsi="Century Gothic" w:cstheme="majorHAnsi"/>
        </w:rPr>
      </w:pPr>
      <w:r w:rsidRPr="00626F08">
        <w:rPr>
          <w:rFonts w:ascii="Century Gothic" w:hAnsi="Century Gothic" w:cstheme="majorHAnsi"/>
        </w:rPr>
        <w:t>Activateur Actifs (SSO)</w:t>
      </w:r>
    </w:p>
    <w:p w14:paraId="53E4E5EE" w14:textId="77777777"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Objectif</w:t>
      </w:r>
    </w:p>
    <w:p w14:paraId="0F55C44A" w14:textId="77777777"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Nouveaux</w:t>
      </w:r>
    </w:p>
    <w:p w14:paraId="685802C7" w14:textId="77777777"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Total Actifs</w:t>
      </w:r>
    </w:p>
    <w:p w14:paraId="369396A9" w14:textId="7E79CA3C"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Taux d’atteinte</w:t>
      </w:r>
    </w:p>
    <w:p w14:paraId="57078F5C" w14:textId="5F8FCDB1" w:rsidR="00626F08" w:rsidRPr="00626F08" w:rsidRDefault="00626F08" w:rsidP="00985C95">
      <w:pPr>
        <w:pStyle w:val="Paragraphedeliste"/>
        <w:numPr>
          <w:ilvl w:val="0"/>
          <w:numId w:val="12"/>
        </w:numPr>
        <w:spacing w:after="0" w:line="264" w:lineRule="auto"/>
        <w:rPr>
          <w:rFonts w:ascii="Century Gothic" w:hAnsi="Century Gothic" w:cstheme="majorHAnsi"/>
        </w:rPr>
      </w:pPr>
      <w:r w:rsidRPr="00626F08">
        <w:rPr>
          <w:rFonts w:ascii="Century Gothic" w:hAnsi="Century Gothic" w:cstheme="majorHAnsi"/>
        </w:rPr>
        <w:t>First Call</w:t>
      </w:r>
    </w:p>
    <w:p w14:paraId="58139E94" w14:textId="77777777"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Objectif</w:t>
      </w:r>
    </w:p>
    <w:p w14:paraId="03B76BA9" w14:textId="77777777"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Réalisé</w:t>
      </w:r>
    </w:p>
    <w:p w14:paraId="4743496A" w14:textId="6A6C1032"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rPr>
      </w:pPr>
      <w:r w:rsidRPr="00626F08">
        <w:rPr>
          <w:rFonts w:ascii="Century Gothic" w:hAnsi="Century Gothic" w:cstheme="majorHAnsi"/>
        </w:rPr>
        <w:t>Taux d’attente</w:t>
      </w:r>
    </w:p>
    <w:p w14:paraId="7B64525A" w14:textId="10EF22D8" w:rsidR="00626F08" w:rsidRPr="00626F08" w:rsidRDefault="00626F08" w:rsidP="00985C95">
      <w:pPr>
        <w:pStyle w:val="Paragraphedeliste"/>
        <w:numPr>
          <w:ilvl w:val="0"/>
          <w:numId w:val="12"/>
        </w:numPr>
        <w:spacing w:after="0" w:line="264" w:lineRule="auto"/>
        <w:rPr>
          <w:rFonts w:ascii="Century Gothic" w:hAnsi="Century Gothic" w:cstheme="majorHAnsi"/>
        </w:rPr>
      </w:pPr>
      <w:r w:rsidRPr="00626F08">
        <w:rPr>
          <w:rFonts w:ascii="Century Gothic" w:hAnsi="Century Gothic" w:cstheme="majorHAnsi"/>
        </w:rPr>
        <w:t>First Qualité</w:t>
      </w:r>
    </w:p>
    <w:p w14:paraId="02A17603" w14:textId="33FE2E00"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lang w:val="fr-CD"/>
        </w:rPr>
      </w:pPr>
      <w:r w:rsidRPr="00626F08">
        <w:rPr>
          <w:rFonts w:ascii="Century Gothic" w:hAnsi="Century Gothic" w:cstheme="majorHAnsi"/>
        </w:rPr>
        <w:t>Réalisé</w:t>
      </w:r>
    </w:p>
    <w:p w14:paraId="0739083E" w14:textId="6D31ABF8" w:rsidR="00626F08" w:rsidRPr="00626F08" w:rsidRDefault="00626F08" w:rsidP="00985C95">
      <w:pPr>
        <w:pStyle w:val="Paragraphedeliste"/>
        <w:numPr>
          <w:ilvl w:val="0"/>
          <w:numId w:val="12"/>
        </w:numPr>
        <w:spacing w:after="0" w:line="264" w:lineRule="auto"/>
        <w:rPr>
          <w:rFonts w:ascii="Century Gothic" w:hAnsi="Century Gothic" w:cstheme="majorHAnsi"/>
        </w:rPr>
      </w:pPr>
      <w:r w:rsidRPr="00626F08">
        <w:rPr>
          <w:rFonts w:ascii="Century Gothic" w:hAnsi="Century Gothic" w:cstheme="majorHAnsi"/>
        </w:rPr>
        <w:t>First Call OM</w:t>
      </w:r>
    </w:p>
    <w:p w14:paraId="72A18B5B" w14:textId="2C638B99" w:rsidR="00626F08" w:rsidRPr="00626F08" w:rsidRDefault="00626F08" w:rsidP="00985C95">
      <w:pPr>
        <w:pStyle w:val="Paragraphedeliste"/>
        <w:numPr>
          <w:ilvl w:val="0"/>
          <w:numId w:val="19"/>
        </w:numPr>
        <w:spacing w:after="0" w:line="264" w:lineRule="auto"/>
        <w:contextualSpacing w:val="0"/>
        <w:rPr>
          <w:rFonts w:ascii="Century Gothic" w:hAnsi="Century Gothic" w:cstheme="majorHAnsi"/>
          <w:lang w:val="fr-CD"/>
        </w:rPr>
      </w:pPr>
      <w:r w:rsidRPr="00626F08">
        <w:rPr>
          <w:rFonts w:ascii="Century Gothic" w:hAnsi="Century Gothic" w:cstheme="majorHAnsi"/>
        </w:rPr>
        <w:t>Réalisé</w:t>
      </w:r>
    </w:p>
    <w:p w14:paraId="3A6C10B1" w14:textId="4CA1FD9F" w:rsidR="00626F08" w:rsidRPr="00626F08" w:rsidRDefault="00626F08" w:rsidP="00985C95">
      <w:pPr>
        <w:pStyle w:val="Paragraphedeliste"/>
        <w:numPr>
          <w:ilvl w:val="0"/>
          <w:numId w:val="12"/>
        </w:numPr>
        <w:spacing w:after="0" w:line="264" w:lineRule="auto"/>
        <w:rPr>
          <w:rFonts w:ascii="Century Gothic" w:hAnsi="Century Gothic" w:cstheme="majorHAnsi"/>
        </w:rPr>
      </w:pPr>
      <w:r w:rsidRPr="00626F08">
        <w:rPr>
          <w:rFonts w:ascii="Century Gothic" w:hAnsi="Century Gothic" w:cstheme="majorHAnsi"/>
        </w:rPr>
        <w:t>Bonus</w:t>
      </w:r>
    </w:p>
    <w:p w14:paraId="53ED59CF" w14:textId="266211FE" w:rsidR="000F3DD5" w:rsidRPr="000F3DD5" w:rsidRDefault="00626F08" w:rsidP="00985C95">
      <w:pPr>
        <w:pStyle w:val="Paragraphedeliste"/>
        <w:numPr>
          <w:ilvl w:val="0"/>
          <w:numId w:val="19"/>
        </w:numPr>
        <w:spacing w:after="0" w:line="264" w:lineRule="auto"/>
        <w:contextualSpacing w:val="0"/>
        <w:rPr>
          <w:rFonts w:ascii="Century Gothic" w:hAnsi="Century Gothic" w:cstheme="majorHAnsi"/>
          <w:lang w:val="fr-CD"/>
        </w:rPr>
      </w:pPr>
      <w:r w:rsidRPr="00626F08">
        <w:rPr>
          <w:rFonts w:ascii="Century Gothic" w:hAnsi="Century Gothic" w:cstheme="majorHAnsi"/>
        </w:rPr>
        <w:t>Valeur</w:t>
      </w:r>
    </w:p>
    <w:p w14:paraId="0AA8DFE0" w14:textId="74FA6775" w:rsidR="00DE6D2C" w:rsidRPr="00626F08" w:rsidRDefault="002F4191" w:rsidP="00B13B76">
      <w:pPr>
        <w:pStyle w:val="Titre2"/>
        <w:numPr>
          <w:ilvl w:val="0"/>
          <w:numId w:val="5"/>
        </w:numPr>
      </w:pPr>
      <w:bookmarkStart w:id="32" w:name="_Toc195724102"/>
      <w:r w:rsidRPr="00626F08">
        <w:t>Param</w:t>
      </w:r>
      <w:r w:rsidR="000F3DD5">
        <w:rPr>
          <w:lang w:val="en-US"/>
        </w:rPr>
        <w:t>é</w:t>
      </w:r>
      <w:proofErr w:type="spellStart"/>
      <w:r w:rsidRPr="00626F08">
        <w:t>trage</w:t>
      </w:r>
      <w:bookmarkEnd w:id="32"/>
      <w:proofErr w:type="spellEnd"/>
    </w:p>
    <w:p w14:paraId="60DB8F96" w14:textId="60BE50CC" w:rsidR="00CE5483" w:rsidRPr="00626F08" w:rsidRDefault="00CE5483" w:rsidP="00CE5483">
      <w:pPr>
        <w:spacing w:after="0"/>
        <w:jc w:val="left"/>
        <w:rPr>
          <w:rFonts w:ascii="Century Gothic" w:hAnsi="Century Gothic"/>
        </w:rPr>
      </w:pPr>
      <w:r w:rsidRPr="00626F08">
        <w:rPr>
          <w:rFonts w:ascii="Century Gothic" w:hAnsi="Century Gothic"/>
        </w:rPr>
        <w:t xml:space="preserve">Ce module est consacré aux paramétrages de la plateforme de l’outil </w:t>
      </w:r>
      <w:r w:rsidR="00737D9F" w:rsidRPr="00626F08">
        <w:rPr>
          <w:rFonts w:ascii="Century Gothic" w:hAnsi="Century Gothic"/>
        </w:rPr>
        <w:t>SD FOCUS</w:t>
      </w:r>
      <w:r w:rsidRPr="00626F08">
        <w:rPr>
          <w:rFonts w:ascii="Century Gothic" w:hAnsi="Century Gothic"/>
        </w:rPr>
        <w:t>.</w:t>
      </w:r>
    </w:p>
    <w:p w14:paraId="0BA1424F" w14:textId="26AF8DE1" w:rsidR="00DE6D2C" w:rsidRPr="00626F08" w:rsidRDefault="00CE5483" w:rsidP="00CE5483">
      <w:pPr>
        <w:spacing w:after="0" w:line="240" w:lineRule="auto"/>
        <w:jc w:val="left"/>
        <w:rPr>
          <w:rFonts w:ascii="Century Gothic" w:hAnsi="Century Gothic"/>
        </w:rPr>
      </w:pPr>
      <w:r w:rsidRPr="00626F08">
        <w:rPr>
          <w:rFonts w:ascii="Century Gothic" w:hAnsi="Century Gothic"/>
        </w:rPr>
        <w:t>Ci-dessous le</w:t>
      </w:r>
      <w:r w:rsidR="002619E5" w:rsidRPr="00626F08">
        <w:rPr>
          <w:rFonts w:ascii="Century Gothic" w:hAnsi="Century Gothic"/>
        </w:rPr>
        <w:t xml:space="preserve">s </w:t>
      </w:r>
      <w:r w:rsidRPr="00626F08">
        <w:rPr>
          <w:rFonts w:ascii="Century Gothic" w:hAnsi="Century Gothic"/>
        </w:rPr>
        <w:t>paramètres à prendre en compte :</w:t>
      </w:r>
    </w:p>
    <w:p w14:paraId="615D6A6F" w14:textId="281134A2" w:rsidR="002619E5" w:rsidRPr="002619E5" w:rsidRDefault="002619E5" w:rsidP="00985C95">
      <w:pPr>
        <w:numPr>
          <w:ilvl w:val="0"/>
          <w:numId w:val="17"/>
        </w:numPr>
        <w:spacing w:after="0" w:line="240" w:lineRule="auto"/>
        <w:jc w:val="left"/>
        <w:rPr>
          <w:rFonts w:ascii="Century Gothic" w:hAnsi="Century Gothic"/>
          <w:lang w:val="fr-CD"/>
        </w:rPr>
      </w:pPr>
      <w:r w:rsidRPr="002619E5">
        <w:rPr>
          <w:rFonts w:ascii="Century Gothic" w:hAnsi="Century Gothic"/>
          <w:lang w:val="fr-CD"/>
        </w:rPr>
        <w:t>Catégorie vendeur</w:t>
      </w:r>
      <w:r w:rsidR="007D15CF">
        <w:rPr>
          <w:rFonts w:ascii="Century Gothic" w:hAnsi="Century Gothic"/>
          <w:lang w:val="fr-CD"/>
        </w:rPr>
        <w:t xml:space="preserve"> (ID, libellé)</w:t>
      </w:r>
    </w:p>
    <w:p w14:paraId="57C901C2" w14:textId="319F8AE3" w:rsidR="002619E5" w:rsidRPr="002619E5" w:rsidRDefault="002619E5" w:rsidP="00985C95">
      <w:pPr>
        <w:numPr>
          <w:ilvl w:val="0"/>
          <w:numId w:val="17"/>
        </w:numPr>
        <w:spacing w:after="0" w:line="240" w:lineRule="auto"/>
        <w:jc w:val="left"/>
        <w:rPr>
          <w:rFonts w:ascii="Century Gothic" w:hAnsi="Century Gothic"/>
          <w:lang w:val="fr-CD"/>
        </w:rPr>
      </w:pPr>
      <w:r w:rsidRPr="002619E5">
        <w:rPr>
          <w:rFonts w:ascii="Century Gothic" w:hAnsi="Century Gothic"/>
          <w:lang w:val="fr-CD"/>
        </w:rPr>
        <w:t>Catégorie utilisateur</w:t>
      </w:r>
      <w:r w:rsidR="007D15CF">
        <w:rPr>
          <w:rFonts w:ascii="Century Gothic" w:hAnsi="Century Gothic"/>
          <w:lang w:val="fr-CD"/>
        </w:rPr>
        <w:t xml:space="preserve">  (ID, libellé)</w:t>
      </w:r>
    </w:p>
    <w:p w14:paraId="55555CB9" w14:textId="223064EE" w:rsidR="002619E5" w:rsidRPr="002619E5" w:rsidRDefault="002619E5" w:rsidP="00985C95">
      <w:pPr>
        <w:numPr>
          <w:ilvl w:val="0"/>
          <w:numId w:val="17"/>
        </w:numPr>
        <w:spacing w:after="0" w:line="240" w:lineRule="auto"/>
        <w:jc w:val="left"/>
        <w:rPr>
          <w:rFonts w:ascii="Century Gothic" w:hAnsi="Century Gothic"/>
          <w:lang w:val="fr-CD"/>
        </w:rPr>
      </w:pPr>
      <w:r w:rsidRPr="002619E5">
        <w:rPr>
          <w:rFonts w:ascii="Century Gothic" w:hAnsi="Century Gothic"/>
          <w:lang w:val="fr-CD"/>
        </w:rPr>
        <w:t xml:space="preserve">Type </w:t>
      </w:r>
      <w:proofErr w:type="spellStart"/>
      <w:r w:rsidRPr="002619E5">
        <w:rPr>
          <w:rFonts w:ascii="Century Gothic" w:hAnsi="Century Gothic"/>
          <w:lang w:val="fr-CD"/>
        </w:rPr>
        <w:t>Device</w:t>
      </w:r>
      <w:proofErr w:type="spellEnd"/>
      <w:r w:rsidR="007D15CF">
        <w:rPr>
          <w:rFonts w:ascii="Century Gothic" w:hAnsi="Century Gothic"/>
          <w:lang w:val="fr-CD"/>
        </w:rPr>
        <w:t xml:space="preserve">  (ID, libellé)</w:t>
      </w:r>
    </w:p>
    <w:p w14:paraId="46D2F89A" w14:textId="57579660" w:rsidR="002619E5" w:rsidRPr="002619E5" w:rsidRDefault="002619E5" w:rsidP="00985C95">
      <w:pPr>
        <w:numPr>
          <w:ilvl w:val="0"/>
          <w:numId w:val="17"/>
        </w:numPr>
        <w:spacing w:after="0" w:line="240" w:lineRule="auto"/>
        <w:jc w:val="left"/>
        <w:rPr>
          <w:rFonts w:ascii="Century Gothic" w:hAnsi="Century Gothic"/>
        </w:rPr>
      </w:pPr>
      <w:r w:rsidRPr="002619E5">
        <w:rPr>
          <w:rFonts w:ascii="Century Gothic" w:hAnsi="Century Gothic"/>
        </w:rPr>
        <w:t xml:space="preserve">Type de </w:t>
      </w:r>
      <w:r w:rsidR="00736CB2">
        <w:rPr>
          <w:rFonts w:ascii="Century Gothic" w:hAnsi="Century Gothic"/>
        </w:rPr>
        <w:t>pièce</w:t>
      </w:r>
      <w:r w:rsidRPr="002619E5">
        <w:rPr>
          <w:rFonts w:ascii="Century Gothic" w:hAnsi="Century Gothic"/>
        </w:rPr>
        <w:t xml:space="preserve"> </w:t>
      </w:r>
      <w:proofErr w:type="gramStart"/>
      <w:r w:rsidRPr="002619E5">
        <w:rPr>
          <w:rFonts w:ascii="Century Gothic" w:hAnsi="Century Gothic"/>
        </w:rPr>
        <w:t>d’identité</w:t>
      </w:r>
      <w:r w:rsidR="007D15CF">
        <w:rPr>
          <w:rFonts w:ascii="Century Gothic" w:hAnsi="Century Gothic"/>
        </w:rPr>
        <w:t xml:space="preserve"> </w:t>
      </w:r>
      <w:r w:rsidR="007D15CF">
        <w:rPr>
          <w:rFonts w:ascii="Century Gothic" w:hAnsi="Century Gothic"/>
          <w:lang w:val="fr-CD"/>
        </w:rPr>
        <w:t xml:space="preserve"> (</w:t>
      </w:r>
      <w:proofErr w:type="gramEnd"/>
      <w:r w:rsidR="007D15CF">
        <w:rPr>
          <w:rFonts w:ascii="Century Gothic" w:hAnsi="Century Gothic"/>
          <w:lang w:val="fr-CD"/>
        </w:rPr>
        <w:t>ID, libellé)</w:t>
      </w:r>
    </w:p>
    <w:p w14:paraId="26980C28" w14:textId="5630CABF" w:rsidR="002619E5" w:rsidRPr="002619E5" w:rsidRDefault="002619E5" w:rsidP="00985C95">
      <w:pPr>
        <w:numPr>
          <w:ilvl w:val="0"/>
          <w:numId w:val="17"/>
        </w:numPr>
        <w:spacing w:after="0" w:line="240" w:lineRule="auto"/>
        <w:jc w:val="left"/>
        <w:rPr>
          <w:rFonts w:ascii="Century Gothic" w:hAnsi="Century Gothic"/>
        </w:rPr>
      </w:pPr>
      <w:r w:rsidRPr="002619E5">
        <w:rPr>
          <w:rFonts w:ascii="Century Gothic" w:hAnsi="Century Gothic"/>
        </w:rPr>
        <w:t xml:space="preserve">Type </w:t>
      </w:r>
      <w:proofErr w:type="gramStart"/>
      <w:r w:rsidRPr="002619E5">
        <w:rPr>
          <w:rFonts w:ascii="Century Gothic" w:hAnsi="Century Gothic"/>
        </w:rPr>
        <w:t xml:space="preserve">marchand </w:t>
      </w:r>
      <w:r w:rsidR="007D15CF">
        <w:rPr>
          <w:rFonts w:ascii="Century Gothic" w:hAnsi="Century Gothic"/>
          <w:lang w:val="fr-CD"/>
        </w:rPr>
        <w:t xml:space="preserve"> (</w:t>
      </w:r>
      <w:proofErr w:type="gramEnd"/>
      <w:r w:rsidR="007D15CF">
        <w:rPr>
          <w:rFonts w:ascii="Century Gothic" w:hAnsi="Century Gothic"/>
          <w:lang w:val="fr-CD"/>
        </w:rPr>
        <w:t>ID, libellé)</w:t>
      </w:r>
    </w:p>
    <w:p w14:paraId="321716B3" w14:textId="270BAF25" w:rsidR="002619E5" w:rsidRPr="002619E5" w:rsidRDefault="002619E5" w:rsidP="00985C95">
      <w:pPr>
        <w:numPr>
          <w:ilvl w:val="0"/>
          <w:numId w:val="17"/>
        </w:numPr>
        <w:spacing w:after="0" w:line="240" w:lineRule="auto"/>
        <w:jc w:val="left"/>
        <w:rPr>
          <w:rFonts w:ascii="Century Gothic" w:hAnsi="Century Gothic"/>
          <w:lang w:val="fr-CD"/>
        </w:rPr>
      </w:pPr>
      <w:r w:rsidRPr="002619E5">
        <w:rPr>
          <w:rFonts w:ascii="Century Gothic" w:hAnsi="Century Gothic"/>
          <w:lang w:val="fr-CD"/>
        </w:rPr>
        <w:t>Plateforme Technique</w:t>
      </w:r>
      <w:r w:rsidR="007D15CF">
        <w:rPr>
          <w:rFonts w:ascii="Century Gothic" w:hAnsi="Century Gothic"/>
          <w:lang w:val="fr-CD"/>
        </w:rPr>
        <w:t xml:space="preserve"> (ID, libellé)</w:t>
      </w:r>
    </w:p>
    <w:p w14:paraId="3ACEA566" w14:textId="61CC89A2" w:rsidR="002619E5" w:rsidRDefault="002619E5" w:rsidP="00985C95">
      <w:pPr>
        <w:numPr>
          <w:ilvl w:val="0"/>
          <w:numId w:val="17"/>
        </w:numPr>
        <w:spacing w:after="0" w:line="240" w:lineRule="auto"/>
        <w:jc w:val="left"/>
        <w:rPr>
          <w:rFonts w:ascii="Century Gothic" w:hAnsi="Century Gothic"/>
          <w:lang w:val="fr-CD"/>
        </w:rPr>
      </w:pPr>
      <w:r w:rsidRPr="002619E5">
        <w:rPr>
          <w:rFonts w:ascii="Century Gothic" w:hAnsi="Century Gothic"/>
          <w:lang w:val="fr-CD"/>
        </w:rPr>
        <w:t>Type de plainte</w:t>
      </w:r>
      <w:r w:rsidRPr="00626F08">
        <w:rPr>
          <w:rFonts w:ascii="Century Gothic" w:hAnsi="Century Gothic"/>
          <w:lang w:val="fr-CD"/>
        </w:rPr>
        <w:t xml:space="preserve"> </w:t>
      </w:r>
      <w:r w:rsidR="007D15CF">
        <w:rPr>
          <w:rFonts w:ascii="Century Gothic" w:hAnsi="Century Gothic"/>
          <w:lang w:val="fr-CD"/>
        </w:rPr>
        <w:t>(ID, libellé)</w:t>
      </w:r>
    </w:p>
    <w:p w14:paraId="4EFE1E6E" w14:textId="7F28A60D" w:rsidR="00640F54" w:rsidRDefault="00640F54" w:rsidP="00985C95">
      <w:pPr>
        <w:numPr>
          <w:ilvl w:val="0"/>
          <w:numId w:val="17"/>
        </w:numPr>
        <w:spacing w:after="0" w:line="240" w:lineRule="auto"/>
        <w:jc w:val="left"/>
        <w:rPr>
          <w:rFonts w:ascii="Century Gothic" w:hAnsi="Century Gothic"/>
          <w:lang w:val="fr-CD"/>
        </w:rPr>
      </w:pPr>
      <w:r>
        <w:rPr>
          <w:rFonts w:ascii="Century Gothic" w:hAnsi="Century Gothic"/>
          <w:lang w:val="fr-CD"/>
        </w:rPr>
        <w:t>Région</w:t>
      </w:r>
      <w:r w:rsidR="007D15CF">
        <w:rPr>
          <w:rFonts w:ascii="Century Gothic" w:hAnsi="Century Gothic"/>
          <w:lang w:val="fr-CD"/>
        </w:rPr>
        <w:t xml:space="preserve">  (ID, libellé)</w:t>
      </w:r>
    </w:p>
    <w:p w14:paraId="7DF680D6" w14:textId="58D3B906" w:rsidR="00736CB2" w:rsidRPr="007D15CF" w:rsidRDefault="00736CB2" w:rsidP="00985C95">
      <w:pPr>
        <w:numPr>
          <w:ilvl w:val="0"/>
          <w:numId w:val="17"/>
        </w:numPr>
        <w:spacing w:after="0" w:line="240" w:lineRule="auto"/>
        <w:jc w:val="left"/>
        <w:rPr>
          <w:rFonts w:ascii="Century Gothic" w:hAnsi="Century Gothic"/>
          <w:lang w:val="fr-CD"/>
        </w:rPr>
      </w:pPr>
      <w:r>
        <w:rPr>
          <w:rFonts w:ascii="Century Gothic" w:hAnsi="Century Gothic"/>
          <w:lang w:val="fr-CI"/>
        </w:rPr>
        <w:t>Zone</w:t>
      </w:r>
      <w:r w:rsidR="007D15CF">
        <w:rPr>
          <w:rFonts w:ascii="Century Gothic" w:hAnsi="Century Gothic"/>
          <w:lang w:val="fr-CI"/>
        </w:rPr>
        <w:t xml:space="preserve"> </w:t>
      </w:r>
      <w:r w:rsidR="007D15CF">
        <w:rPr>
          <w:rFonts w:ascii="Century Gothic" w:hAnsi="Century Gothic"/>
          <w:lang w:val="fr-CD"/>
        </w:rPr>
        <w:t xml:space="preserve"> (ID, </w:t>
      </w:r>
      <w:proofErr w:type="spellStart"/>
      <w:r w:rsidR="007D15CF">
        <w:rPr>
          <w:rFonts w:ascii="Century Gothic" w:hAnsi="Century Gothic"/>
          <w:lang w:val="fr-CD"/>
        </w:rPr>
        <w:t>Region</w:t>
      </w:r>
      <w:proofErr w:type="spellEnd"/>
      <w:r w:rsidR="007D15CF">
        <w:rPr>
          <w:rFonts w:ascii="Century Gothic" w:hAnsi="Century Gothic"/>
          <w:lang w:val="fr-CD"/>
        </w:rPr>
        <w:t>, libellé)</w:t>
      </w:r>
    </w:p>
    <w:p w14:paraId="5AEB96E1" w14:textId="78AF47D0" w:rsidR="007D15CF" w:rsidRDefault="007D15CF" w:rsidP="00985C95">
      <w:pPr>
        <w:numPr>
          <w:ilvl w:val="0"/>
          <w:numId w:val="17"/>
        </w:numPr>
        <w:spacing w:after="0" w:line="240" w:lineRule="auto"/>
        <w:jc w:val="left"/>
        <w:rPr>
          <w:rFonts w:ascii="Century Gothic" w:hAnsi="Century Gothic"/>
          <w:lang w:val="fr-CD"/>
        </w:rPr>
      </w:pPr>
      <w:r>
        <w:rPr>
          <w:rFonts w:ascii="Century Gothic" w:hAnsi="Century Gothic"/>
          <w:lang w:val="fr-CI"/>
        </w:rPr>
        <w:lastRenderedPageBreak/>
        <w:t xml:space="preserve">Secteur </w:t>
      </w:r>
      <w:r>
        <w:rPr>
          <w:rFonts w:ascii="Century Gothic" w:hAnsi="Century Gothic"/>
          <w:lang w:val="fr-CD"/>
        </w:rPr>
        <w:t xml:space="preserve"> (ID, Zone, libellé)</w:t>
      </w:r>
    </w:p>
    <w:p w14:paraId="4E629E82" w14:textId="28B8994B" w:rsidR="00640F54" w:rsidRPr="002619E5" w:rsidRDefault="00640F54" w:rsidP="00985C95">
      <w:pPr>
        <w:numPr>
          <w:ilvl w:val="0"/>
          <w:numId w:val="17"/>
        </w:numPr>
        <w:spacing w:after="0" w:line="240" w:lineRule="auto"/>
        <w:jc w:val="left"/>
        <w:rPr>
          <w:rFonts w:ascii="Century Gothic" w:hAnsi="Century Gothic"/>
          <w:lang w:val="fr-CD"/>
        </w:rPr>
      </w:pPr>
      <w:r>
        <w:rPr>
          <w:rFonts w:ascii="Century Gothic" w:hAnsi="Century Gothic"/>
          <w:lang w:val="fr-CD"/>
        </w:rPr>
        <w:t>Fonction</w:t>
      </w:r>
      <w:r w:rsidR="007D15CF">
        <w:rPr>
          <w:rFonts w:ascii="Century Gothic" w:hAnsi="Century Gothic"/>
          <w:lang w:val="fr-CD"/>
        </w:rPr>
        <w:t xml:space="preserve"> (ID, libellé)</w:t>
      </w:r>
    </w:p>
    <w:p w14:paraId="70AA6C5E" w14:textId="77777777" w:rsidR="00DE6D2C" w:rsidRPr="00626F08" w:rsidRDefault="00DE6D2C" w:rsidP="00DE6D2C">
      <w:pPr>
        <w:spacing w:after="0" w:line="240" w:lineRule="auto"/>
        <w:jc w:val="left"/>
        <w:rPr>
          <w:rFonts w:ascii="Century Gothic" w:hAnsi="Century Gothic"/>
        </w:rPr>
      </w:pPr>
    </w:p>
    <w:p w14:paraId="2183D816" w14:textId="63D4E0D5" w:rsidR="008D047B" w:rsidRPr="00626F08" w:rsidRDefault="00A20179" w:rsidP="00B13B76">
      <w:pPr>
        <w:pStyle w:val="Titre2"/>
        <w:numPr>
          <w:ilvl w:val="0"/>
          <w:numId w:val="5"/>
        </w:numPr>
      </w:pPr>
      <w:bookmarkStart w:id="33" w:name="_Toc195724103"/>
      <w:r w:rsidRPr="00626F08">
        <w:t>Tableau de bord</w:t>
      </w:r>
      <w:r w:rsidR="008D047B" w:rsidRPr="00626F08">
        <w:t>.</w:t>
      </w:r>
      <w:bookmarkEnd w:id="33"/>
      <w:r w:rsidR="008D047B" w:rsidRPr="00626F08">
        <w:t xml:space="preserve"> </w:t>
      </w:r>
    </w:p>
    <w:p w14:paraId="5974C07A" w14:textId="51CCA1A8" w:rsidR="002619E5" w:rsidRPr="00626F08" w:rsidRDefault="00490F5A" w:rsidP="008D047B">
      <w:pPr>
        <w:rPr>
          <w:rFonts w:ascii="Century Gothic" w:hAnsi="Century Gothic"/>
        </w:rPr>
      </w:pPr>
      <w:r w:rsidRPr="00626F08">
        <w:rPr>
          <w:rFonts w:ascii="Century Gothic" w:hAnsi="Century Gothic"/>
        </w:rPr>
        <w:t>Ci-dessous l</w:t>
      </w:r>
      <w:r w:rsidR="002619E5" w:rsidRPr="00626F08">
        <w:rPr>
          <w:rFonts w:ascii="Century Gothic" w:hAnsi="Century Gothic"/>
        </w:rPr>
        <w:t xml:space="preserve">a liste </w:t>
      </w:r>
      <w:r w:rsidRPr="00626F08">
        <w:rPr>
          <w:rFonts w:ascii="Century Gothic" w:hAnsi="Century Gothic"/>
        </w:rPr>
        <w:t>détaillé</w:t>
      </w:r>
      <w:r w:rsidR="002619E5" w:rsidRPr="00626F08">
        <w:rPr>
          <w:rFonts w:ascii="Century Gothic" w:hAnsi="Century Gothic"/>
        </w:rPr>
        <w:t>e</w:t>
      </w:r>
      <w:r w:rsidRPr="00626F08">
        <w:rPr>
          <w:rFonts w:ascii="Century Gothic" w:hAnsi="Century Gothic"/>
        </w:rPr>
        <w:t xml:space="preserve"> des indicateurs :</w:t>
      </w:r>
    </w:p>
    <w:p w14:paraId="332BFA65" w14:textId="34C2055A" w:rsidR="008D047B" w:rsidRPr="00626F08" w:rsidRDefault="00490F5A" w:rsidP="00985C95">
      <w:pPr>
        <w:pStyle w:val="Titre4"/>
        <w:numPr>
          <w:ilvl w:val="5"/>
          <w:numId w:val="10"/>
        </w:numPr>
        <w:spacing w:after="120" w:line="360" w:lineRule="auto"/>
        <w:ind w:left="992" w:hanging="425"/>
      </w:pPr>
      <w:r w:rsidRPr="00626F08">
        <w:t xml:space="preserve"> </w:t>
      </w:r>
      <w:bookmarkStart w:id="34" w:name="_Toc195724104"/>
      <w:r w:rsidR="002619E5" w:rsidRPr="00626F08">
        <w:rPr>
          <w:lang w:val="fr-CI"/>
        </w:rPr>
        <w:t xml:space="preserve">Indicateurs de demandes (RLMS, Zebra et </w:t>
      </w:r>
      <w:proofErr w:type="spellStart"/>
      <w:r w:rsidR="002619E5" w:rsidRPr="00626F08">
        <w:rPr>
          <w:lang w:val="fr-CI"/>
        </w:rPr>
        <w:t>Kaabu</w:t>
      </w:r>
      <w:proofErr w:type="spellEnd"/>
      <w:r w:rsidR="002619E5" w:rsidRPr="00626F08">
        <w:rPr>
          <w:lang w:val="fr-CI"/>
        </w:rPr>
        <w:t>)</w:t>
      </w:r>
      <w:bookmarkEnd w:id="34"/>
      <w:r w:rsidR="002619E5" w:rsidRPr="00626F08">
        <w:rPr>
          <w:lang w:val="fr-CI"/>
        </w:rPr>
        <w:t> </w:t>
      </w:r>
    </w:p>
    <w:tbl>
      <w:tblPr>
        <w:tblStyle w:val="TableauGrille4-Accentuation1"/>
        <w:tblW w:w="8563" w:type="dxa"/>
        <w:tblLook w:val="04A0" w:firstRow="1" w:lastRow="0" w:firstColumn="1" w:lastColumn="0" w:noHBand="0" w:noVBand="1"/>
      </w:tblPr>
      <w:tblGrid>
        <w:gridCol w:w="643"/>
        <w:gridCol w:w="7920"/>
      </w:tblGrid>
      <w:tr w:rsidR="002619E5" w:rsidRPr="00626F08" w14:paraId="5DC0001A" w14:textId="77777777" w:rsidTr="00FE08BD">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643" w:type="dxa"/>
            <w:hideMark/>
          </w:tcPr>
          <w:p w14:paraId="41F4D224" w14:textId="77777777" w:rsidR="002619E5" w:rsidRPr="00626F08" w:rsidRDefault="002619E5" w:rsidP="00054A10">
            <w:pPr>
              <w:spacing w:after="0" w:line="360" w:lineRule="auto"/>
              <w:jc w:val="center"/>
              <w:rPr>
                <w:rFonts w:ascii="Century Gothic" w:eastAsia="Times New Roman" w:hAnsi="Century Gothic" w:cs="Calibri"/>
                <w:b w:val="0"/>
                <w:bCs w:val="0"/>
                <w:color w:val="FFFFFF"/>
                <w:lang w:val="fr-CI" w:eastAsia="fr-CI"/>
              </w:rPr>
            </w:pPr>
            <w:r w:rsidRPr="00626F08">
              <w:rPr>
                <w:rFonts w:ascii="Century Gothic" w:eastAsia="Times New Roman" w:hAnsi="Century Gothic" w:cs="Calibri"/>
                <w:color w:val="FFFFFF"/>
                <w:lang w:eastAsia="fr-CI"/>
              </w:rPr>
              <w:t>#</w:t>
            </w:r>
          </w:p>
        </w:tc>
        <w:tc>
          <w:tcPr>
            <w:tcW w:w="7920" w:type="dxa"/>
            <w:hideMark/>
          </w:tcPr>
          <w:p w14:paraId="682E92BB" w14:textId="77777777" w:rsidR="002619E5" w:rsidRPr="00626F08" w:rsidRDefault="002619E5" w:rsidP="00054A10">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Century Gothic" w:eastAsia="Times New Roman" w:hAnsi="Century Gothic" w:cs="Calibri"/>
                <w:b w:val="0"/>
                <w:bCs w:val="0"/>
                <w:color w:val="FFFFFF"/>
                <w:lang w:val="fr-CI" w:eastAsia="fr-CI"/>
              </w:rPr>
            </w:pPr>
            <w:r w:rsidRPr="00626F08">
              <w:rPr>
                <w:rFonts w:ascii="Century Gothic" w:eastAsia="Times New Roman" w:hAnsi="Century Gothic" w:cs="Calibri"/>
                <w:color w:val="FFFFFF"/>
                <w:lang w:eastAsia="fr-CI"/>
              </w:rPr>
              <w:t>Tableau de bord &lt;&lt;Activités par utilisateur&gt;&gt;</w:t>
            </w:r>
          </w:p>
        </w:tc>
      </w:tr>
      <w:tr w:rsidR="002619E5" w:rsidRPr="00626F08" w14:paraId="6696D8E4" w14:textId="77777777" w:rsidTr="00FE08BD">
        <w:trPr>
          <w:cnfStyle w:val="000000100000" w:firstRow="0" w:lastRow="0" w:firstColumn="0" w:lastColumn="0" w:oddVBand="0" w:evenVBand="0" w:oddHBand="1" w:evenHBand="0" w:firstRowFirstColumn="0" w:firstRowLastColumn="0" w:lastRowFirstColumn="0" w:lastRowLastColumn="0"/>
          <w:trHeight w:val="660"/>
        </w:trPr>
        <w:tc>
          <w:tcPr>
            <w:cnfStyle w:val="001000000000" w:firstRow="0" w:lastRow="0" w:firstColumn="1" w:lastColumn="0" w:oddVBand="0" w:evenVBand="0" w:oddHBand="0" w:evenHBand="0" w:firstRowFirstColumn="0" w:firstRowLastColumn="0" w:lastRowFirstColumn="0" w:lastRowLastColumn="0"/>
            <w:tcW w:w="643" w:type="dxa"/>
            <w:vMerge w:val="restart"/>
            <w:hideMark/>
          </w:tcPr>
          <w:p w14:paraId="29D0BC10" w14:textId="77777777" w:rsidR="002619E5" w:rsidRPr="00626F08" w:rsidRDefault="002619E5" w:rsidP="00054A10">
            <w:pPr>
              <w:spacing w:after="0" w:line="240" w:lineRule="auto"/>
              <w:jc w:val="center"/>
              <w:rPr>
                <w:rFonts w:ascii="Century Gothic" w:eastAsia="Times New Roman" w:hAnsi="Century Gothic" w:cs="Calibri"/>
                <w:b w:val="0"/>
                <w:bCs w:val="0"/>
                <w:color w:val="000000"/>
                <w:sz w:val="20"/>
                <w:szCs w:val="20"/>
                <w:lang w:val="fr-CI" w:eastAsia="fr-CI"/>
              </w:rPr>
            </w:pPr>
            <w:r w:rsidRPr="00626F08">
              <w:rPr>
                <w:rFonts w:ascii="Century Gothic" w:eastAsia="Times New Roman" w:hAnsi="Century Gothic" w:cs="Calibri"/>
                <w:color w:val="000000"/>
                <w:sz w:val="20"/>
                <w:szCs w:val="20"/>
                <w:lang w:eastAsia="fr-CI"/>
              </w:rPr>
              <w:t>01</w:t>
            </w:r>
          </w:p>
        </w:tc>
        <w:tc>
          <w:tcPr>
            <w:tcW w:w="7920" w:type="dxa"/>
            <w:hideMark/>
          </w:tcPr>
          <w:p w14:paraId="47CB8AC1" w14:textId="219707CF" w:rsidR="002619E5" w:rsidRPr="00626F08" w:rsidRDefault="002619E5" w:rsidP="00054A10">
            <w:pPr>
              <w:spacing w:after="0" w:line="240" w:lineRule="auto"/>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fr-CI" w:eastAsia="fr-CI"/>
              </w:rPr>
            </w:pPr>
            <w:r w:rsidRPr="00626F08">
              <w:rPr>
                <w:rFonts w:ascii="Century Gothic" w:eastAsia="Times New Roman" w:hAnsi="Century Gothic" w:cs="Calibri"/>
                <w:color w:val="000000"/>
                <w:lang w:eastAsia="fr-CI"/>
              </w:rPr>
              <w:t xml:space="preserve">Tableau de synthèse et graphique sur les demandes </w:t>
            </w:r>
            <w:r w:rsidRPr="00626F08">
              <w:rPr>
                <w:rFonts w:ascii="Century Gothic" w:eastAsia="Times New Roman" w:hAnsi="Century Gothic" w:cs="Calibri"/>
                <w:color w:val="000000"/>
                <w:lang w:val="fr-CI" w:eastAsia="fr-CI"/>
              </w:rPr>
              <w:t xml:space="preserve">(RLMS, Zebra et </w:t>
            </w:r>
            <w:proofErr w:type="spellStart"/>
            <w:r w:rsidRPr="00626F08">
              <w:rPr>
                <w:rFonts w:ascii="Century Gothic" w:eastAsia="Times New Roman" w:hAnsi="Century Gothic" w:cs="Calibri"/>
                <w:color w:val="000000"/>
                <w:lang w:val="fr-CI" w:eastAsia="fr-CI"/>
              </w:rPr>
              <w:t>Kaabu</w:t>
            </w:r>
            <w:proofErr w:type="spellEnd"/>
            <w:r w:rsidRPr="00626F08">
              <w:rPr>
                <w:rFonts w:ascii="Century Gothic" w:eastAsia="Times New Roman" w:hAnsi="Century Gothic" w:cs="Calibri"/>
                <w:color w:val="000000"/>
                <w:lang w:val="fr-CI" w:eastAsia="fr-CI"/>
              </w:rPr>
              <w:t>) </w:t>
            </w:r>
            <w:r w:rsidRPr="00626F08">
              <w:rPr>
                <w:rFonts w:ascii="Century Gothic" w:eastAsia="Times New Roman" w:hAnsi="Century Gothic" w:cs="Calibri"/>
                <w:color w:val="000000"/>
                <w:lang w:eastAsia="fr-CI"/>
              </w:rPr>
              <w:t>sur une période</w:t>
            </w:r>
            <w:r w:rsidR="000F3DD5">
              <w:rPr>
                <w:rFonts w:ascii="Century Gothic" w:eastAsia="Times New Roman" w:hAnsi="Century Gothic" w:cs="Calibri"/>
                <w:color w:val="000000"/>
                <w:lang w:eastAsia="fr-CI"/>
              </w:rPr>
              <w:t xml:space="preserve"> filtré</w:t>
            </w:r>
            <w:r w:rsidR="00F95CB4">
              <w:rPr>
                <w:rFonts w:ascii="Century Gothic" w:eastAsia="Times New Roman" w:hAnsi="Century Gothic" w:cs="Calibri"/>
                <w:color w:val="000000"/>
                <w:lang w:eastAsia="fr-CI"/>
              </w:rPr>
              <w:t>e</w:t>
            </w:r>
            <w:r w:rsidR="007D15CF">
              <w:rPr>
                <w:rFonts w:ascii="Century Gothic" w:eastAsia="Times New Roman" w:hAnsi="Century Gothic" w:cs="Calibri"/>
                <w:color w:val="000000"/>
                <w:lang w:eastAsia="fr-CI"/>
              </w:rPr>
              <w:t xml:space="preserve"> en fonction du rôle de l’utilisateur (Tout, par région, par zone, par section</w:t>
            </w:r>
            <w:r w:rsidRPr="00626F08">
              <w:rPr>
                <w:rFonts w:ascii="Century Gothic" w:eastAsia="Times New Roman" w:hAnsi="Century Gothic" w:cs="Calibri"/>
                <w:color w:val="000000"/>
                <w:lang w:eastAsia="fr-CI"/>
              </w:rPr>
              <w:t xml:space="preserve"> :</w:t>
            </w:r>
          </w:p>
        </w:tc>
      </w:tr>
      <w:tr w:rsidR="00DF5C1A" w:rsidRPr="00626F08" w14:paraId="43876A9C" w14:textId="77777777" w:rsidTr="00FE08BD">
        <w:trPr>
          <w:trHeight w:val="330"/>
        </w:trPr>
        <w:tc>
          <w:tcPr>
            <w:cnfStyle w:val="001000000000" w:firstRow="0" w:lastRow="0" w:firstColumn="1" w:lastColumn="0" w:oddVBand="0" w:evenVBand="0" w:oddHBand="0" w:evenHBand="0" w:firstRowFirstColumn="0" w:firstRowLastColumn="0" w:lastRowFirstColumn="0" w:lastRowLastColumn="0"/>
            <w:tcW w:w="643" w:type="dxa"/>
            <w:vMerge/>
            <w:hideMark/>
          </w:tcPr>
          <w:p w14:paraId="440B874F" w14:textId="77777777" w:rsidR="00DF5C1A" w:rsidRPr="00626F08" w:rsidRDefault="00DF5C1A" w:rsidP="00DF5C1A">
            <w:pPr>
              <w:spacing w:after="0" w:line="240" w:lineRule="auto"/>
              <w:jc w:val="left"/>
              <w:rPr>
                <w:rFonts w:ascii="Century Gothic" w:eastAsia="Times New Roman" w:hAnsi="Century Gothic" w:cs="Calibri"/>
                <w:b w:val="0"/>
                <w:bCs w:val="0"/>
                <w:color w:val="000000"/>
                <w:sz w:val="20"/>
                <w:szCs w:val="20"/>
                <w:lang w:val="fr-CI" w:eastAsia="fr-CI"/>
              </w:rPr>
            </w:pPr>
          </w:p>
        </w:tc>
        <w:tc>
          <w:tcPr>
            <w:tcW w:w="7920" w:type="dxa"/>
            <w:hideMark/>
          </w:tcPr>
          <w:p w14:paraId="0BBC4806" w14:textId="327AFC38" w:rsidR="00DF5C1A" w:rsidRPr="000F3DD5" w:rsidRDefault="00DF5C1A" w:rsidP="00985C95">
            <w:pPr>
              <w:pStyle w:val="Paragraphedeliste"/>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lang w:val="fr-CI" w:eastAsia="fr-CI"/>
              </w:rPr>
            </w:pPr>
            <w:r w:rsidRPr="00626F08">
              <w:rPr>
                <w:rFonts w:ascii="Century Gothic" w:hAnsi="Century Gothic" w:cstheme="majorHAnsi"/>
              </w:rPr>
              <w:t>Nombre Total de demandes</w:t>
            </w:r>
          </w:p>
          <w:p w14:paraId="0952AB6F" w14:textId="2C802EC2" w:rsidR="000F3DD5" w:rsidRPr="00626F08" w:rsidRDefault="000F3DD5" w:rsidP="00985C95">
            <w:pPr>
              <w:pStyle w:val="Paragraphedeliste"/>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lang w:val="fr-CI" w:eastAsia="fr-CI"/>
              </w:rPr>
            </w:pPr>
            <w:r>
              <w:rPr>
                <w:rFonts w:ascii="Century Gothic" w:eastAsia="Times New Roman" w:hAnsi="Century Gothic" w:cstheme="majorHAnsi"/>
                <w:color w:val="000000"/>
                <w:lang w:val="fr-CI" w:eastAsia="fr-CI"/>
              </w:rPr>
              <w:t xml:space="preserve">Nombre Total de demandes créés </w:t>
            </w:r>
          </w:p>
        </w:tc>
      </w:tr>
      <w:tr w:rsidR="00DF5C1A" w:rsidRPr="00626F08" w14:paraId="1B7F1008" w14:textId="77777777" w:rsidTr="00FE08BD">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43" w:type="dxa"/>
            <w:vMerge/>
            <w:hideMark/>
          </w:tcPr>
          <w:p w14:paraId="3D11BFBC" w14:textId="77777777" w:rsidR="00DF5C1A" w:rsidRPr="00626F08" w:rsidRDefault="00DF5C1A" w:rsidP="00DF5C1A">
            <w:pPr>
              <w:spacing w:after="0" w:line="240" w:lineRule="auto"/>
              <w:jc w:val="left"/>
              <w:rPr>
                <w:rFonts w:ascii="Century Gothic" w:eastAsia="Times New Roman" w:hAnsi="Century Gothic" w:cs="Calibri"/>
                <w:b w:val="0"/>
                <w:bCs w:val="0"/>
                <w:color w:val="000000"/>
                <w:sz w:val="20"/>
                <w:szCs w:val="20"/>
                <w:lang w:val="fr-CI" w:eastAsia="fr-CI"/>
              </w:rPr>
            </w:pPr>
          </w:p>
        </w:tc>
        <w:tc>
          <w:tcPr>
            <w:tcW w:w="7920" w:type="dxa"/>
            <w:hideMark/>
          </w:tcPr>
          <w:p w14:paraId="6CF559B3" w14:textId="01437534" w:rsidR="00DF5C1A" w:rsidRPr="00626F08" w:rsidRDefault="00DF5C1A" w:rsidP="00985C95">
            <w:pPr>
              <w:pStyle w:val="Paragraphedeliste"/>
              <w:numPr>
                <w:ilvl w:val="0"/>
                <w:numId w:val="18"/>
              </w:numPr>
              <w:spacing w:after="0" w:line="240" w:lineRule="auto"/>
              <w:cnfStyle w:val="000000100000" w:firstRow="0" w:lastRow="0" w:firstColumn="0" w:lastColumn="0" w:oddVBand="0" w:evenVBand="0" w:oddHBand="1" w:evenHBand="0" w:firstRowFirstColumn="0" w:firstRowLastColumn="0" w:lastRowFirstColumn="0" w:lastRowLastColumn="0"/>
              <w:rPr>
                <w:rFonts w:ascii="Century Gothic" w:eastAsia="Times New Roman" w:hAnsi="Century Gothic" w:cs="Calibri"/>
                <w:color w:val="000000"/>
                <w:lang w:val="fr-CI" w:eastAsia="fr-CI"/>
              </w:rPr>
            </w:pPr>
            <w:r w:rsidRPr="00626F08">
              <w:rPr>
                <w:rFonts w:ascii="Century Gothic" w:hAnsi="Century Gothic" w:cstheme="majorHAnsi"/>
              </w:rPr>
              <w:t xml:space="preserve">Nombre de demandes en attente </w:t>
            </w:r>
          </w:p>
        </w:tc>
      </w:tr>
      <w:tr w:rsidR="00DF5C1A" w:rsidRPr="00626F08" w14:paraId="5204D444" w14:textId="77777777" w:rsidTr="00FE08BD">
        <w:trPr>
          <w:trHeight w:val="330"/>
        </w:trPr>
        <w:tc>
          <w:tcPr>
            <w:cnfStyle w:val="001000000000" w:firstRow="0" w:lastRow="0" w:firstColumn="1" w:lastColumn="0" w:oddVBand="0" w:evenVBand="0" w:oddHBand="0" w:evenHBand="0" w:firstRowFirstColumn="0" w:firstRowLastColumn="0" w:lastRowFirstColumn="0" w:lastRowLastColumn="0"/>
            <w:tcW w:w="643" w:type="dxa"/>
            <w:vMerge/>
            <w:hideMark/>
          </w:tcPr>
          <w:p w14:paraId="0C49E76D" w14:textId="77777777" w:rsidR="00DF5C1A" w:rsidRPr="00626F08" w:rsidRDefault="00DF5C1A" w:rsidP="00DF5C1A">
            <w:pPr>
              <w:spacing w:after="0" w:line="240" w:lineRule="auto"/>
              <w:jc w:val="left"/>
              <w:rPr>
                <w:rFonts w:ascii="Century Gothic" w:eastAsia="Times New Roman" w:hAnsi="Century Gothic" w:cs="Calibri"/>
                <w:b w:val="0"/>
                <w:bCs w:val="0"/>
                <w:color w:val="000000"/>
                <w:sz w:val="20"/>
                <w:szCs w:val="20"/>
                <w:lang w:val="fr-CI" w:eastAsia="fr-CI"/>
              </w:rPr>
            </w:pPr>
          </w:p>
        </w:tc>
        <w:tc>
          <w:tcPr>
            <w:tcW w:w="7920" w:type="dxa"/>
            <w:hideMark/>
          </w:tcPr>
          <w:p w14:paraId="0A3FF0C8" w14:textId="7D579855" w:rsidR="00DF5C1A" w:rsidRPr="00626F08" w:rsidRDefault="00DF5C1A" w:rsidP="00985C95">
            <w:pPr>
              <w:pStyle w:val="Paragraphedeliste"/>
              <w:numPr>
                <w:ilvl w:val="0"/>
                <w:numId w:val="18"/>
              </w:numPr>
              <w:spacing w:after="0" w:line="240" w:lineRule="auto"/>
              <w:cnfStyle w:val="000000000000" w:firstRow="0" w:lastRow="0" w:firstColumn="0" w:lastColumn="0" w:oddVBand="0" w:evenVBand="0" w:oddHBand="0" w:evenHBand="0" w:firstRowFirstColumn="0" w:firstRowLastColumn="0" w:lastRowFirstColumn="0" w:lastRowLastColumn="0"/>
              <w:rPr>
                <w:rFonts w:ascii="Century Gothic" w:eastAsia="Times New Roman" w:hAnsi="Century Gothic" w:cs="Calibri"/>
                <w:color w:val="000000"/>
                <w:lang w:val="fr-CI" w:eastAsia="fr-CI"/>
              </w:rPr>
            </w:pPr>
            <w:r w:rsidRPr="00626F08">
              <w:rPr>
                <w:rFonts w:ascii="Century Gothic" w:hAnsi="Century Gothic" w:cstheme="majorHAnsi"/>
              </w:rPr>
              <w:t>Nombre de comptes actifs</w:t>
            </w:r>
          </w:p>
        </w:tc>
      </w:tr>
    </w:tbl>
    <w:p w14:paraId="0935D57F" w14:textId="0796D6F5" w:rsidR="0094180A" w:rsidRPr="00626F08" w:rsidRDefault="0094180A">
      <w:pPr>
        <w:spacing w:after="0" w:line="240" w:lineRule="auto"/>
        <w:jc w:val="left"/>
        <w:rPr>
          <w:rFonts w:ascii="Century Gothic" w:hAnsi="Century Gothic"/>
        </w:rPr>
      </w:pPr>
    </w:p>
    <w:p w14:paraId="60816C51" w14:textId="55629DA7" w:rsidR="00533222" w:rsidRPr="00626F08" w:rsidRDefault="00533222" w:rsidP="00B13B76">
      <w:pPr>
        <w:pStyle w:val="Titre2"/>
        <w:numPr>
          <w:ilvl w:val="0"/>
          <w:numId w:val="5"/>
        </w:numPr>
      </w:pPr>
      <w:bookmarkStart w:id="35" w:name="_Toc195724105"/>
      <w:r w:rsidRPr="00626F08">
        <w:t>Administration</w:t>
      </w:r>
      <w:bookmarkEnd w:id="35"/>
    </w:p>
    <w:p w14:paraId="602550A4" w14:textId="1827BC65"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Le module d’administration du back office de l’outil </w:t>
      </w:r>
      <w:r w:rsidR="00737D9F" w:rsidRPr="00626F08">
        <w:rPr>
          <w:rFonts w:ascii="Century Gothic" w:eastAsia="Times New Roman" w:hAnsi="Century Gothic"/>
        </w:rPr>
        <w:t>SD FOCUS</w:t>
      </w:r>
      <w:r w:rsidR="00736CB2">
        <w:rPr>
          <w:rFonts w:ascii="Century Gothic" w:eastAsia="Times New Roman" w:hAnsi="Century Gothic"/>
        </w:rPr>
        <w:t xml:space="preserve"> </w:t>
      </w:r>
      <w:r w:rsidRPr="00626F08">
        <w:rPr>
          <w:rFonts w:ascii="Century Gothic" w:eastAsia="Times New Roman" w:hAnsi="Century Gothic"/>
        </w:rPr>
        <w:t xml:space="preserve">aura pour rôle la gestion des utilisateurs et leurs différents droits d’accès. </w:t>
      </w:r>
    </w:p>
    <w:p w14:paraId="12938F07"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Ce module est constitué des fonctionnalités suivantes : </w:t>
      </w:r>
    </w:p>
    <w:p w14:paraId="41E2C527" w14:textId="77777777" w:rsidR="00533222" w:rsidRPr="00626F08" w:rsidRDefault="00533222" w:rsidP="00985C95">
      <w:pPr>
        <w:numPr>
          <w:ilvl w:val="0"/>
          <w:numId w:val="11"/>
        </w:numPr>
        <w:contextualSpacing/>
        <w:rPr>
          <w:rFonts w:ascii="Century Gothic" w:eastAsia="Times New Roman" w:hAnsi="Century Gothic"/>
        </w:rPr>
      </w:pPr>
      <w:r w:rsidRPr="00626F08">
        <w:rPr>
          <w:rFonts w:ascii="Century Gothic" w:eastAsia="Times New Roman" w:hAnsi="Century Gothic"/>
        </w:rPr>
        <w:t>Gestion des profils</w:t>
      </w:r>
    </w:p>
    <w:p w14:paraId="33B23931" w14:textId="77777777" w:rsidR="00533222" w:rsidRPr="00626F08" w:rsidRDefault="00533222" w:rsidP="00985C95">
      <w:pPr>
        <w:numPr>
          <w:ilvl w:val="0"/>
          <w:numId w:val="11"/>
        </w:numPr>
        <w:contextualSpacing/>
        <w:rPr>
          <w:rFonts w:ascii="Century Gothic" w:eastAsia="Times New Roman" w:hAnsi="Century Gothic"/>
        </w:rPr>
      </w:pPr>
      <w:r w:rsidRPr="00626F08">
        <w:rPr>
          <w:rFonts w:ascii="Century Gothic" w:eastAsia="Times New Roman" w:hAnsi="Century Gothic"/>
        </w:rPr>
        <w:t>Gestion des utilisateurs</w:t>
      </w:r>
    </w:p>
    <w:p w14:paraId="5748E657" w14:textId="77777777" w:rsidR="00533222" w:rsidRPr="00626F08" w:rsidRDefault="00533222" w:rsidP="00985C95">
      <w:pPr>
        <w:numPr>
          <w:ilvl w:val="0"/>
          <w:numId w:val="11"/>
        </w:numPr>
        <w:contextualSpacing/>
        <w:rPr>
          <w:rFonts w:ascii="Century Gothic" w:eastAsia="Times New Roman" w:hAnsi="Century Gothic"/>
        </w:rPr>
      </w:pPr>
      <w:r w:rsidRPr="00626F08">
        <w:rPr>
          <w:rFonts w:ascii="Century Gothic" w:eastAsia="Times New Roman" w:hAnsi="Century Gothic"/>
        </w:rPr>
        <w:t>Connexion</w:t>
      </w:r>
    </w:p>
    <w:p w14:paraId="22B973C5" w14:textId="77777777" w:rsidR="00533222" w:rsidRPr="00626F08" w:rsidRDefault="00533222" w:rsidP="00533222">
      <w:pPr>
        <w:ind w:left="720"/>
        <w:contextualSpacing/>
        <w:rPr>
          <w:rFonts w:ascii="Century Gothic" w:eastAsia="Times New Roman" w:hAnsi="Century Gothic"/>
        </w:rPr>
      </w:pPr>
    </w:p>
    <w:p w14:paraId="3F9B1014" w14:textId="5F45A646" w:rsidR="00533222" w:rsidRPr="00626F08" w:rsidRDefault="00533222" w:rsidP="00985C95">
      <w:pPr>
        <w:pStyle w:val="Titre3"/>
        <w:numPr>
          <w:ilvl w:val="0"/>
          <w:numId w:val="7"/>
        </w:numPr>
        <w:tabs>
          <w:tab w:val="left" w:pos="993"/>
        </w:tabs>
        <w:spacing w:line="360" w:lineRule="auto"/>
        <w:ind w:left="714" w:hanging="147"/>
        <w:rPr>
          <w:lang w:bidi="hi-IN"/>
        </w:rPr>
      </w:pPr>
      <w:bookmarkStart w:id="36" w:name="_Toc195724106"/>
      <w:r w:rsidRPr="00626F08">
        <w:rPr>
          <w:lang w:bidi="hi-IN"/>
        </w:rPr>
        <w:t>Gestion des profils</w:t>
      </w:r>
      <w:bookmarkEnd w:id="36"/>
    </w:p>
    <w:p w14:paraId="35C5E1F0" w14:textId="77777777" w:rsidR="0099501D" w:rsidRPr="00626F08" w:rsidRDefault="00533222" w:rsidP="00533222">
      <w:pPr>
        <w:rPr>
          <w:rFonts w:ascii="Century Gothic" w:eastAsia="Times New Roman" w:hAnsi="Century Gothic"/>
        </w:rPr>
      </w:pPr>
      <w:r w:rsidRPr="00626F08">
        <w:rPr>
          <w:rFonts w:ascii="Century Gothic" w:eastAsia="Times New Roman" w:hAnsi="Century Gothic"/>
        </w:rPr>
        <w:t>Cette fonctionnalité permet la création de l’ensemble des profils habilités à se connecter à la plateforme.</w:t>
      </w:r>
      <w:r w:rsidR="0099501D" w:rsidRPr="00626F08">
        <w:rPr>
          <w:rFonts w:ascii="Century Gothic" w:eastAsia="Times New Roman" w:hAnsi="Century Gothic"/>
        </w:rPr>
        <w:t xml:space="preserve"> Les différents profils de compte sont : </w:t>
      </w:r>
    </w:p>
    <w:p w14:paraId="5F7286DD" w14:textId="77777777" w:rsidR="00736CB2" w:rsidRDefault="00DF5C1A" w:rsidP="00985C95">
      <w:pPr>
        <w:pStyle w:val="Paragraphedeliste"/>
        <w:numPr>
          <w:ilvl w:val="0"/>
          <w:numId w:val="9"/>
        </w:numPr>
        <w:rPr>
          <w:rFonts w:ascii="Century Gothic" w:eastAsia="Times New Roman" w:hAnsi="Century Gothic"/>
        </w:rPr>
      </w:pPr>
      <w:r w:rsidRPr="00626F08">
        <w:rPr>
          <w:rFonts w:ascii="Century Gothic" w:eastAsia="Times New Roman" w:hAnsi="Century Gothic"/>
        </w:rPr>
        <w:t xml:space="preserve">Agent DCM, </w:t>
      </w:r>
    </w:p>
    <w:p w14:paraId="316DF259" w14:textId="77777777" w:rsidR="00736CB2" w:rsidRDefault="00736CB2" w:rsidP="00985C95">
      <w:pPr>
        <w:pStyle w:val="Paragraphedeliste"/>
        <w:numPr>
          <w:ilvl w:val="0"/>
          <w:numId w:val="9"/>
        </w:numPr>
        <w:rPr>
          <w:rFonts w:ascii="Century Gothic" w:eastAsia="Times New Roman" w:hAnsi="Century Gothic"/>
        </w:rPr>
      </w:pPr>
      <w:r>
        <w:rPr>
          <w:rFonts w:ascii="Century Gothic" w:eastAsia="Times New Roman" w:hAnsi="Century Gothic"/>
        </w:rPr>
        <w:t xml:space="preserve">Agent </w:t>
      </w:r>
      <w:r w:rsidR="00DF5C1A" w:rsidRPr="00626F08">
        <w:rPr>
          <w:rFonts w:ascii="Century Gothic" w:eastAsia="Times New Roman" w:hAnsi="Century Gothic"/>
        </w:rPr>
        <w:t xml:space="preserve">RZM, </w:t>
      </w:r>
    </w:p>
    <w:p w14:paraId="6941D49A" w14:textId="6ECE961A" w:rsidR="0099501D" w:rsidRPr="00626F08" w:rsidRDefault="00736CB2" w:rsidP="00985C95">
      <w:pPr>
        <w:pStyle w:val="Paragraphedeliste"/>
        <w:numPr>
          <w:ilvl w:val="0"/>
          <w:numId w:val="9"/>
        </w:numPr>
        <w:rPr>
          <w:rFonts w:ascii="Century Gothic" w:eastAsia="Times New Roman" w:hAnsi="Century Gothic"/>
        </w:rPr>
      </w:pPr>
      <w:r>
        <w:rPr>
          <w:rFonts w:ascii="Century Gothic" w:eastAsia="Times New Roman" w:hAnsi="Century Gothic"/>
        </w:rPr>
        <w:t xml:space="preserve">Agent </w:t>
      </w:r>
      <w:r w:rsidR="00DF5C1A" w:rsidRPr="00626F08">
        <w:rPr>
          <w:rFonts w:ascii="Century Gothic" w:eastAsia="Times New Roman" w:hAnsi="Century Gothic"/>
        </w:rPr>
        <w:t>DA</w:t>
      </w:r>
      <w:r>
        <w:rPr>
          <w:rFonts w:ascii="Century Gothic" w:eastAsia="Times New Roman" w:hAnsi="Century Gothic"/>
        </w:rPr>
        <w:t>,</w:t>
      </w:r>
    </w:p>
    <w:p w14:paraId="670DF635" w14:textId="6A11F505" w:rsidR="0099501D" w:rsidRPr="00626F08" w:rsidRDefault="006D706A" w:rsidP="00985C95">
      <w:pPr>
        <w:pStyle w:val="Paragraphedeliste"/>
        <w:numPr>
          <w:ilvl w:val="0"/>
          <w:numId w:val="9"/>
        </w:numPr>
        <w:rPr>
          <w:rFonts w:ascii="Century Gothic" w:eastAsia="Times New Roman" w:hAnsi="Century Gothic"/>
        </w:rPr>
      </w:pPr>
      <w:r>
        <w:rPr>
          <w:rFonts w:ascii="Century Gothic" w:eastAsia="Times New Roman" w:hAnsi="Century Gothic"/>
        </w:rPr>
        <w:t xml:space="preserve">Agent </w:t>
      </w:r>
      <w:r w:rsidR="00DF5C1A" w:rsidRPr="00626F08">
        <w:rPr>
          <w:rFonts w:ascii="Century Gothic" w:eastAsia="Times New Roman" w:hAnsi="Century Gothic"/>
        </w:rPr>
        <w:t>Team Leader</w:t>
      </w:r>
      <w:r>
        <w:rPr>
          <w:rFonts w:ascii="Century Gothic" w:eastAsia="Times New Roman" w:hAnsi="Century Gothic"/>
        </w:rPr>
        <w:t>,</w:t>
      </w:r>
    </w:p>
    <w:p w14:paraId="60FBBB69" w14:textId="16523041" w:rsidR="0099501D" w:rsidRDefault="00DF5C1A" w:rsidP="00985C95">
      <w:pPr>
        <w:pStyle w:val="Paragraphedeliste"/>
        <w:numPr>
          <w:ilvl w:val="0"/>
          <w:numId w:val="9"/>
        </w:numPr>
        <w:rPr>
          <w:rFonts w:ascii="Century Gothic" w:eastAsia="Times New Roman" w:hAnsi="Century Gothic"/>
        </w:rPr>
      </w:pPr>
      <w:r w:rsidRPr="00626F08">
        <w:rPr>
          <w:rFonts w:ascii="Century Gothic" w:eastAsia="Times New Roman" w:hAnsi="Century Gothic"/>
        </w:rPr>
        <w:t>Support</w:t>
      </w:r>
      <w:r w:rsidR="006D706A">
        <w:rPr>
          <w:rFonts w:ascii="Century Gothic" w:eastAsia="Times New Roman" w:hAnsi="Century Gothic"/>
        </w:rPr>
        <w:t>,</w:t>
      </w:r>
    </w:p>
    <w:p w14:paraId="61EDC0FA" w14:textId="4DF19EA0" w:rsidR="00736CB2" w:rsidRPr="00626F08" w:rsidRDefault="00736CB2" w:rsidP="00985C95">
      <w:pPr>
        <w:pStyle w:val="Paragraphedeliste"/>
        <w:numPr>
          <w:ilvl w:val="0"/>
          <w:numId w:val="9"/>
        </w:numPr>
        <w:rPr>
          <w:rFonts w:ascii="Century Gothic" w:eastAsia="Times New Roman" w:hAnsi="Century Gothic"/>
        </w:rPr>
      </w:pPr>
      <w:r>
        <w:rPr>
          <w:rFonts w:ascii="Century Gothic" w:eastAsia="Times New Roman" w:hAnsi="Century Gothic"/>
        </w:rPr>
        <w:t>Administrateur BO</w:t>
      </w:r>
      <w:r w:rsidR="006D706A">
        <w:rPr>
          <w:rFonts w:ascii="Century Gothic" w:eastAsia="Times New Roman" w:hAnsi="Century Gothic"/>
        </w:rPr>
        <w:t>,</w:t>
      </w:r>
    </w:p>
    <w:p w14:paraId="3AC49BFE" w14:textId="495F49D9" w:rsidR="00533222" w:rsidRPr="00626F08" w:rsidRDefault="00736CB2" w:rsidP="00985C95">
      <w:pPr>
        <w:pStyle w:val="Paragraphedeliste"/>
        <w:numPr>
          <w:ilvl w:val="0"/>
          <w:numId w:val="9"/>
        </w:numPr>
        <w:rPr>
          <w:rFonts w:ascii="Century Gothic" w:eastAsia="Times New Roman" w:hAnsi="Century Gothic"/>
        </w:rPr>
      </w:pPr>
      <w:r>
        <w:rPr>
          <w:rFonts w:ascii="Century Gothic" w:eastAsia="Times New Roman" w:hAnsi="Century Gothic"/>
        </w:rPr>
        <w:t>Super a</w:t>
      </w:r>
      <w:r w:rsidR="009D29F1" w:rsidRPr="00626F08">
        <w:rPr>
          <w:rFonts w:ascii="Century Gothic" w:eastAsia="Times New Roman" w:hAnsi="Century Gothic"/>
        </w:rPr>
        <w:t>dministrateur</w:t>
      </w:r>
      <w:r w:rsidR="006D706A">
        <w:rPr>
          <w:rFonts w:ascii="Century Gothic" w:eastAsia="Times New Roman" w:hAnsi="Century Gothic"/>
        </w:rPr>
        <w:t>.</w:t>
      </w:r>
    </w:p>
    <w:p w14:paraId="23A1391D" w14:textId="5104C464" w:rsidR="00533222" w:rsidRPr="00626F08" w:rsidRDefault="00533222" w:rsidP="00533222">
      <w:pPr>
        <w:rPr>
          <w:rFonts w:ascii="Century Gothic" w:eastAsia="Times New Roman" w:hAnsi="Century Gothic"/>
        </w:rPr>
      </w:pPr>
      <w:r w:rsidRPr="00626F08">
        <w:rPr>
          <w:rFonts w:ascii="Century Gothic" w:eastAsia="Times New Roman" w:hAnsi="Century Gothic"/>
        </w:rPr>
        <w:lastRenderedPageBreak/>
        <w:t>A la création</w:t>
      </w:r>
      <w:r w:rsidR="0099501D" w:rsidRPr="00626F08">
        <w:rPr>
          <w:rFonts w:ascii="Century Gothic" w:eastAsia="Times New Roman" w:hAnsi="Century Gothic"/>
        </w:rPr>
        <w:t xml:space="preserve"> ou la </w:t>
      </w:r>
      <w:r w:rsidRPr="00626F08">
        <w:rPr>
          <w:rFonts w:ascii="Century Gothic" w:eastAsia="Times New Roman" w:hAnsi="Century Gothic"/>
        </w:rPr>
        <w:t xml:space="preserve">modification du profil, l’administrateur sera amené à renseigner les droits d’accès de ce profil. </w:t>
      </w:r>
    </w:p>
    <w:p w14:paraId="7B18DF34"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Ci-dessous les fonctionnalités de la gestion des droits d’accès : </w:t>
      </w:r>
    </w:p>
    <w:p w14:paraId="0437CDA6" w14:textId="77777777" w:rsidR="00533222" w:rsidRPr="00626F08" w:rsidRDefault="00533222" w:rsidP="00533222">
      <w:pPr>
        <w:spacing w:after="0" w:line="240" w:lineRule="auto"/>
        <w:contextualSpacing/>
        <w:jc w:val="left"/>
        <w:rPr>
          <w:rFonts w:ascii="Century Gothic" w:eastAsia="Times New Roman" w:hAnsi="Century Gothic"/>
          <w:b/>
          <w:bCs/>
          <w:i/>
          <w:iCs/>
          <w:noProof/>
          <w:color w:val="556F7C"/>
          <w:szCs w:val="20"/>
          <w:lang w:eastAsia="en-US" w:bidi="hi-IN"/>
        </w:rPr>
      </w:pPr>
      <w:r w:rsidRPr="00626F08">
        <w:rPr>
          <w:rFonts w:ascii="Century Gothic" w:eastAsia="Times New Roman" w:hAnsi="Century Gothic"/>
          <w:b/>
          <w:bCs/>
          <w:i/>
          <w:iCs/>
          <w:noProof/>
          <w:color w:val="556F7C"/>
          <w:szCs w:val="20"/>
          <w:lang w:eastAsia="en-US" w:bidi="hi-IN"/>
        </w:rPr>
        <w:t>Fonctionnalités</w:t>
      </w:r>
    </w:p>
    <w:p w14:paraId="6BD9013D" w14:textId="77777777" w:rsidR="00533222" w:rsidRPr="00626F08" w:rsidRDefault="00533222" w:rsidP="00533222">
      <w:pPr>
        <w:spacing w:after="0" w:line="240" w:lineRule="auto"/>
        <w:contextualSpacing/>
        <w:jc w:val="left"/>
        <w:rPr>
          <w:rFonts w:ascii="Century Gothic" w:eastAsia="Times New Roman" w:hAnsi="Century Gothic" w:cs="Century Gothic"/>
          <w:noProof/>
          <w:color w:val="556F7C"/>
          <w:szCs w:val="20"/>
          <w:lang w:eastAsia="en-US" w:bidi="hi-IN"/>
        </w:rPr>
      </w:pPr>
    </w:p>
    <w:tbl>
      <w:tblPr>
        <w:tblStyle w:val="TableauGrille4-Accentuation1"/>
        <w:tblW w:w="0" w:type="auto"/>
        <w:tblLook w:val="0620" w:firstRow="1" w:lastRow="0" w:firstColumn="0" w:lastColumn="0" w:noHBand="1" w:noVBand="1"/>
      </w:tblPr>
      <w:tblGrid>
        <w:gridCol w:w="699"/>
        <w:gridCol w:w="7910"/>
      </w:tblGrid>
      <w:tr w:rsidR="00533222" w:rsidRPr="00626F08" w14:paraId="70567C5A" w14:textId="77777777" w:rsidTr="00FE08BD">
        <w:trPr>
          <w:cnfStyle w:val="100000000000" w:firstRow="1" w:lastRow="0" w:firstColumn="0" w:lastColumn="0" w:oddVBand="0" w:evenVBand="0" w:oddHBand="0" w:evenHBand="0" w:firstRowFirstColumn="0" w:firstRowLastColumn="0" w:lastRowFirstColumn="0" w:lastRowLastColumn="0"/>
        </w:trPr>
        <w:tc>
          <w:tcPr>
            <w:tcW w:w="699" w:type="dxa"/>
          </w:tcPr>
          <w:p w14:paraId="7F117A3E" w14:textId="77777777" w:rsidR="00533222" w:rsidRPr="00626F08" w:rsidRDefault="00533222" w:rsidP="00533222">
            <w:pPr>
              <w:snapToGrid w:val="0"/>
              <w:spacing w:before="60" w:after="60" w:line="360" w:lineRule="auto"/>
              <w:jc w:val="left"/>
              <w:rPr>
                <w:rFonts w:ascii="Century Gothic" w:hAnsi="Century Gothic"/>
                <w:b w:val="0"/>
                <w:color w:val="FFFFFF"/>
              </w:rPr>
            </w:pPr>
            <w:r w:rsidRPr="00626F08">
              <w:rPr>
                <w:rFonts w:ascii="Century Gothic" w:hAnsi="Century Gothic"/>
                <w:color w:val="FFFFFF"/>
              </w:rPr>
              <w:t>#</w:t>
            </w:r>
          </w:p>
        </w:tc>
        <w:tc>
          <w:tcPr>
            <w:tcW w:w="7910" w:type="dxa"/>
          </w:tcPr>
          <w:p w14:paraId="5C8B8ABE" w14:textId="77777777" w:rsidR="00533222" w:rsidRPr="00626F08" w:rsidRDefault="00533222" w:rsidP="00533222">
            <w:pPr>
              <w:spacing w:line="360" w:lineRule="auto"/>
              <w:jc w:val="center"/>
              <w:rPr>
                <w:rFonts w:ascii="Century Gothic" w:hAnsi="Century Gothic"/>
                <w:b w:val="0"/>
                <w:color w:val="FFFFFF"/>
              </w:rPr>
            </w:pPr>
            <w:r w:rsidRPr="00626F08">
              <w:rPr>
                <w:rFonts w:ascii="Century Gothic" w:hAnsi="Century Gothic"/>
                <w:color w:val="FFFFFF"/>
              </w:rPr>
              <w:t>Description</w:t>
            </w:r>
          </w:p>
        </w:tc>
      </w:tr>
      <w:tr w:rsidR="00533222" w:rsidRPr="00626F08" w14:paraId="0B263FF0" w14:textId="77777777" w:rsidTr="00FE08BD">
        <w:trPr>
          <w:trHeight w:val="748"/>
        </w:trPr>
        <w:tc>
          <w:tcPr>
            <w:tcW w:w="699" w:type="dxa"/>
          </w:tcPr>
          <w:p w14:paraId="40ED8706"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F01</w:t>
            </w:r>
          </w:p>
        </w:tc>
        <w:tc>
          <w:tcPr>
            <w:tcW w:w="7910" w:type="dxa"/>
          </w:tcPr>
          <w:p w14:paraId="7361D49B" w14:textId="77777777" w:rsidR="00533222" w:rsidRPr="00626F08" w:rsidRDefault="00533222" w:rsidP="00533222">
            <w:pPr>
              <w:rPr>
                <w:rFonts w:ascii="Century Gothic" w:hAnsi="Century Gothic"/>
              </w:rPr>
            </w:pPr>
            <w:r w:rsidRPr="00626F08">
              <w:rPr>
                <w:rFonts w:ascii="Century Gothic" w:hAnsi="Century Gothic"/>
              </w:rPr>
              <w:t>Création du profil</w:t>
            </w:r>
          </w:p>
        </w:tc>
      </w:tr>
      <w:tr w:rsidR="00533222" w:rsidRPr="00626F08" w14:paraId="33F293CB" w14:textId="77777777" w:rsidTr="00FE08BD">
        <w:trPr>
          <w:trHeight w:val="748"/>
        </w:trPr>
        <w:tc>
          <w:tcPr>
            <w:tcW w:w="699" w:type="dxa"/>
          </w:tcPr>
          <w:p w14:paraId="556F96F4"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F02</w:t>
            </w:r>
          </w:p>
        </w:tc>
        <w:tc>
          <w:tcPr>
            <w:tcW w:w="7910" w:type="dxa"/>
          </w:tcPr>
          <w:p w14:paraId="34FEF465" w14:textId="77777777" w:rsidR="00533222" w:rsidRPr="00626F08" w:rsidRDefault="00533222" w:rsidP="00533222">
            <w:pPr>
              <w:rPr>
                <w:rFonts w:ascii="Century Gothic" w:hAnsi="Century Gothic"/>
              </w:rPr>
            </w:pPr>
            <w:r w:rsidRPr="00626F08">
              <w:rPr>
                <w:rFonts w:ascii="Century Gothic" w:hAnsi="Century Gothic"/>
              </w:rPr>
              <w:t>Modification de profil</w:t>
            </w:r>
          </w:p>
        </w:tc>
      </w:tr>
      <w:tr w:rsidR="00533222" w:rsidRPr="00626F08" w14:paraId="66BF5BDC" w14:textId="77777777" w:rsidTr="00FE08BD">
        <w:trPr>
          <w:trHeight w:val="748"/>
        </w:trPr>
        <w:tc>
          <w:tcPr>
            <w:tcW w:w="699" w:type="dxa"/>
          </w:tcPr>
          <w:p w14:paraId="7C1CA90F"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F03</w:t>
            </w:r>
          </w:p>
        </w:tc>
        <w:tc>
          <w:tcPr>
            <w:tcW w:w="7910" w:type="dxa"/>
          </w:tcPr>
          <w:p w14:paraId="728EAE3D" w14:textId="77777777" w:rsidR="00533222" w:rsidRPr="00626F08" w:rsidRDefault="00533222" w:rsidP="00533222">
            <w:pPr>
              <w:rPr>
                <w:rFonts w:ascii="Century Gothic" w:hAnsi="Century Gothic"/>
              </w:rPr>
            </w:pPr>
            <w:r w:rsidRPr="00626F08">
              <w:rPr>
                <w:rFonts w:ascii="Century Gothic" w:hAnsi="Century Gothic"/>
              </w:rPr>
              <w:t>Suppression de profil</w:t>
            </w:r>
          </w:p>
        </w:tc>
      </w:tr>
      <w:tr w:rsidR="00533222" w:rsidRPr="00626F08" w14:paraId="5D66555C" w14:textId="77777777" w:rsidTr="00FE08BD">
        <w:trPr>
          <w:trHeight w:val="748"/>
        </w:trPr>
        <w:tc>
          <w:tcPr>
            <w:tcW w:w="699" w:type="dxa"/>
          </w:tcPr>
          <w:p w14:paraId="5633F0F2"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F04</w:t>
            </w:r>
          </w:p>
        </w:tc>
        <w:tc>
          <w:tcPr>
            <w:tcW w:w="7910" w:type="dxa"/>
          </w:tcPr>
          <w:p w14:paraId="21AF4E94" w14:textId="77777777" w:rsidR="00533222" w:rsidRPr="00626F08" w:rsidRDefault="00533222" w:rsidP="00533222">
            <w:pPr>
              <w:rPr>
                <w:rFonts w:ascii="Century Gothic" w:hAnsi="Century Gothic"/>
              </w:rPr>
            </w:pPr>
            <w:r w:rsidRPr="00626F08">
              <w:rPr>
                <w:rFonts w:ascii="Century Gothic" w:hAnsi="Century Gothic"/>
              </w:rPr>
              <w:t>Attribution des droits d’accès à un profil donné</w:t>
            </w:r>
          </w:p>
        </w:tc>
      </w:tr>
      <w:tr w:rsidR="00533222" w:rsidRPr="00626F08" w14:paraId="2244B153" w14:textId="77777777" w:rsidTr="00FE08BD">
        <w:trPr>
          <w:trHeight w:val="748"/>
        </w:trPr>
        <w:tc>
          <w:tcPr>
            <w:tcW w:w="699" w:type="dxa"/>
          </w:tcPr>
          <w:p w14:paraId="39E5A335"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F05</w:t>
            </w:r>
          </w:p>
        </w:tc>
        <w:tc>
          <w:tcPr>
            <w:tcW w:w="7910" w:type="dxa"/>
          </w:tcPr>
          <w:p w14:paraId="39B2FA9A" w14:textId="77777777" w:rsidR="00533222" w:rsidRPr="00626F08" w:rsidRDefault="00533222" w:rsidP="00533222">
            <w:pPr>
              <w:rPr>
                <w:rFonts w:ascii="Century Gothic" w:hAnsi="Century Gothic"/>
              </w:rPr>
            </w:pPr>
            <w:r w:rsidRPr="00626F08">
              <w:rPr>
                <w:rFonts w:ascii="Century Gothic" w:hAnsi="Century Gothic"/>
              </w:rPr>
              <w:t>Affichage de la liste des profils</w:t>
            </w:r>
          </w:p>
        </w:tc>
      </w:tr>
    </w:tbl>
    <w:p w14:paraId="40538CA7" w14:textId="77777777" w:rsidR="00533222" w:rsidRPr="00626F08" w:rsidRDefault="00533222" w:rsidP="00533222">
      <w:pPr>
        <w:rPr>
          <w:rFonts w:ascii="Century Gothic" w:eastAsia="Times New Roman" w:hAnsi="Century Gothic"/>
        </w:rPr>
      </w:pPr>
    </w:p>
    <w:p w14:paraId="6047B1CA" w14:textId="06DFF785" w:rsidR="00533222" w:rsidRPr="00626F08" w:rsidRDefault="00533222" w:rsidP="00985C95">
      <w:pPr>
        <w:pStyle w:val="Titre4"/>
        <w:numPr>
          <w:ilvl w:val="1"/>
          <w:numId w:val="8"/>
        </w:numPr>
        <w:tabs>
          <w:tab w:val="left" w:pos="1701"/>
        </w:tabs>
        <w:ind w:left="1276" w:hanging="225"/>
      </w:pPr>
      <w:bookmarkStart w:id="37" w:name="_Toc195724107"/>
      <w:r w:rsidRPr="00626F08">
        <w:t>Création de profil</w:t>
      </w:r>
      <w:bookmarkEnd w:id="37"/>
    </w:p>
    <w:p w14:paraId="1BB4A434" w14:textId="5944706B" w:rsidR="00D20198" w:rsidRPr="00626F08" w:rsidRDefault="00533222" w:rsidP="00533222">
      <w:pPr>
        <w:rPr>
          <w:rFonts w:ascii="Century Gothic" w:eastAsia="Times New Roman" w:hAnsi="Century Gothic"/>
        </w:rPr>
      </w:pPr>
      <w:r w:rsidRPr="00626F08">
        <w:rPr>
          <w:rFonts w:ascii="Century Gothic" w:eastAsia="Times New Roman" w:hAnsi="Century Gothic"/>
        </w:rPr>
        <w:t xml:space="preserve">Sous forme de schéma le processus de gestion de profil : </w:t>
      </w:r>
    </w:p>
    <w:p w14:paraId="73AE230C" w14:textId="31999C9A" w:rsidR="00D20198" w:rsidRPr="00626F08" w:rsidRDefault="00072974" w:rsidP="00533222">
      <w:pPr>
        <w:rPr>
          <w:rFonts w:ascii="Century Gothic" w:eastAsia="Times New Roman" w:hAnsi="Century Gothic"/>
          <w:noProof/>
        </w:rPr>
      </w:pPr>
      <w:r w:rsidRPr="00626F08">
        <w:rPr>
          <w:rFonts w:ascii="Century Gothic" w:hAnsi="Century Gothic"/>
          <w:noProof/>
        </w:rPr>
        <mc:AlternateContent>
          <mc:Choice Requires="wpg">
            <w:drawing>
              <wp:anchor distT="0" distB="0" distL="114300" distR="114300" simplePos="0" relativeHeight="251681792" behindDoc="0" locked="0" layoutInCell="1" allowOverlap="1" wp14:anchorId="41664F10" wp14:editId="0FC6786A">
                <wp:simplePos x="0" y="0"/>
                <wp:positionH relativeFrom="margin">
                  <wp:posOffset>-187325</wp:posOffset>
                </wp:positionH>
                <wp:positionV relativeFrom="paragraph">
                  <wp:posOffset>116740</wp:posOffset>
                </wp:positionV>
                <wp:extent cx="6124189" cy="3563124"/>
                <wp:effectExtent l="0" t="0" r="10160" b="18415"/>
                <wp:wrapNone/>
                <wp:docPr id="226" name="Groupe 226"/>
                <wp:cNvGraphicFramePr/>
                <a:graphic xmlns:a="http://schemas.openxmlformats.org/drawingml/2006/main">
                  <a:graphicData uri="http://schemas.microsoft.com/office/word/2010/wordprocessingGroup">
                    <wpg:wgp>
                      <wpg:cNvGrpSpPr/>
                      <wpg:grpSpPr>
                        <a:xfrm>
                          <a:off x="0" y="0"/>
                          <a:ext cx="6124189" cy="3563124"/>
                          <a:chOff x="0" y="0"/>
                          <a:chExt cx="6124189" cy="3563124"/>
                        </a:xfrm>
                      </wpg:grpSpPr>
                      <wps:wsp>
                        <wps:cNvPr id="227" name="Connecteur droit avec flèche 227"/>
                        <wps:cNvCnPr/>
                        <wps:spPr>
                          <a:xfrm>
                            <a:off x="3038341" y="3071611"/>
                            <a:ext cx="0" cy="193040"/>
                          </a:xfrm>
                          <a:prstGeom prst="straightConnector1">
                            <a:avLst/>
                          </a:prstGeom>
                          <a:noFill/>
                          <a:ln w="6350" cap="flat" cmpd="sng" algn="ctr">
                            <a:solidFill>
                              <a:srgbClr val="E7E6E6">
                                <a:lumMod val="50000"/>
                              </a:srgbClr>
                            </a:solidFill>
                            <a:prstDash val="solid"/>
                            <a:miter lim="800000"/>
                            <a:tailEnd type="triangle"/>
                          </a:ln>
                          <a:effectLst/>
                        </wps:spPr>
                        <wps:bodyPr/>
                      </wps:wsp>
                      <wpg:grpSp>
                        <wpg:cNvPr id="228" name="Groupe 228"/>
                        <wpg:cNvGrpSpPr/>
                        <wpg:grpSpPr>
                          <a:xfrm>
                            <a:off x="0" y="0"/>
                            <a:ext cx="6124189" cy="3563124"/>
                            <a:chOff x="0" y="0"/>
                            <a:chExt cx="6124189" cy="3563124"/>
                          </a:xfrm>
                        </wpg:grpSpPr>
                        <wpg:grpSp>
                          <wpg:cNvPr id="229" name="Groupe 229"/>
                          <wpg:cNvGrpSpPr/>
                          <wpg:grpSpPr>
                            <a:xfrm>
                              <a:off x="0" y="0"/>
                              <a:ext cx="6124189" cy="3563124"/>
                              <a:chOff x="0" y="0"/>
                              <a:chExt cx="6124189" cy="3563124"/>
                            </a:xfrm>
                          </wpg:grpSpPr>
                          <wpg:grpSp>
                            <wpg:cNvPr id="231" name="Groupe 231"/>
                            <wpg:cNvGrpSpPr/>
                            <wpg:grpSpPr>
                              <a:xfrm>
                                <a:off x="0" y="0"/>
                                <a:ext cx="6124189" cy="3073825"/>
                                <a:chOff x="0" y="0"/>
                                <a:chExt cx="6124190" cy="3074091"/>
                              </a:xfrm>
                            </wpg:grpSpPr>
                            <wps:wsp>
                              <wps:cNvPr id="232" name="Connecteur droit avec flèche 232"/>
                              <wps:cNvCnPr/>
                              <wps:spPr>
                                <a:xfrm>
                                  <a:off x="3025786" y="1642987"/>
                                  <a:ext cx="0" cy="193675"/>
                                </a:xfrm>
                                <a:prstGeom prst="straightConnector1">
                                  <a:avLst/>
                                </a:prstGeom>
                                <a:noFill/>
                                <a:ln w="6350" cap="flat" cmpd="sng" algn="ctr">
                                  <a:solidFill>
                                    <a:srgbClr val="E7E6E6">
                                      <a:lumMod val="50000"/>
                                    </a:srgbClr>
                                  </a:solidFill>
                                  <a:prstDash val="solid"/>
                                  <a:miter lim="800000"/>
                                  <a:tailEnd type="triangle"/>
                                </a:ln>
                                <a:effectLst/>
                              </wps:spPr>
                              <wps:bodyPr/>
                            </wps:wsp>
                            <wpg:grpSp>
                              <wpg:cNvPr id="233" name="Groupe 233"/>
                              <wpg:cNvGrpSpPr/>
                              <wpg:grpSpPr>
                                <a:xfrm>
                                  <a:off x="0" y="0"/>
                                  <a:ext cx="6124190" cy="3074091"/>
                                  <a:chOff x="0" y="0"/>
                                  <a:chExt cx="6124190" cy="3074091"/>
                                </a:xfrm>
                              </wpg:grpSpPr>
                              <wps:wsp>
                                <wps:cNvPr id="234" name="Rectangle 234"/>
                                <wps:cNvSpPr/>
                                <wps:spPr>
                                  <a:xfrm>
                                    <a:off x="2404012" y="2636576"/>
                                    <a:ext cx="1255395" cy="437515"/>
                                  </a:xfrm>
                                  <a:prstGeom prst="rect">
                                    <a:avLst/>
                                  </a:prstGeom>
                                  <a:noFill/>
                                  <a:ln w="12700" cap="flat" cmpd="sng" algn="ctr">
                                    <a:solidFill>
                                      <a:srgbClr val="E7E6E6">
                                        <a:lumMod val="50000"/>
                                      </a:srgbClr>
                                    </a:solidFill>
                                    <a:prstDash val="solid"/>
                                    <a:miter lim="800000"/>
                                  </a:ln>
                                  <a:effectLst/>
                                </wps:spPr>
                                <wps:txbx>
                                  <w:txbxContent>
                                    <w:p w14:paraId="62875932"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Enregistrement du 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5" name="Groupe 235"/>
                                <wpg:cNvGrpSpPr/>
                                <wpg:grpSpPr>
                                  <a:xfrm>
                                    <a:off x="0" y="0"/>
                                    <a:ext cx="6124190" cy="2631272"/>
                                    <a:chOff x="0" y="0"/>
                                    <a:chExt cx="6124190" cy="2631272"/>
                                  </a:xfrm>
                                </wpg:grpSpPr>
                                <wpg:grpSp>
                                  <wpg:cNvPr id="236" name="Groupe 236"/>
                                  <wpg:cNvGrpSpPr/>
                                  <wpg:grpSpPr>
                                    <a:xfrm>
                                      <a:off x="2466975" y="1837470"/>
                                      <a:ext cx="1066656" cy="398145"/>
                                      <a:chOff x="-73969" y="-2774950"/>
                                      <a:chExt cx="1066874" cy="398705"/>
                                    </a:xfrm>
                                  </wpg:grpSpPr>
                                  <wps:wsp>
                                    <wps:cNvPr id="237" name="Organigramme : Décision 237"/>
                                    <wps:cNvSpPr/>
                                    <wps:spPr>
                                      <a:xfrm>
                                        <a:off x="-73969" y="-2774950"/>
                                        <a:ext cx="1066874" cy="398705"/>
                                      </a:xfrm>
                                      <a:prstGeom prst="flowChartDecision">
                                        <a:avLst/>
                                      </a:prstGeom>
                                      <a:noFill/>
                                      <a:ln w="19050" cap="flat" cmpd="sng" algn="ctr">
                                        <a:solidFill>
                                          <a:srgbClr val="E45602"/>
                                        </a:solidFill>
                                        <a:prstDash val="solid"/>
                                        <a:miter lim="800000"/>
                                      </a:ln>
                                      <a:effectLst/>
                                    </wps:spPr>
                                    <wps:txbx>
                                      <w:txbxContent>
                                        <w:p w14:paraId="7D75C799" w14:textId="77777777" w:rsidR="00CC4D22" w:rsidRPr="004D1B44" w:rsidRDefault="00CC4D22" w:rsidP="00D20198">
                                          <w:pPr>
                                            <w:spacing w:after="0" w:line="240" w:lineRule="auto"/>
                                            <w:rPr>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Rectangle 238"/>
                                    <wps:cNvSpPr/>
                                    <wps:spPr>
                                      <a:xfrm>
                                        <a:off x="69314" y="-2751867"/>
                                        <a:ext cx="828703" cy="331695"/>
                                      </a:xfrm>
                                      <a:prstGeom prst="rect">
                                        <a:avLst/>
                                      </a:prstGeom>
                                      <a:noFill/>
                                      <a:ln w="12700" cap="flat" cmpd="sng" algn="ctr">
                                        <a:noFill/>
                                        <a:prstDash val="solid"/>
                                        <a:miter lim="800000"/>
                                      </a:ln>
                                      <a:effectLst/>
                                    </wps:spPr>
                                    <wps:txbx>
                                      <w:txbxContent>
                                        <w:p w14:paraId="2A774320"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Information</w:t>
                                          </w:r>
                                        </w:p>
                                        <w:p w14:paraId="3C56F6EB" w14:textId="77777777" w:rsidR="00CC4D22" w:rsidRPr="00D20198" w:rsidRDefault="00CC4D22" w:rsidP="00D20198">
                                          <w:pPr>
                                            <w:spacing w:after="0" w:line="240" w:lineRule="auto"/>
                                            <w:jc w:val="center"/>
                                            <w:rPr>
                                              <w:color w:val="767171"/>
                                              <w:sz w:val="28"/>
                                              <w:szCs w:val="28"/>
                                              <w:lang w:val="fr-CI"/>
                                            </w:rPr>
                                          </w:pPr>
                                          <w:r w:rsidRPr="00D20198">
                                            <w:rPr>
                                              <w:color w:val="767171"/>
                                              <w:sz w:val="16"/>
                                              <w:szCs w:val="16"/>
                                              <w:lang w:val="fr-CI"/>
                                            </w:rPr>
                                            <w:t>Correcte ?</w:t>
                                          </w:r>
                                        </w:p>
                                        <w:p w14:paraId="6F4B7C78" w14:textId="77777777" w:rsidR="00CC4D22" w:rsidRDefault="00CC4D22" w:rsidP="00D2019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9" name="Connecteur : en angle 239"/>
                                  <wps:cNvCnPr>
                                    <a:endCxn id="250" idx="1"/>
                                  </wps:cNvCnPr>
                                  <wps:spPr>
                                    <a:xfrm rot="16200000" flipV="1">
                                      <a:off x="1798120" y="1375399"/>
                                      <a:ext cx="1257257" cy="70628"/>
                                    </a:xfrm>
                                    <a:prstGeom prst="bentConnector4">
                                      <a:avLst>
                                        <a:gd name="adj1" fmla="val -41"/>
                                        <a:gd name="adj2" fmla="val 577474"/>
                                      </a:avLst>
                                    </a:prstGeom>
                                    <a:noFill/>
                                    <a:ln w="6350" cap="flat" cmpd="sng" algn="ctr">
                                      <a:solidFill>
                                        <a:srgbClr val="E7E6E6">
                                          <a:lumMod val="50000"/>
                                        </a:srgbClr>
                                      </a:solidFill>
                                      <a:prstDash val="solid"/>
                                      <a:miter lim="800000"/>
                                      <a:tailEnd type="triangle"/>
                                    </a:ln>
                                    <a:effectLst/>
                                  </wps:spPr>
                                  <wps:bodyPr/>
                                </wps:wsp>
                                <wps:wsp>
                                  <wps:cNvPr id="240" name="Rectangle 240"/>
                                  <wps:cNvSpPr/>
                                  <wps:spPr>
                                    <a:xfrm>
                                      <a:off x="1949903" y="1329612"/>
                                      <a:ext cx="212725" cy="112395"/>
                                    </a:xfrm>
                                    <a:prstGeom prst="rect">
                                      <a:avLst/>
                                    </a:prstGeom>
                                    <a:solidFill>
                                      <a:sysClr val="window" lastClr="FFFFFF"/>
                                    </a:solidFill>
                                    <a:ln w="12700" cap="flat" cmpd="sng" algn="ctr">
                                      <a:noFill/>
                                      <a:prstDash val="solid"/>
                                      <a:miter lim="800000"/>
                                    </a:ln>
                                    <a:effectLst/>
                                  </wps:spPr>
                                  <wps:txbx>
                                    <w:txbxContent>
                                      <w:p w14:paraId="3DF30566" w14:textId="77777777" w:rsidR="00CC4D22" w:rsidRPr="000C0C78" w:rsidRDefault="00CC4D22" w:rsidP="00D20198">
                                        <w:pPr>
                                          <w:spacing w:after="0" w:line="240" w:lineRule="auto"/>
                                          <w:jc w:val="center"/>
                                          <w:rPr>
                                            <w:sz w:val="24"/>
                                            <w:szCs w:val="24"/>
                                            <w:lang w:val="fr-CI"/>
                                          </w:rPr>
                                        </w:pPr>
                                        <w:r w:rsidRPr="00D20198">
                                          <w:rPr>
                                            <w:color w:val="44546A"/>
                                            <w:sz w:val="14"/>
                                            <w:szCs w:val="14"/>
                                            <w:lang w:val="fr-CI"/>
                                          </w:rPr>
                                          <w:t>Non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241" name="Connecteur droit avec flèche 241"/>
                                  <wps:cNvCnPr/>
                                  <wps:spPr>
                                    <a:xfrm>
                                      <a:off x="3023821" y="2232082"/>
                                      <a:ext cx="1966" cy="399190"/>
                                    </a:xfrm>
                                    <a:prstGeom prst="straightConnector1">
                                      <a:avLst/>
                                    </a:prstGeom>
                                    <a:noFill/>
                                    <a:ln w="6350" cap="flat" cmpd="sng" algn="ctr">
                                      <a:solidFill>
                                        <a:srgbClr val="E7E6E6">
                                          <a:lumMod val="50000"/>
                                        </a:srgbClr>
                                      </a:solidFill>
                                      <a:prstDash val="solid"/>
                                      <a:miter lim="800000"/>
                                      <a:tailEnd type="triangle"/>
                                    </a:ln>
                                    <a:effectLst/>
                                  </wps:spPr>
                                  <wps:bodyPr/>
                                </wps:wsp>
                                <wps:wsp>
                                  <wps:cNvPr id="242" name="Rectangle 242"/>
                                  <wps:cNvSpPr/>
                                  <wps:spPr>
                                    <a:xfrm>
                                      <a:off x="2925958" y="2334644"/>
                                      <a:ext cx="213041" cy="112789"/>
                                    </a:xfrm>
                                    <a:prstGeom prst="rect">
                                      <a:avLst/>
                                    </a:prstGeom>
                                    <a:solidFill>
                                      <a:sysClr val="window" lastClr="FFFFFF"/>
                                    </a:solidFill>
                                    <a:ln w="12700" cap="flat" cmpd="sng" algn="ctr">
                                      <a:noFill/>
                                      <a:prstDash val="solid"/>
                                      <a:miter lim="800000"/>
                                    </a:ln>
                                    <a:effectLst/>
                                  </wps:spPr>
                                  <wps:txbx>
                                    <w:txbxContent>
                                      <w:p w14:paraId="2F22F2FF" w14:textId="77777777" w:rsidR="00CC4D22" w:rsidRPr="000C0C78" w:rsidRDefault="00CC4D22" w:rsidP="00D20198">
                                        <w:pPr>
                                          <w:spacing w:after="0" w:line="240" w:lineRule="auto"/>
                                          <w:jc w:val="center"/>
                                          <w:rPr>
                                            <w:sz w:val="24"/>
                                            <w:szCs w:val="24"/>
                                            <w:lang w:val="fr-CI"/>
                                          </w:rPr>
                                        </w:pPr>
                                        <w:r w:rsidRPr="00D20198">
                                          <w:rPr>
                                            <w:color w:val="44546A"/>
                                            <w:sz w:val="14"/>
                                            <w:szCs w:val="14"/>
                                            <w:lang w:val="fr-CI"/>
                                          </w:rPr>
                                          <w:t>Oui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243" name="Groupe 243"/>
                                  <wpg:cNvGrpSpPr/>
                                  <wpg:grpSpPr>
                                    <a:xfrm>
                                      <a:off x="0" y="0"/>
                                      <a:ext cx="6124190" cy="1642919"/>
                                      <a:chOff x="0" y="0"/>
                                      <a:chExt cx="6124190" cy="1642919"/>
                                    </a:xfrm>
                                  </wpg:grpSpPr>
                                  <wps:wsp>
                                    <wps:cNvPr id="244" name="Rectangle 244"/>
                                    <wps:cNvSpPr/>
                                    <wps:spPr>
                                      <a:xfrm>
                                        <a:off x="4507480" y="53701"/>
                                        <a:ext cx="1616710" cy="527047"/>
                                      </a:xfrm>
                                      <a:prstGeom prst="rect">
                                        <a:avLst/>
                                      </a:prstGeom>
                                      <a:solidFill>
                                        <a:srgbClr val="E7E6E6"/>
                                      </a:solidFill>
                                      <a:ln w="12700" cap="flat" cmpd="sng" algn="ctr">
                                        <a:solidFill>
                                          <a:srgbClr val="4472C4"/>
                                        </a:solidFill>
                                        <a:prstDash val="solid"/>
                                        <a:miter lim="800000"/>
                                      </a:ln>
                                      <a:effectLst/>
                                    </wps:spPr>
                                    <wps:txbx>
                                      <w:txbxContent>
                                        <w:p w14:paraId="6AD0EB6A" w14:textId="77777777" w:rsidR="00CC4D22" w:rsidRPr="00D20198" w:rsidRDefault="00CC4D22" w:rsidP="00D20198">
                                          <w:pPr>
                                            <w:spacing w:after="0" w:line="240" w:lineRule="auto"/>
                                            <w:jc w:val="center"/>
                                            <w:rPr>
                                              <w:b/>
                                              <w:bCs/>
                                              <w:color w:val="767171"/>
                                              <w:sz w:val="14"/>
                                              <w:szCs w:val="14"/>
                                              <w:u w:val="single"/>
                                              <w:lang w:val="fr-CI"/>
                                            </w:rPr>
                                          </w:pPr>
                                          <w:r w:rsidRPr="00D20198">
                                            <w:rPr>
                                              <w:b/>
                                              <w:bCs/>
                                              <w:color w:val="767171"/>
                                              <w:sz w:val="14"/>
                                              <w:szCs w:val="14"/>
                                              <w:u w:val="single"/>
                                              <w:lang w:val="fr-CI"/>
                                            </w:rPr>
                                            <w:t>Infos à renseigner</w:t>
                                          </w:r>
                                        </w:p>
                                        <w:p w14:paraId="6BE425FC" w14:textId="77777777" w:rsidR="00CC4D22" w:rsidRPr="00D20198" w:rsidRDefault="00CC4D22" w:rsidP="00D20198">
                                          <w:pPr>
                                            <w:spacing w:after="0" w:line="240" w:lineRule="auto"/>
                                            <w:jc w:val="left"/>
                                            <w:rPr>
                                              <w:b/>
                                              <w:bCs/>
                                              <w:color w:val="767171"/>
                                              <w:sz w:val="12"/>
                                              <w:szCs w:val="12"/>
                                              <w:u w:val="single"/>
                                              <w:lang w:val="fr-CI"/>
                                            </w:rPr>
                                          </w:pPr>
                                        </w:p>
                                        <w:p w14:paraId="2A9224B7" w14:textId="77777777" w:rsidR="00CC4D22" w:rsidRPr="00D20198" w:rsidRDefault="00CC4D22" w:rsidP="00985C95">
                                          <w:pPr>
                                            <w:pStyle w:val="Paragraphedeliste"/>
                                            <w:numPr>
                                              <w:ilvl w:val="0"/>
                                              <w:numId w:val="6"/>
                                            </w:numPr>
                                            <w:spacing w:after="0" w:line="240" w:lineRule="auto"/>
                                            <w:ind w:left="142" w:hanging="142"/>
                                            <w:jc w:val="left"/>
                                            <w:rPr>
                                              <w:color w:val="767171"/>
                                              <w:sz w:val="14"/>
                                              <w:szCs w:val="14"/>
                                              <w:lang w:val="fr-CI"/>
                                            </w:rPr>
                                          </w:pPr>
                                          <w:r w:rsidRPr="00D20198">
                                            <w:rPr>
                                              <w:color w:val="767171"/>
                                              <w:sz w:val="14"/>
                                              <w:szCs w:val="14"/>
                                              <w:lang w:val="fr-CI"/>
                                            </w:rPr>
                                            <w:t>Libellé du profil</w:t>
                                          </w:r>
                                        </w:p>
                                        <w:p w14:paraId="4397572C" w14:textId="77777777" w:rsidR="00CC4D22" w:rsidRPr="00D20198" w:rsidRDefault="00CC4D22" w:rsidP="00985C95">
                                          <w:pPr>
                                            <w:pStyle w:val="Paragraphedeliste"/>
                                            <w:numPr>
                                              <w:ilvl w:val="0"/>
                                              <w:numId w:val="6"/>
                                            </w:numPr>
                                            <w:spacing w:after="0" w:line="240" w:lineRule="auto"/>
                                            <w:ind w:left="142" w:hanging="142"/>
                                            <w:jc w:val="left"/>
                                            <w:rPr>
                                              <w:color w:val="767171"/>
                                              <w:sz w:val="14"/>
                                              <w:szCs w:val="14"/>
                                              <w:lang w:val="fr-CI"/>
                                            </w:rPr>
                                          </w:pPr>
                                          <w:r w:rsidRPr="00D20198">
                                            <w:rPr>
                                              <w:color w:val="767171"/>
                                              <w:sz w:val="14"/>
                                              <w:szCs w:val="14"/>
                                              <w:lang w:val="fr-CI"/>
                                            </w:rPr>
                                            <w:t>Liste des fonctionnalités du profil</w:t>
                                          </w:r>
                                        </w:p>
                                        <w:p w14:paraId="1FF812E5" w14:textId="77777777" w:rsidR="00CC4D22" w:rsidRPr="00D20198" w:rsidRDefault="00CC4D22" w:rsidP="00D20198">
                                          <w:pPr>
                                            <w:spacing w:after="0" w:line="240" w:lineRule="auto"/>
                                            <w:jc w:val="left"/>
                                            <w:rPr>
                                              <w:b/>
                                              <w:bCs/>
                                              <w:color w:val="767171"/>
                                              <w:sz w:val="12"/>
                                              <w:szCs w:val="12"/>
                                              <w:lang w:val="fr-CI"/>
                                            </w:rPr>
                                          </w:pPr>
                                        </w:p>
                                        <w:p w14:paraId="0AF9A1DA" w14:textId="77777777" w:rsidR="00CC4D22" w:rsidRPr="00D20198" w:rsidRDefault="00CC4D22" w:rsidP="00D20198">
                                          <w:pPr>
                                            <w:spacing w:after="0" w:line="240" w:lineRule="auto"/>
                                            <w:jc w:val="left"/>
                                            <w:rPr>
                                              <w:b/>
                                              <w:bCs/>
                                              <w:color w:val="767171"/>
                                              <w:sz w:val="12"/>
                                              <w:szCs w:val="12"/>
                                              <w:lang w:val="fr-CI"/>
                                            </w:rPr>
                                          </w:pPr>
                                        </w:p>
                                        <w:p w14:paraId="25C2E6B0" w14:textId="77777777" w:rsidR="00CC4D22" w:rsidRPr="00D20198" w:rsidRDefault="00CC4D22" w:rsidP="00D20198">
                                          <w:pPr>
                                            <w:spacing w:after="0" w:line="240" w:lineRule="auto"/>
                                            <w:jc w:val="left"/>
                                            <w:rPr>
                                              <w:color w:val="767171"/>
                                              <w:sz w:val="12"/>
                                              <w:szCs w:val="12"/>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5" name="Groupe 245"/>
                                    <wpg:cNvGrpSpPr/>
                                    <wpg:grpSpPr>
                                      <a:xfrm>
                                        <a:off x="0" y="0"/>
                                        <a:ext cx="3653145" cy="1642919"/>
                                        <a:chOff x="0" y="0"/>
                                        <a:chExt cx="3653145" cy="1642919"/>
                                      </a:xfrm>
                                    </wpg:grpSpPr>
                                    <wps:wsp>
                                      <wps:cNvPr id="246" name="Organigramme : Terminateur 246"/>
                                      <wps:cNvSpPr/>
                                      <wps:spPr>
                                        <a:xfrm>
                                          <a:off x="2584223" y="0"/>
                                          <a:ext cx="829538" cy="340995"/>
                                        </a:xfrm>
                                        <a:prstGeom prst="flowChartTerminator">
                                          <a:avLst/>
                                        </a:prstGeom>
                                        <a:noFill/>
                                        <a:ln w="22225" cap="flat" cmpd="sng" algn="ctr">
                                          <a:solidFill>
                                            <a:srgbClr val="E45602"/>
                                          </a:solidFill>
                                          <a:prstDash val="solid"/>
                                          <a:miter lim="800000"/>
                                        </a:ln>
                                        <a:effectLst/>
                                      </wps:spPr>
                                      <wps:txbx>
                                        <w:txbxContent>
                                          <w:p w14:paraId="4118B425" w14:textId="77777777" w:rsidR="00CC4D22" w:rsidRPr="00D20198" w:rsidRDefault="00CC4D22" w:rsidP="00D20198">
                                            <w:pPr>
                                              <w:jc w:val="center"/>
                                              <w:rPr>
                                                <w:color w:val="767171"/>
                                                <w:sz w:val="16"/>
                                                <w:szCs w:val="16"/>
                                                <w:lang w:val="fr-CI"/>
                                              </w:rPr>
                                            </w:pPr>
                                            <w:r w:rsidRPr="00D20198">
                                              <w:rPr>
                                                <w:color w:val="767171"/>
                                                <w:sz w:val="16"/>
                                                <w:szCs w:val="16"/>
                                                <w:lang w:val="fr-CI"/>
                                              </w:rPr>
                                              <w:t>Début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47" name="Groupe 247"/>
                                      <wpg:cNvGrpSpPr/>
                                      <wpg:grpSpPr>
                                        <a:xfrm>
                                          <a:off x="0" y="486383"/>
                                          <a:ext cx="1344735" cy="458136"/>
                                          <a:chOff x="0" y="0"/>
                                          <a:chExt cx="1344735" cy="458136"/>
                                        </a:xfrm>
                                      </wpg:grpSpPr>
                                      <wps:wsp>
                                        <wps:cNvPr id="248" name="Ellipse 248"/>
                                        <wps:cNvSpPr/>
                                        <wps:spPr>
                                          <a:xfrm>
                                            <a:off x="0" y="9728"/>
                                            <a:ext cx="1344735" cy="448408"/>
                                          </a:xfrm>
                                          <a:prstGeom prst="ellipse">
                                            <a:avLst/>
                                          </a:prstGeom>
                                          <a:noFill/>
                                          <a:ln w="22225" cap="flat" cmpd="sng" algn="ctr">
                                            <a:solidFill>
                                              <a:sysClr val="window" lastClr="FFFFFF">
                                                <a:lumMod val="50000"/>
                                              </a:sysClr>
                                            </a:solidFill>
                                            <a:prstDash val="solid"/>
                                            <a:miter lim="800000"/>
                                          </a:ln>
                                          <a:effectLst/>
                                        </wps:spPr>
                                        <wps:txbx>
                                          <w:txbxContent>
                                            <w:p w14:paraId="6BC3D0D9" w14:textId="77777777" w:rsidR="00CC4D22" w:rsidRPr="00D20198" w:rsidRDefault="00CC4D22" w:rsidP="00D20198">
                                              <w:pPr>
                                                <w:spacing w:after="0" w:line="240" w:lineRule="auto"/>
                                                <w:jc w:val="center"/>
                                                <w:rPr>
                                                  <w:color w:val="000000"/>
                                                  <w:sz w:val="18"/>
                                                  <w:szCs w:val="18"/>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92413" y="0"/>
                                            <a:ext cx="1213338" cy="386861"/>
                                          </a:xfrm>
                                          <a:prstGeom prst="rect">
                                            <a:avLst/>
                                          </a:prstGeom>
                                          <a:noFill/>
                                          <a:ln w="12700" cap="flat" cmpd="sng" algn="ctr">
                                            <a:noFill/>
                                            <a:prstDash val="solid"/>
                                            <a:miter lim="800000"/>
                                          </a:ln>
                                          <a:effectLst/>
                                        </wps:spPr>
                                        <wps:txbx>
                                          <w:txbxContent>
                                            <w:p w14:paraId="522FF3C4" w14:textId="77777777" w:rsidR="00CC4D22" w:rsidRDefault="00CC4D22" w:rsidP="00D20198">
                                              <w:pPr>
                                                <w:spacing w:after="0" w:line="240" w:lineRule="auto"/>
                                                <w:jc w:val="center"/>
                                                <w:rPr>
                                                  <w:color w:val="FF0000"/>
                                                  <w:u w:val="single"/>
                                                  <w:lang w:val="fr-CI"/>
                                                </w:rPr>
                                              </w:pPr>
                                              <w:r w:rsidRPr="00876DE4">
                                                <w:rPr>
                                                  <w:color w:val="FF0000"/>
                                                  <w:u w:val="single"/>
                                                  <w:lang w:val="fr-CI"/>
                                                </w:rPr>
                                                <w:t>Acteurs</w:t>
                                              </w:r>
                                            </w:p>
                                            <w:p w14:paraId="14A78571" w14:textId="3AB59E99" w:rsidR="00CC4D22" w:rsidRPr="00D20198" w:rsidRDefault="00CC4D22" w:rsidP="00D20198">
                                              <w:pPr>
                                                <w:spacing w:after="0" w:line="240" w:lineRule="auto"/>
                                                <w:jc w:val="center"/>
                                                <w:rPr>
                                                  <w:color w:val="767171"/>
                                                  <w:sz w:val="18"/>
                                                  <w:szCs w:val="18"/>
                                                  <w:lang w:val="fr-CI"/>
                                                </w:rPr>
                                              </w:pPr>
                                              <w:r w:rsidRPr="00D20198">
                                                <w:rPr>
                                                  <w:color w:val="767171"/>
                                                  <w:sz w:val="18"/>
                                                  <w:szCs w:val="18"/>
                                                  <w:lang w:val="fr-CI"/>
                                                </w:rPr>
                                                <w:t>Administrateur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0" name="Rectangle 250"/>
                                      <wps:cNvSpPr/>
                                      <wps:spPr>
                                        <a:xfrm>
                                          <a:off x="2391532" y="563358"/>
                                          <a:ext cx="1255395" cy="437515"/>
                                        </a:xfrm>
                                        <a:prstGeom prst="rect">
                                          <a:avLst/>
                                        </a:prstGeom>
                                        <a:noFill/>
                                        <a:ln w="12700" cap="flat" cmpd="sng" algn="ctr">
                                          <a:solidFill>
                                            <a:srgbClr val="E7E6E6">
                                              <a:lumMod val="50000"/>
                                            </a:srgbClr>
                                          </a:solidFill>
                                          <a:prstDash val="solid"/>
                                          <a:miter lim="800000"/>
                                        </a:ln>
                                        <a:effectLst/>
                                      </wps:spPr>
                                      <wps:txbx>
                                        <w:txbxContent>
                                          <w:p w14:paraId="79B6EE5A" w14:textId="77777777" w:rsidR="00CC4D22" w:rsidRPr="00D20198" w:rsidRDefault="00CC4D22" w:rsidP="00D20198">
                                            <w:pPr>
                                              <w:jc w:val="center"/>
                                              <w:rPr>
                                                <w:color w:val="767171"/>
                                                <w:sz w:val="16"/>
                                                <w:szCs w:val="16"/>
                                                <w:lang w:val="fr-CI"/>
                                              </w:rPr>
                                            </w:pPr>
                                            <w:r w:rsidRPr="00D20198">
                                              <w:rPr>
                                                <w:color w:val="767171"/>
                                                <w:sz w:val="16"/>
                                                <w:szCs w:val="16"/>
                                                <w:lang w:val="fr-CI"/>
                                              </w:rPr>
                                              <w:t>Saisie du libellé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Rectangle 251"/>
                                      <wps:cNvSpPr/>
                                      <wps:spPr>
                                        <a:xfrm>
                                          <a:off x="2397750" y="1205404"/>
                                          <a:ext cx="1255395" cy="437515"/>
                                        </a:xfrm>
                                        <a:prstGeom prst="rect">
                                          <a:avLst/>
                                        </a:prstGeom>
                                        <a:noFill/>
                                        <a:ln w="12700" cap="flat" cmpd="sng" algn="ctr">
                                          <a:solidFill>
                                            <a:srgbClr val="E7E6E6">
                                              <a:lumMod val="50000"/>
                                            </a:srgbClr>
                                          </a:solidFill>
                                          <a:prstDash val="solid"/>
                                          <a:miter lim="800000"/>
                                        </a:ln>
                                        <a:effectLst/>
                                      </wps:spPr>
                                      <wps:txbx>
                                        <w:txbxContent>
                                          <w:p w14:paraId="79E2FCA3"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Insertion de la liste des fonctionnalités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Connecteur droit avec flèche 252"/>
                                      <wps:cNvCnPr/>
                                      <wps:spPr>
                                        <a:xfrm>
                                          <a:off x="2999362" y="359923"/>
                                          <a:ext cx="0" cy="193675"/>
                                        </a:xfrm>
                                        <a:prstGeom prst="straightConnector1">
                                          <a:avLst/>
                                        </a:prstGeom>
                                        <a:noFill/>
                                        <a:ln w="6350" cap="flat" cmpd="sng" algn="ctr">
                                          <a:solidFill>
                                            <a:srgbClr val="E7E6E6">
                                              <a:lumMod val="50000"/>
                                            </a:srgbClr>
                                          </a:solidFill>
                                          <a:prstDash val="solid"/>
                                          <a:miter lim="800000"/>
                                          <a:tailEnd type="triangle"/>
                                        </a:ln>
                                        <a:effectLst/>
                                      </wps:spPr>
                                      <wps:bodyPr/>
                                    </wps:wsp>
                                    <wps:wsp>
                                      <wps:cNvPr id="253" name="Connecteur droit avec flèche 253"/>
                                      <wps:cNvCnPr/>
                                      <wps:spPr>
                                        <a:xfrm>
                                          <a:off x="3012335" y="1000928"/>
                                          <a:ext cx="0" cy="193675"/>
                                        </a:xfrm>
                                        <a:prstGeom prst="straightConnector1">
                                          <a:avLst/>
                                        </a:prstGeom>
                                        <a:noFill/>
                                        <a:ln w="6350" cap="flat" cmpd="sng" algn="ctr">
                                          <a:solidFill>
                                            <a:srgbClr val="E7E6E6">
                                              <a:lumMod val="50000"/>
                                            </a:srgbClr>
                                          </a:solidFill>
                                          <a:prstDash val="solid"/>
                                          <a:miter lim="800000"/>
                                          <a:tailEnd type="triangle"/>
                                        </a:ln>
                                        <a:effectLst/>
                                      </wps:spPr>
                                      <wps:bodyPr/>
                                    </wps:wsp>
                                  </wpg:grpSp>
                                </wpg:grpSp>
                              </wpg:grpSp>
                            </wpg:grpSp>
                          </wpg:grpSp>
                          <wps:wsp>
                            <wps:cNvPr id="254" name="Organigramme : Terminateur 254"/>
                            <wps:cNvSpPr/>
                            <wps:spPr>
                              <a:xfrm>
                                <a:off x="2720424" y="3267289"/>
                                <a:ext cx="629920" cy="295835"/>
                              </a:xfrm>
                              <a:prstGeom prst="flowChartTerminator">
                                <a:avLst/>
                              </a:prstGeom>
                              <a:noFill/>
                              <a:ln w="22225" cap="flat" cmpd="sng" algn="ctr">
                                <a:solidFill>
                                  <a:srgbClr val="E45602"/>
                                </a:solidFill>
                                <a:prstDash val="solid"/>
                                <a:miter lim="800000"/>
                              </a:ln>
                              <a:effectLst/>
                            </wps:spPr>
                            <wps:txbx>
                              <w:txbxContent>
                                <w:p w14:paraId="1402E27E" w14:textId="77777777" w:rsidR="00CC4D22" w:rsidRPr="00D20198" w:rsidRDefault="00CC4D22" w:rsidP="00D20198">
                                  <w:pPr>
                                    <w:jc w:val="center"/>
                                    <w:rPr>
                                      <w:color w:val="767171"/>
                                      <w:sz w:val="16"/>
                                      <w:szCs w:val="16"/>
                                      <w:lang w:val="fr-CI"/>
                                    </w:rPr>
                                  </w:pPr>
                                  <w:r w:rsidRPr="00D20198">
                                    <w:rPr>
                                      <w:color w:val="767171"/>
                                      <w:sz w:val="16"/>
                                      <w:szCs w:val="16"/>
                                      <w:lang w:val="fr-CI"/>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5" name="Rectangle 255"/>
                          <wps:cNvSpPr/>
                          <wps:spPr>
                            <a:xfrm>
                              <a:off x="440675" y="44068"/>
                              <a:ext cx="518746" cy="419540"/>
                            </a:xfrm>
                            <a:prstGeom prst="rect">
                              <a:avLst/>
                            </a:prstGeom>
                            <a:noFill/>
                            <a:ln w="12700" cap="flat" cmpd="sng" algn="ctr">
                              <a:noFill/>
                              <a:prstDash val="solid"/>
                              <a:miter lim="800000"/>
                            </a:ln>
                            <a:effectLst/>
                          </wps:spPr>
                          <wps:txbx>
                            <w:txbxContent>
                              <w:p w14:paraId="4DB7B731" w14:textId="77777777" w:rsidR="00CC4D22" w:rsidRDefault="00CC4D22" w:rsidP="00D20198">
                                <w:pPr>
                                  <w:jc w:val="center"/>
                                </w:pPr>
                                <w:r w:rsidRPr="00A7189C">
                                  <w:rPr>
                                    <w:noProof/>
                                  </w:rPr>
                                  <w:drawing>
                                    <wp:inline distT="0" distB="0" distL="0" distR="0" wp14:anchorId="1BFBAE37" wp14:editId="21573E89">
                                      <wp:extent cx="288000" cy="288000"/>
                                      <wp:effectExtent l="0" t="0" r="0" b="0"/>
                                      <wp:docPr id="273" name="Image 273"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1664F10" id="Groupe 226" o:spid="_x0000_s1028" style="position:absolute;left:0;text-align:left;margin-left:-14.75pt;margin-top:9.2pt;width:482.2pt;height:280.55pt;z-index:251681792;mso-position-horizontal-relative:margin" coordsize="61241,35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">
                <v:shapetype id="_x0000_t32" coordsize="21600,21600" o:spt="32" o:oned="t" path="m,l21600,21600e" filled="f">
                  <v:path arrowok="t" fillok="f" o:connecttype="none"/>
                  <o:lock v:ext="edit" shapetype="t"/>
                </v:shapetype>
                <v:shape id="Connecteur droit avec flèche 227" o:spid="_x0000_s1029" type="#_x0000_t32" style="position:absolute;left:30383;top:30716;width:0;height:19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" strokecolor="#767171" strokeweight=".5pt">
                  <v:stroke endarrow="block" joinstyle="miter"/>
                </v:shape>
                <v:group id="Groupe 228" o:spid="_x0000_s1030" style="position:absolute;width:61241;height:35631" coordsize="61241,3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">
                  <v:group id="Groupe 229" o:spid="_x0000_s1031" style="position:absolute;width:61241;height:35631" coordsize="61241,3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">
                    <v:group id="Groupe 231" o:spid="_x0000_s1032" style="position:absolute;width:61241;height:30738" coordsize="61241,30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ncmbyQAAAOE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">
                      <v:shape id="Connecteur droit avec flèche 232" o:spid="_x0000_s1033" type="#_x0000_t32" style="position:absolute;left:30257;top:16429;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" strokecolor="#767171" strokeweight=".5pt">
                        <v:stroke endarrow="block" joinstyle="miter"/>
                      </v:shape>
                      <v:group id="Groupe 233" o:spid="_x0000_s1034" style="position:absolute;width:61241;height:30740" coordsize="61241,30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">
                        <v:rect id="Rectangle 234" o:spid="_x0000_s1035" style="position:absolute;left:24040;top:26365;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" filled="f" strokecolor="#767171" strokeweight="1pt">
                          <v:textbox>
                            <w:txbxContent>
                              <w:p w14:paraId="62875932"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Enregistrement du profil</w:t>
                                </w:r>
                              </w:p>
                            </w:txbxContent>
                          </v:textbox>
                        </v:rect>
                        <v:group id="Groupe 235" o:spid="_x0000_s1036" style="position:absolute;width:61241;height:26312" coordsize="61241,263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">
                          <v:group id="Groupe 236" o:spid="_x0000_s1037" style="position:absolute;left:24669;top:18374;width:10667;height:3982" coordorigin="-739,-27749" coordsize="10668,3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">
                            <v:shapetype id="_x0000_t110" coordsize="21600,21600" o:spt="110" path="m10800,l,10800,10800,21600,21600,10800xe">
                              <v:stroke joinstyle="miter"/>
                              <v:path gradientshapeok="t" o:connecttype="rect" textboxrect="5400,5400,16200,16200"/>
                            </v:shapetype>
                            <v:shape id="Organigramme : Décision 237" o:spid="_x0000_s1038" type="#_x0000_t110" style="position:absolute;left:-739;top:-27749;width:10668;height:39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" filled="f" strokecolor="#e45602" strokeweight="1.5pt">
                              <v:textbox>
                                <w:txbxContent>
                                  <w:p w14:paraId="7D75C799" w14:textId="77777777" w:rsidR="00CC4D22" w:rsidRPr="004D1B44" w:rsidRDefault="00CC4D22" w:rsidP="00D20198">
                                    <w:pPr>
                                      <w:spacing w:after="0" w:line="240" w:lineRule="auto"/>
                                      <w:rPr>
                                        <w:lang w:val="fr-CI"/>
                                      </w:rPr>
                                    </w:pPr>
                                  </w:p>
                                </w:txbxContent>
                              </v:textbox>
                            </v:shape>
                            <v:rect id="Rectangle 238" o:spid="_x0000_s1039" style="position:absolute;left:693;top:-27518;width:8287;height:33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" filled="f" stroked="f" strokeweight="1pt">
                              <v:textbox>
                                <w:txbxContent>
                                  <w:p w14:paraId="2A774320"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Information</w:t>
                                    </w:r>
                                  </w:p>
                                  <w:p w14:paraId="3C56F6EB" w14:textId="77777777" w:rsidR="00CC4D22" w:rsidRPr="00D20198" w:rsidRDefault="00CC4D22" w:rsidP="00D20198">
                                    <w:pPr>
                                      <w:spacing w:after="0" w:line="240" w:lineRule="auto"/>
                                      <w:jc w:val="center"/>
                                      <w:rPr>
                                        <w:color w:val="767171"/>
                                        <w:sz w:val="28"/>
                                        <w:szCs w:val="28"/>
                                        <w:lang w:val="fr-CI"/>
                                      </w:rPr>
                                    </w:pPr>
                                    <w:r w:rsidRPr="00D20198">
                                      <w:rPr>
                                        <w:color w:val="767171"/>
                                        <w:sz w:val="16"/>
                                        <w:szCs w:val="16"/>
                                        <w:lang w:val="fr-CI"/>
                                      </w:rPr>
                                      <w:t>Correcte ?</w:t>
                                    </w:r>
                                  </w:p>
                                  <w:p w14:paraId="6F4B7C78" w14:textId="77777777" w:rsidR="00CC4D22" w:rsidRDefault="00CC4D22" w:rsidP="00D20198">
                                    <w:pPr>
                                      <w:jc w:val="center"/>
                                    </w:pPr>
                                  </w:p>
                                </w:txbxContent>
                              </v:textbox>
                            </v:rect>
                          </v:group>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Connecteur : en angle 239" o:spid="_x0000_s1040" type="#_x0000_t35" style="position:absolute;left:17980;top:13754;width:12573;height:706;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" adj="-9,124734" strokecolor="#767171" strokeweight=".5pt">
                            <v:stroke endarrow="block"/>
                          </v:shape>
                          <v:rect id="Rectangle 240" o:spid="_x0000_s1041" style="position:absolute;left:19499;top:13296;width:2127;height:1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" fillcolor="window" stroked="f" strokeweight="1pt">
                            <v:textbox inset="0,0,0,0">
                              <w:txbxContent>
                                <w:p w14:paraId="3DF30566" w14:textId="77777777" w:rsidR="00CC4D22" w:rsidRPr="000C0C78" w:rsidRDefault="00CC4D22" w:rsidP="00D20198">
                                  <w:pPr>
                                    <w:spacing w:after="0" w:line="240" w:lineRule="auto"/>
                                    <w:jc w:val="center"/>
                                    <w:rPr>
                                      <w:sz w:val="24"/>
                                      <w:szCs w:val="24"/>
                                      <w:lang w:val="fr-CI"/>
                                    </w:rPr>
                                  </w:pPr>
                                  <w:r w:rsidRPr="00D20198">
                                    <w:rPr>
                                      <w:color w:val="44546A"/>
                                      <w:sz w:val="14"/>
                                      <w:szCs w:val="14"/>
                                      <w:lang w:val="fr-CI"/>
                                    </w:rPr>
                                    <w:t>Non</w:t>
                                  </w:r>
                                </w:p>
                              </w:txbxContent>
                            </v:textbox>
                          </v:rect>
                          <v:shape id="Connecteur droit avec flèche 241" o:spid="_x0000_s1042" type="#_x0000_t32" style="position:absolute;left:30238;top:22320;width:19;height:399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" strokecolor="#767171" strokeweight=".5pt">
                            <v:stroke endarrow="block" joinstyle="miter"/>
                          </v:shape>
                          <v:rect id="Rectangle 242" o:spid="_x0000_s1043" style="position:absolute;left:29259;top:23346;width:2130;height:1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" fillcolor="window" stroked="f" strokeweight="1pt">
                            <v:textbox inset="0,0,0,0">
                              <w:txbxContent>
                                <w:p w14:paraId="2F22F2FF" w14:textId="77777777" w:rsidR="00CC4D22" w:rsidRPr="000C0C78" w:rsidRDefault="00CC4D22" w:rsidP="00D20198">
                                  <w:pPr>
                                    <w:spacing w:after="0" w:line="240" w:lineRule="auto"/>
                                    <w:jc w:val="center"/>
                                    <w:rPr>
                                      <w:sz w:val="24"/>
                                      <w:szCs w:val="24"/>
                                      <w:lang w:val="fr-CI"/>
                                    </w:rPr>
                                  </w:pPr>
                                  <w:r w:rsidRPr="00D20198">
                                    <w:rPr>
                                      <w:color w:val="44546A"/>
                                      <w:sz w:val="14"/>
                                      <w:szCs w:val="14"/>
                                      <w:lang w:val="fr-CI"/>
                                    </w:rPr>
                                    <w:t>Oui</w:t>
                                  </w:r>
                                </w:p>
                              </w:txbxContent>
                            </v:textbox>
                          </v:rect>
                          <v:group id="Groupe 243" o:spid="_x0000_s1044" style="position:absolute;width:61241;height:16429" coordsize="61241,16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">
                            <v:rect id="Rectangle 244" o:spid="_x0000_s1045" style="position:absolute;left:45074;top:537;width:16167;height:52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" fillcolor="#e7e6e6" strokecolor="#4472c4" strokeweight="1pt">
                              <v:textbox>
                                <w:txbxContent>
                                  <w:p w14:paraId="6AD0EB6A" w14:textId="77777777" w:rsidR="00CC4D22" w:rsidRPr="00D20198" w:rsidRDefault="00CC4D22" w:rsidP="00D20198">
                                    <w:pPr>
                                      <w:spacing w:after="0" w:line="240" w:lineRule="auto"/>
                                      <w:jc w:val="center"/>
                                      <w:rPr>
                                        <w:b/>
                                        <w:bCs/>
                                        <w:color w:val="767171"/>
                                        <w:sz w:val="14"/>
                                        <w:szCs w:val="14"/>
                                        <w:u w:val="single"/>
                                        <w:lang w:val="fr-CI"/>
                                      </w:rPr>
                                    </w:pPr>
                                    <w:r w:rsidRPr="00D20198">
                                      <w:rPr>
                                        <w:b/>
                                        <w:bCs/>
                                        <w:color w:val="767171"/>
                                        <w:sz w:val="14"/>
                                        <w:szCs w:val="14"/>
                                        <w:u w:val="single"/>
                                        <w:lang w:val="fr-CI"/>
                                      </w:rPr>
                                      <w:t>Infos à renseigner</w:t>
                                    </w:r>
                                  </w:p>
                                  <w:p w14:paraId="6BE425FC" w14:textId="77777777" w:rsidR="00CC4D22" w:rsidRPr="00D20198" w:rsidRDefault="00CC4D22" w:rsidP="00D20198">
                                    <w:pPr>
                                      <w:spacing w:after="0" w:line="240" w:lineRule="auto"/>
                                      <w:jc w:val="left"/>
                                      <w:rPr>
                                        <w:b/>
                                        <w:bCs/>
                                        <w:color w:val="767171"/>
                                        <w:sz w:val="12"/>
                                        <w:szCs w:val="12"/>
                                        <w:u w:val="single"/>
                                        <w:lang w:val="fr-CI"/>
                                      </w:rPr>
                                    </w:pPr>
                                  </w:p>
                                  <w:p w14:paraId="2A9224B7" w14:textId="77777777" w:rsidR="00CC4D22" w:rsidRPr="00D20198" w:rsidRDefault="00CC4D22" w:rsidP="00985C95">
                                    <w:pPr>
                                      <w:pStyle w:val="Paragraphedeliste"/>
                                      <w:numPr>
                                        <w:ilvl w:val="0"/>
                                        <w:numId w:val="6"/>
                                      </w:numPr>
                                      <w:spacing w:after="0" w:line="240" w:lineRule="auto"/>
                                      <w:ind w:left="142" w:hanging="142"/>
                                      <w:jc w:val="left"/>
                                      <w:rPr>
                                        <w:color w:val="767171"/>
                                        <w:sz w:val="14"/>
                                        <w:szCs w:val="14"/>
                                        <w:lang w:val="fr-CI"/>
                                      </w:rPr>
                                    </w:pPr>
                                    <w:r w:rsidRPr="00D20198">
                                      <w:rPr>
                                        <w:color w:val="767171"/>
                                        <w:sz w:val="14"/>
                                        <w:szCs w:val="14"/>
                                        <w:lang w:val="fr-CI"/>
                                      </w:rPr>
                                      <w:t>Libellé du profil</w:t>
                                    </w:r>
                                  </w:p>
                                  <w:p w14:paraId="4397572C" w14:textId="77777777" w:rsidR="00CC4D22" w:rsidRPr="00D20198" w:rsidRDefault="00CC4D22" w:rsidP="00985C95">
                                    <w:pPr>
                                      <w:pStyle w:val="Paragraphedeliste"/>
                                      <w:numPr>
                                        <w:ilvl w:val="0"/>
                                        <w:numId w:val="6"/>
                                      </w:numPr>
                                      <w:spacing w:after="0" w:line="240" w:lineRule="auto"/>
                                      <w:ind w:left="142" w:hanging="142"/>
                                      <w:jc w:val="left"/>
                                      <w:rPr>
                                        <w:color w:val="767171"/>
                                        <w:sz w:val="14"/>
                                        <w:szCs w:val="14"/>
                                        <w:lang w:val="fr-CI"/>
                                      </w:rPr>
                                    </w:pPr>
                                    <w:r w:rsidRPr="00D20198">
                                      <w:rPr>
                                        <w:color w:val="767171"/>
                                        <w:sz w:val="14"/>
                                        <w:szCs w:val="14"/>
                                        <w:lang w:val="fr-CI"/>
                                      </w:rPr>
                                      <w:t>Liste des fonctionnalités du profil</w:t>
                                    </w:r>
                                  </w:p>
                                  <w:p w14:paraId="1FF812E5" w14:textId="77777777" w:rsidR="00CC4D22" w:rsidRPr="00D20198" w:rsidRDefault="00CC4D22" w:rsidP="00D20198">
                                    <w:pPr>
                                      <w:spacing w:after="0" w:line="240" w:lineRule="auto"/>
                                      <w:jc w:val="left"/>
                                      <w:rPr>
                                        <w:b/>
                                        <w:bCs/>
                                        <w:color w:val="767171"/>
                                        <w:sz w:val="12"/>
                                        <w:szCs w:val="12"/>
                                        <w:lang w:val="fr-CI"/>
                                      </w:rPr>
                                    </w:pPr>
                                  </w:p>
                                  <w:p w14:paraId="0AF9A1DA" w14:textId="77777777" w:rsidR="00CC4D22" w:rsidRPr="00D20198" w:rsidRDefault="00CC4D22" w:rsidP="00D20198">
                                    <w:pPr>
                                      <w:spacing w:after="0" w:line="240" w:lineRule="auto"/>
                                      <w:jc w:val="left"/>
                                      <w:rPr>
                                        <w:b/>
                                        <w:bCs/>
                                        <w:color w:val="767171"/>
                                        <w:sz w:val="12"/>
                                        <w:szCs w:val="12"/>
                                        <w:lang w:val="fr-CI"/>
                                      </w:rPr>
                                    </w:pPr>
                                  </w:p>
                                  <w:p w14:paraId="25C2E6B0" w14:textId="77777777" w:rsidR="00CC4D22" w:rsidRPr="00D20198" w:rsidRDefault="00CC4D22" w:rsidP="00D20198">
                                    <w:pPr>
                                      <w:spacing w:after="0" w:line="240" w:lineRule="auto"/>
                                      <w:jc w:val="left"/>
                                      <w:rPr>
                                        <w:color w:val="767171"/>
                                        <w:sz w:val="12"/>
                                        <w:szCs w:val="12"/>
                                        <w:lang w:val="fr-CI"/>
                                      </w:rPr>
                                    </w:pPr>
                                  </w:p>
                                </w:txbxContent>
                              </v:textbox>
                            </v:rect>
                            <v:group id="Groupe 245" o:spid="_x0000_s1046" style="position:absolute;width:36531;height:16429" coordsize="36531,16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">
                              <v:shapetype id="_x0000_t116" coordsize="21600,21600" o:spt="116" path="m3475,qx,10800,3475,21600l18125,21600qx21600,10800,18125,xe">
                                <v:stroke joinstyle="miter"/>
                                <v:path gradientshapeok="t" o:connecttype="rect" textboxrect="1018,3163,20582,18437"/>
                              </v:shapetype>
                              <v:shape id="Organigramme : Terminateur 246" o:spid="_x0000_s1047" type="#_x0000_t116" style="position:absolute;left:25842;width:8295;height:3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" filled="f" strokecolor="#e45602" strokeweight="1.75pt">
                                <v:textbox>
                                  <w:txbxContent>
                                    <w:p w14:paraId="4118B425" w14:textId="77777777" w:rsidR="00CC4D22" w:rsidRPr="00D20198" w:rsidRDefault="00CC4D22" w:rsidP="00D20198">
                                      <w:pPr>
                                        <w:jc w:val="center"/>
                                        <w:rPr>
                                          <w:color w:val="767171"/>
                                          <w:sz w:val="16"/>
                                          <w:szCs w:val="16"/>
                                          <w:lang w:val="fr-CI"/>
                                        </w:rPr>
                                      </w:pPr>
                                      <w:r w:rsidRPr="00D20198">
                                        <w:rPr>
                                          <w:color w:val="767171"/>
                                          <w:sz w:val="16"/>
                                          <w:szCs w:val="16"/>
                                          <w:lang w:val="fr-CI"/>
                                        </w:rPr>
                                        <w:t>Début</w:t>
                                      </w:r>
                                    </w:p>
                                  </w:txbxContent>
                                </v:textbox>
                              </v:shape>
                              <v:group id="Groupe 247" o:spid="_x0000_s1048" style="position:absolute;top:4863;width:13447;height:4582" coordsize="13447,45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ocJ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">
                                <v:oval id="Ellipse 248" o:spid="_x0000_s1049" style="position:absolute;top:97;width:13447;height:44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" filled="f" strokecolor="#7f7f7f" strokeweight="1.75pt">
                                  <v:stroke joinstyle="miter"/>
                                  <v:textbox>
                                    <w:txbxContent>
                                      <w:p w14:paraId="6BC3D0D9" w14:textId="77777777" w:rsidR="00CC4D22" w:rsidRPr="00D20198" w:rsidRDefault="00CC4D22" w:rsidP="00D20198">
                                        <w:pPr>
                                          <w:spacing w:after="0" w:line="240" w:lineRule="auto"/>
                                          <w:jc w:val="center"/>
                                          <w:rPr>
                                            <w:color w:val="000000"/>
                                            <w:sz w:val="18"/>
                                            <w:szCs w:val="18"/>
                                            <w:lang w:val="fr-CI"/>
                                          </w:rPr>
                                        </w:pPr>
                                      </w:p>
                                    </w:txbxContent>
                                  </v:textbox>
                                </v:oval>
                                <v:rect id="Rectangle 249" o:spid="_x0000_s1050" style="position:absolute;left:924;width:12133;height:3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" filled="f" stroked="f" strokeweight="1pt">
                                  <v:textbox>
                                    <w:txbxContent>
                                      <w:p w14:paraId="522FF3C4" w14:textId="77777777" w:rsidR="00CC4D22" w:rsidRDefault="00CC4D22" w:rsidP="00D20198">
                                        <w:pPr>
                                          <w:spacing w:after="0" w:line="240" w:lineRule="auto"/>
                                          <w:jc w:val="center"/>
                                          <w:rPr>
                                            <w:color w:val="FF0000"/>
                                            <w:u w:val="single"/>
                                            <w:lang w:val="fr-CI"/>
                                          </w:rPr>
                                        </w:pPr>
                                        <w:r w:rsidRPr="00876DE4">
                                          <w:rPr>
                                            <w:color w:val="FF0000"/>
                                            <w:u w:val="single"/>
                                            <w:lang w:val="fr-CI"/>
                                          </w:rPr>
                                          <w:t>Acteurs</w:t>
                                        </w:r>
                                      </w:p>
                                      <w:p w14:paraId="14A78571" w14:textId="3AB59E99" w:rsidR="00CC4D22" w:rsidRPr="00D20198" w:rsidRDefault="00CC4D22" w:rsidP="00D20198">
                                        <w:pPr>
                                          <w:spacing w:after="0" w:line="240" w:lineRule="auto"/>
                                          <w:jc w:val="center"/>
                                          <w:rPr>
                                            <w:color w:val="767171"/>
                                            <w:sz w:val="18"/>
                                            <w:szCs w:val="18"/>
                                            <w:lang w:val="fr-CI"/>
                                          </w:rPr>
                                        </w:pPr>
                                        <w:r w:rsidRPr="00D20198">
                                          <w:rPr>
                                            <w:color w:val="767171"/>
                                            <w:sz w:val="18"/>
                                            <w:szCs w:val="18"/>
                                            <w:lang w:val="fr-CI"/>
                                          </w:rPr>
                                          <w:t>Administrateur</w:t>
                                        </w:r>
                                      </w:p>
                                    </w:txbxContent>
                                  </v:textbox>
                                </v:rect>
                              </v:group>
                              <v:rect id="Rectangle 250" o:spid="_x0000_s1051" style="position:absolute;left:23915;top:5633;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" filled="f" strokecolor="#767171" strokeweight="1pt">
                                <v:textbox>
                                  <w:txbxContent>
                                    <w:p w14:paraId="79B6EE5A" w14:textId="77777777" w:rsidR="00CC4D22" w:rsidRPr="00D20198" w:rsidRDefault="00CC4D22" w:rsidP="00D20198">
                                      <w:pPr>
                                        <w:jc w:val="center"/>
                                        <w:rPr>
                                          <w:color w:val="767171"/>
                                          <w:sz w:val="16"/>
                                          <w:szCs w:val="16"/>
                                          <w:lang w:val="fr-CI"/>
                                        </w:rPr>
                                      </w:pPr>
                                      <w:r w:rsidRPr="00D20198">
                                        <w:rPr>
                                          <w:color w:val="767171"/>
                                          <w:sz w:val="16"/>
                                          <w:szCs w:val="16"/>
                                          <w:lang w:val="fr-CI"/>
                                        </w:rPr>
                                        <w:t>Saisie du libellé</w:t>
                                      </w:r>
                                    </w:p>
                                  </w:txbxContent>
                                </v:textbox>
                              </v:rect>
                              <v:rect id="Rectangle 251" o:spid="_x0000_s1052" style="position:absolute;left:23977;top:12054;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" filled="f" strokecolor="#767171" strokeweight="1pt">
                                <v:textbox>
                                  <w:txbxContent>
                                    <w:p w14:paraId="79E2FCA3" w14:textId="77777777" w:rsidR="00CC4D22" w:rsidRPr="00D20198" w:rsidRDefault="00CC4D22" w:rsidP="00D20198">
                                      <w:pPr>
                                        <w:spacing w:after="0" w:line="240" w:lineRule="auto"/>
                                        <w:jc w:val="center"/>
                                        <w:rPr>
                                          <w:color w:val="767171"/>
                                          <w:sz w:val="16"/>
                                          <w:szCs w:val="16"/>
                                          <w:lang w:val="fr-CI"/>
                                        </w:rPr>
                                      </w:pPr>
                                      <w:r w:rsidRPr="00D20198">
                                        <w:rPr>
                                          <w:color w:val="767171"/>
                                          <w:sz w:val="16"/>
                                          <w:szCs w:val="16"/>
                                          <w:lang w:val="fr-CI"/>
                                        </w:rPr>
                                        <w:t>Insertion de la liste des fonctionnalités</w:t>
                                      </w:r>
                                    </w:p>
                                  </w:txbxContent>
                                </v:textbox>
                              </v:rect>
                              <v:shape id="Connecteur droit avec flèche 252" o:spid="_x0000_s1053" type="#_x0000_t32" style="position:absolute;left:29993;top:3599;width:0;height:193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" strokecolor="#767171" strokeweight=".5pt">
                                <v:stroke endarrow="block" joinstyle="miter"/>
                              </v:shape>
                              <v:shape id="Connecteur droit avec flèche 253" o:spid="_x0000_s1054" type="#_x0000_t32" style="position:absolute;left:30123;top:10009;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" strokecolor="#767171" strokeweight=".5pt">
                                <v:stroke endarrow="block" joinstyle="miter"/>
                              </v:shape>
                            </v:group>
                          </v:group>
                        </v:group>
                      </v:group>
                    </v:group>
                    <v:shape id="Organigramme : Terminateur 254" o:spid="_x0000_s1055" type="#_x0000_t116" style="position:absolute;left:27204;top:32672;width:6299;height:2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" filled="f" strokecolor="#e45602" strokeweight="1.75pt">
                      <v:textbox>
                        <w:txbxContent>
                          <w:p w14:paraId="1402E27E" w14:textId="77777777" w:rsidR="00CC4D22" w:rsidRPr="00D20198" w:rsidRDefault="00CC4D22" w:rsidP="00D20198">
                            <w:pPr>
                              <w:jc w:val="center"/>
                              <w:rPr>
                                <w:color w:val="767171"/>
                                <w:sz w:val="16"/>
                                <w:szCs w:val="16"/>
                                <w:lang w:val="fr-CI"/>
                              </w:rPr>
                            </w:pPr>
                            <w:r w:rsidRPr="00D20198">
                              <w:rPr>
                                <w:color w:val="767171"/>
                                <w:sz w:val="16"/>
                                <w:szCs w:val="16"/>
                                <w:lang w:val="fr-CI"/>
                              </w:rPr>
                              <w:t>Fin</w:t>
                            </w:r>
                          </w:p>
                        </w:txbxContent>
                      </v:textbox>
                    </v:shape>
                  </v:group>
                  <v:rect id="Rectangle 255" o:spid="_x0000_s1056" style="position:absolute;left:4406;top:440;width:5188;height:4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" filled="f" stroked="f" strokeweight="1pt">
                    <v:textbox>
                      <w:txbxContent>
                        <w:p w14:paraId="4DB7B731" w14:textId="77777777" w:rsidR="00CC4D22" w:rsidRDefault="00CC4D22" w:rsidP="00D20198">
                          <w:pPr>
                            <w:jc w:val="center"/>
                          </w:pPr>
                          <w:r w:rsidRPr="00A7189C">
                            <w:rPr>
                              <w:noProof/>
                            </w:rPr>
                            <w:drawing>
                              <wp:inline distT="0" distB="0" distL="0" distR="0" wp14:anchorId="1BFBAE37" wp14:editId="21573E89">
                                <wp:extent cx="288000" cy="288000"/>
                                <wp:effectExtent l="0" t="0" r="0" b="0"/>
                                <wp:docPr id="273" name="Image 273"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v:textbox>
                  </v:rect>
                </v:group>
                <w10:wrap anchorx="margin"/>
              </v:group>
            </w:pict>
          </mc:Fallback>
        </mc:AlternateContent>
      </w:r>
    </w:p>
    <w:p w14:paraId="2166A821" w14:textId="44A73A87" w:rsidR="00D20198" w:rsidRPr="00626F08" w:rsidRDefault="00D20198" w:rsidP="00533222">
      <w:pPr>
        <w:rPr>
          <w:rFonts w:ascii="Century Gothic" w:eastAsia="Times New Roman" w:hAnsi="Century Gothic"/>
          <w:noProof/>
        </w:rPr>
      </w:pPr>
    </w:p>
    <w:p w14:paraId="6D705FD4" w14:textId="0B192F58" w:rsidR="00D20198" w:rsidRPr="00626F08" w:rsidRDefault="00D20198" w:rsidP="00533222">
      <w:pPr>
        <w:rPr>
          <w:rFonts w:ascii="Century Gothic" w:eastAsia="Times New Roman" w:hAnsi="Century Gothic"/>
          <w:noProof/>
        </w:rPr>
      </w:pPr>
    </w:p>
    <w:p w14:paraId="603A0906" w14:textId="2D792504" w:rsidR="00D20198" w:rsidRPr="00626F08" w:rsidRDefault="00D20198" w:rsidP="00533222">
      <w:pPr>
        <w:rPr>
          <w:rFonts w:ascii="Century Gothic" w:eastAsia="Times New Roman" w:hAnsi="Century Gothic"/>
          <w:noProof/>
        </w:rPr>
      </w:pPr>
    </w:p>
    <w:p w14:paraId="1B8DCB45" w14:textId="29BBCE1D" w:rsidR="00D20198" w:rsidRPr="00626F08" w:rsidRDefault="00D20198" w:rsidP="00533222">
      <w:pPr>
        <w:rPr>
          <w:rFonts w:ascii="Century Gothic" w:eastAsia="Times New Roman" w:hAnsi="Century Gothic"/>
          <w:noProof/>
        </w:rPr>
      </w:pPr>
    </w:p>
    <w:p w14:paraId="24DF0348" w14:textId="1A8DA558" w:rsidR="00D20198" w:rsidRPr="00626F08" w:rsidRDefault="00D20198" w:rsidP="00533222">
      <w:pPr>
        <w:rPr>
          <w:rFonts w:ascii="Century Gothic" w:eastAsia="Times New Roman" w:hAnsi="Century Gothic"/>
          <w:noProof/>
        </w:rPr>
      </w:pPr>
    </w:p>
    <w:p w14:paraId="470CDFAF" w14:textId="53EE17B0" w:rsidR="00D20198" w:rsidRPr="00626F08" w:rsidRDefault="00D20198" w:rsidP="00533222">
      <w:pPr>
        <w:rPr>
          <w:rFonts w:ascii="Century Gothic" w:eastAsia="Times New Roman" w:hAnsi="Century Gothic"/>
          <w:noProof/>
        </w:rPr>
      </w:pPr>
    </w:p>
    <w:p w14:paraId="700F8FFA" w14:textId="2013703E" w:rsidR="00D20198" w:rsidRPr="00626F08" w:rsidRDefault="00D20198" w:rsidP="00533222">
      <w:pPr>
        <w:rPr>
          <w:rFonts w:ascii="Century Gothic" w:eastAsia="Times New Roman" w:hAnsi="Century Gothic"/>
          <w:noProof/>
        </w:rPr>
      </w:pPr>
    </w:p>
    <w:p w14:paraId="24C5CF45" w14:textId="53AD4E40" w:rsidR="00D20198" w:rsidRPr="00626F08" w:rsidRDefault="00D20198" w:rsidP="00533222">
      <w:pPr>
        <w:rPr>
          <w:rFonts w:ascii="Century Gothic" w:eastAsia="Times New Roman" w:hAnsi="Century Gothic"/>
          <w:noProof/>
        </w:rPr>
      </w:pPr>
    </w:p>
    <w:p w14:paraId="3A9FD254" w14:textId="2054BBA1" w:rsidR="00D20198" w:rsidRPr="00626F08" w:rsidRDefault="00D20198" w:rsidP="00533222">
      <w:pPr>
        <w:rPr>
          <w:rFonts w:ascii="Century Gothic" w:eastAsia="Times New Roman" w:hAnsi="Century Gothic"/>
          <w:noProof/>
        </w:rPr>
      </w:pPr>
    </w:p>
    <w:p w14:paraId="532350A0" w14:textId="77777777" w:rsidR="00477A59" w:rsidRPr="00626F08" w:rsidRDefault="00477A59" w:rsidP="00533222">
      <w:pPr>
        <w:rPr>
          <w:rFonts w:ascii="Century Gothic" w:eastAsia="Times New Roman" w:hAnsi="Century Gothic"/>
        </w:rPr>
      </w:pPr>
    </w:p>
    <w:p w14:paraId="08D1B558" w14:textId="77777777" w:rsidR="00072974" w:rsidRDefault="00072974" w:rsidP="00533222">
      <w:pPr>
        <w:rPr>
          <w:rFonts w:ascii="Century Gothic" w:hAnsi="Century Gothic"/>
          <w:b/>
          <w:bCs/>
          <w:i/>
          <w:iCs/>
          <w:color w:val="556F7C"/>
        </w:rPr>
      </w:pPr>
    </w:p>
    <w:p w14:paraId="625EAD24" w14:textId="6D1990B7" w:rsidR="00533222" w:rsidRPr="00626F08" w:rsidRDefault="00533222" w:rsidP="00533222">
      <w:pPr>
        <w:rPr>
          <w:rFonts w:ascii="Century Gothic" w:hAnsi="Century Gothic"/>
          <w:b/>
          <w:bCs/>
          <w:i/>
          <w:iCs/>
          <w:color w:val="556F7C"/>
        </w:rPr>
      </w:pPr>
      <w:r w:rsidRPr="00626F08">
        <w:rPr>
          <w:rFonts w:ascii="Century Gothic" w:hAnsi="Century Gothic"/>
          <w:b/>
          <w:bCs/>
          <w:i/>
          <w:iCs/>
          <w:color w:val="556F7C"/>
        </w:rPr>
        <w:lastRenderedPageBreak/>
        <w:t>Contraintes</w:t>
      </w:r>
    </w:p>
    <w:p w14:paraId="65253523" w14:textId="77777777" w:rsidR="00533222" w:rsidRPr="00626F08" w:rsidRDefault="00533222" w:rsidP="00533222">
      <w:pPr>
        <w:spacing w:after="0" w:line="240" w:lineRule="auto"/>
        <w:ind w:left="1134"/>
        <w:contextualSpacing/>
        <w:jc w:val="left"/>
        <w:rPr>
          <w:rFonts w:ascii="Century Gothic" w:eastAsia="Times New Roman" w:hAnsi="Century Gothic" w:cs="Century Gothic"/>
          <w:noProof/>
          <w:color w:val="556F7C"/>
          <w:szCs w:val="20"/>
          <w:lang w:eastAsia="en-US" w:bidi="hi-IN"/>
        </w:rPr>
      </w:pPr>
    </w:p>
    <w:tbl>
      <w:tblPr>
        <w:tblStyle w:val="TableauListe3-Accentuation1"/>
        <w:tblW w:w="0" w:type="auto"/>
        <w:tblLook w:val="0620" w:firstRow="1" w:lastRow="0" w:firstColumn="0" w:lastColumn="0" w:noHBand="1" w:noVBand="1"/>
      </w:tblPr>
      <w:tblGrid>
        <w:gridCol w:w="1303"/>
        <w:gridCol w:w="7343"/>
      </w:tblGrid>
      <w:tr w:rsidR="00533222" w:rsidRPr="00626F08" w14:paraId="0B897A46" w14:textId="77777777" w:rsidTr="00FE08BD">
        <w:trPr>
          <w:cnfStyle w:val="100000000000" w:firstRow="1" w:lastRow="0" w:firstColumn="0" w:lastColumn="0" w:oddVBand="0" w:evenVBand="0" w:oddHBand="0" w:evenHBand="0" w:firstRowFirstColumn="0" w:firstRowLastColumn="0" w:lastRowFirstColumn="0" w:lastRowLastColumn="0"/>
        </w:trPr>
        <w:tc>
          <w:tcPr>
            <w:tcW w:w="1266" w:type="dxa"/>
          </w:tcPr>
          <w:p w14:paraId="5F74719B" w14:textId="77777777" w:rsidR="00533222" w:rsidRPr="00626F08" w:rsidRDefault="00533222" w:rsidP="00533222">
            <w:pPr>
              <w:snapToGrid w:val="0"/>
              <w:spacing w:before="60" w:after="60" w:line="360" w:lineRule="auto"/>
              <w:jc w:val="left"/>
              <w:rPr>
                <w:rFonts w:ascii="Century Gothic" w:hAnsi="Century Gothic"/>
                <w:b w:val="0"/>
                <w:color w:val="FFFFFF"/>
              </w:rPr>
            </w:pPr>
            <w:r w:rsidRPr="00626F08">
              <w:rPr>
                <w:rFonts w:ascii="Century Gothic" w:hAnsi="Century Gothic"/>
                <w:color w:val="FFFFFF"/>
              </w:rPr>
              <w:t>Type de contrainte</w:t>
            </w:r>
          </w:p>
        </w:tc>
        <w:tc>
          <w:tcPr>
            <w:tcW w:w="7343" w:type="dxa"/>
          </w:tcPr>
          <w:p w14:paraId="113724BF" w14:textId="77777777" w:rsidR="00533222" w:rsidRPr="00626F08" w:rsidRDefault="00533222" w:rsidP="00533222">
            <w:pPr>
              <w:spacing w:line="360" w:lineRule="auto"/>
              <w:jc w:val="center"/>
              <w:rPr>
                <w:rFonts w:ascii="Century Gothic" w:hAnsi="Century Gothic"/>
                <w:b w:val="0"/>
                <w:color w:val="FFFFFF"/>
              </w:rPr>
            </w:pPr>
            <w:r w:rsidRPr="00626F08">
              <w:rPr>
                <w:rFonts w:ascii="Century Gothic" w:hAnsi="Century Gothic"/>
                <w:color w:val="FFFFFF"/>
              </w:rPr>
              <w:t>Description</w:t>
            </w:r>
          </w:p>
        </w:tc>
      </w:tr>
      <w:tr w:rsidR="00533222" w:rsidRPr="00626F08" w14:paraId="62950A6E" w14:textId="77777777" w:rsidTr="00FE08BD">
        <w:tc>
          <w:tcPr>
            <w:tcW w:w="1266" w:type="dxa"/>
          </w:tcPr>
          <w:p w14:paraId="34247C76" w14:textId="77777777" w:rsidR="00533222" w:rsidRPr="00626F08" w:rsidRDefault="00533222" w:rsidP="00533222">
            <w:pPr>
              <w:snapToGrid w:val="0"/>
              <w:spacing w:before="60" w:after="60" w:line="360" w:lineRule="auto"/>
              <w:rPr>
                <w:rFonts w:ascii="Century Gothic" w:eastAsia="Times New Roman" w:hAnsi="Century Gothic" w:cs="Arial"/>
                <w:b/>
                <w:noProof/>
                <w:sz w:val="20"/>
                <w:szCs w:val="20"/>
              </w:rPr>
            </w:pPr>
            <w:r w:rsidRPr="00626F08">
              <w:rPr>
                <w:rFonts w:ascii="Century Gothic" w:eastAsia="Times New Roman" w:hAnsi="Century Gothic" w:cs="Arial"/>
                <w:b/>
                <w:noProof/>
                <w:sz w:val="20"/>
                <w:szCs w:val="20"/>
              </w:rPr>
              <w:t xml:space="preserve">      </w:t>
            </w:r>
            <w:r w:rsidRPr="00626F08">
              <w:rPr>
                <w:rFonts w:ascii="Century Gothic" w:eastAsia="Times New Roman" w:hAnsi="Century Gothic" w:cs="Arial"/>
                <w:noProof/>
                <w:sz w:val="20"/>
                <w:szCs w:val="20"/>
              </w:rPr>
              <w:drawing>
                <wp:inline distT="0" distB="0" distL="0" distR="0" wp14:anchorId="736163DF" wp14:editId="488D33AD">
                  <wp:extent cx="299677" cy="285115"/>
                  <wp:effectExtent l="0" t="0" r="5715" b="635"/>
                  <wp:docPr id="111" name="Image 111" descr="ico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cono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359" cy="290521"/>
                          </a:xfrm>
                          <a:prstGeom prst="rect">
                            <a:avLst/>
                          </a:prstGeom>
                          <a:noFill/>
                          <a:ln>
                            <a:noFill/>
                          </a:ln>
                        </pic:spPr>
                      </pic:pic>
                    </a:graphicData>
                  </a:graphic>
                </wp:inline>
              </w:drawing>
            </w:r>
          </w:p>
        </w:tc>
        <w:tc>
          <w:tcPr>
            <w:tcW w:w="7343" w:type="dxa"/>
          </w:tcPr>
          <w:p w14:paraId="76C79B12" w14:textId="77777777" w:rsidR="00533222" w:rsidRPr="00626F08" w:rsidRDefault="00533222" w:rsidP="00533222">
            <w:pPr>
              <w:rPr>
                <w:rFonts w:ascii="Century Gothic" w:hAnsi="Century Gothic"/>
              </w:rPr>
            </w:pPr>
            <w:r w:rsidRPr="00626F08">
              <w:rPr>
                <w:rFonts w:ascii="Century Gothic" w:hAnsi="Century Gothic"/>
              </w:rPr>
              <w:t>La liste des fonctionnalités est obligatoire</w:t>
            </w:r>
          </w:p>
        </w:tc>
      </w:tr>
    </w:tbl>
    <w:p w14:paraId="0ABE18C6" w14:textId="77777777" w:rsidR="00533222" w:rsidRPr="00626F08" w:rsidRDefault="00533222" w:rsidP="00533222">
      <w:pPr>
        <w:rPr>
          <w:rFonts w:ascii="Century Gothic" w:eastAsia="Times New Roman" w:hAnsi="Century Gothic"/>
        </w:rPr>
      </w:pPr>
    </w:p>
    <w:p w14:paraId="39C90C3E" w14:textId="6C98248A" w:rsidR="00533222" w:rsidRPr="00626F08" w:rsidRDefault="00533222" w:rsidP="00985C95">
      <w:pPr>
        <w:pStyle w:val="Titre4"/>
        <w:numPr>
          <w:ilvl w:val="1"/>
          <w:numId w:val="8"/>
        </w:numPr>
        <w:spacing w:after="120"/>
        <w:ind w:left="1559" w:hanging="425"/>
      </w:pPr>
      <w:bookmarkStart w:id="38" w:name="_Toc195724108"/>
      <w:r w:rsidRPr="00626F08">
        <w:t>Modification de profil</w:t>
      </w:r>
      <w:bookmarkEnd w:id="38"/>
    </w:p>
    <w:p w14:paraId="70E775B8" w14:textId="4614261F" w:rsidR="00533222" w:rsidRPr="00626F08" w:rsidRDefault="00533222" w:rsidP="00533222">
      <w:pPr>
        <w:rPr>
          <w:rFonts w:ascii="Century Gothic" w:eastAsia="Times New Roman" w:hAnsi="Century Gothic"/>
        </w:rPr>
      </w:pPr>
      <w:r w:rsidRPr="00626F08">
        <w:rPr>
          <w:rFonts w:ascii="Century Gothic" w:eastAsia="Times New Roman" w:hAnsi="Century Gothic"/>
        </w:rPr>
        <w:t>Les profils sont modifiables à tout moment</w:t>
      </w:r>
      <w:r w:rsidR="00477A59" w:rsidRPr="00626F08">
        <w:rPr>
          <w:rFonts w:ascii="Century Gothic" w:eastAsia="Times New Roman" w:hAnsi="Century Gothic"/>
        </w:rPr>
        <w:t>.</w:t>
      </w:r>
    </w:p>
    <w:p w14:paraId="7A9C13D1" w14:textId="7762AD2F" w:rsidR="00533222" w:rsidRPr="00626F08" w:rsidRDefault="00533222" w:rsidP="00985C95">
      <w:pPr>
        <w:pStyle w:val="Titre4"/>
        <w:numPr>
          <w:ilvl w:val="1"/>
          <w:numId w:val="8"/>
        </w:numPr>
        <w:spacing w:after="120"/>
        <w:ind w:left="1559" w:hanging="431"/>
      </w:pPr>
      <w:bookmarkStart w:id="39" w:name="_Toc195724109"/>
      <w:r w:rsidRPr="00626F08">
        <w:t>Suppression de profil</w:t>
      </w:r>
      <w:bookmarkEnd w:id="39"/>
    </w:p>
    <w:p w14:paraId="50B1426B"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Un profil peut être supprimé s’il n’est attribué à aucun utilisateur sur la plateforme. Dans le cas contraire, il est impossible de le supprimer</w:t>
      </w:r>
    </w:p>
    <w:p w14:paraId="3B4DE8B3" w14:textId="61C6B29D" w:rsidR="00533222" w:rsidRPr="00626F08" w:rsidRDefault="00533222" w:rsidP="00985C95">
      <w:pPr>
        <w:pStyle w:val="Titre4"/>
        <w:numPr>
          <w:ilvl w:val="1"/>
          <w:numId w:val="8"/>
        </w:numPr>
        <w:spacing w:after="120"/>
        <w:ind w:left="1559" w:hanging="431"/>
        <w:rPr>
          <w:lang w:val="fr-CI"/>
        </w:rPr>
      </w:pPr>
      <w:bookmarkStart w:id="40" w:name="_Toc195724110"/>
      <w:r w:rsidRPr="00626F08">
        <w:t>Liste des profils</w:t>
      </w:r>
      <w:bookmarkEnd w:id="40"/>
    </w:p>
    <w:p w14:paraId="486DCD54" w14:textId="56AC37CA" w:rsidR="009D29F1" w:rsidRPr="00626F08" w:rsidRDefault="00533222" w:rsidP="00533222">
      <w:pPr>
        <w:rPr>
          <w:rFonts w:ascii="Century Gothic" w:hAnsi="Century Gothic"/>
        </w:rPr>
      </w:pPr>
      <w:r w:rsidRPr="00626F08">
        <w:rPr>
          <w:rFonts w:ascii="Century Gothic" w:hAnsi="Century Gothic"/>
        </w:rPr>
        <w:t>Cette fonctionnalité permet d’afficher la liste des profils. Pour chaque profil donné, le système doit fournir la possibilité de consulter l’ensemble</w:t>
      </w:r>
      <w:r w:rsidR="0099501D" w:rsidRPr="00626F08">
        <w:rPr>
          <w:rFonts w:ascii="Century Gothic" w:hAnsi="Century Gothic"/>
        </w:rPr>
        <w:t xml:space="preserve"> </w:t>
      </w:r>
      <w:r w:rsidRPr="00626F08">
        <w:rPr>
          <w:rFonts w:ascii="Century Gothic" w:hAnsi="Century Gothic"/>
        </w:rPr>
        <w:t>des droits (les fonctionnalités) du profil.</w:t>
      </w:r>
    </w:p>
    <w:p w14:paraId="27E52AC8" w14:textId="77777777" w:rsidR="00B55F91" w:rsidRPr="00626F08" w:rsidRDefault="00B55F91" w:rsidP="00533222">
      <w:pPr>
        <w:rPr>
          <w:rFonts w:ascii="Century Gothic" w:hAnsi="Century Gothic"/>
        </w:rPr>
      </w:pPr>
    </w:p>
    <w:p w14:paraId="2D62A277" w14:textId="6043BB98" w:rsidR="00B55F91" w:rsidRPr="00626F08" w:rsidRDefault="00533222" w:rsidP="00985C95">
      <w:pPr>
        <w:pStyle w:val="Titre3"/>
        <w:numPr>
          <w:ilvl w:val="0"/>
          <w:numId w:val="8"/>
        </w:numPr>
        <w:spacing w:after="240"/>
        <w:ind w:left="851" w:hanging="284"/>
        <w:rPr>
          <w:rFonts w:eastAsia="SimSun"/>
          <w:lang w:bidi="hi-IN"/>
        </w:rPr>
      </w:pPr>
      <w:bookmarkStart w:id="41" w:name="_Toc195724111"/>
      <w:r w:rsidRPr="00626F08">
        <w:rPr>
          <w:rFonts w:eastAsia="SimSun"/>
          <w:lang w:bidi="hi-IN"/>
        </w:rPr>
        <w:t>Gestion des utilisateurs</w:t>
      </w:r>
      <w:bookmarkEnd w:id="41"/>
    </w:p>
    <w:p w14:paraId="5B79C922" w14:textId="14649263" w:rsidR="00BE40FD" w:rsidRPr="00626F08" w:rsidRDefault="00533222" w:rsidP="00533222">
      <w:pPr>
        <w:rPr>
          <w:rFonts w:ascii="Century Gothic" w:eastAsia="Times New Roman" w:hAnsi="Century Gothic"/>
        </w:rPr>
      </w:pPr>
      <w:r w:rsidRPr="00626F08">
        <w:rPr>
          <w:rFonts w:ascii="Century Gothic" w:eastAsia="Times New Roman" w:hAnsi="Century Gothic"/>
        </w:rPr>
        <w:t>Ce module permet la création des futurs utilisateurs de la plateforme.</w:t>
      </w:r>
    </w:p>
    <w:p w14:paraId="04F95454" w14:textId="278CB147" w:rsidR="00533222" w:rsidRPr="00626F08" w:rsidRDefault="00533222" w:rsidP="00533222">
      <w:pPr>
        <w:rPr>
          <w:rFonts w:ascii="Century Gothic" w:eastAsia="Times New Roman" w:hAnsi="Century Gothic"/>
        </w:rPr>
      </w:pPr>
      <w:r w:rsidRPr="00626F08">
        <w:rPr>
          <w:rFonts w:ascii="Century Gothic" w:eastAsia="Times New Roman" w:hAnsi="Century Gothic"/>
        </w:rPr>
        <w:t>L’attribution du profil est une contrainte obligatoire avant la finalisation du processus de création d’un utilisateur.</w:t>
      </w:r>
    </w:p>
    <w:p w14:paraId="6C24C286"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Ci-dessous les fonctionnalités de la gestion des utilisateurs : </w:t>
      </w:r>
    </w:p>
    <w:p w14:paraId="59478EBB" w14:textId="77777777" w:rsidR="00533222" w:rsidRPr="00626F08" w:rsidRDefault="00533222" w:rsidP="00533222">
      <w:pPr>
        <w:spacing w:after="0" w:line="240" w:lineRule="auto"/>
        <w:contextualSpacing/>
        <w:jc w:val="left"/>
        <w:rPr>
          <w:rFonts w:ascii="Century Gothic" w:eastAsia="Times New Roman" w:hAnsi="Century Gothic"/>
          <w:b/>
          <w:bCs/>
          <w:i/>
          <w:iCs/>
          <w:noProof/>
          <w:color w:val="556F7C"/>
          <w:szCs w:val="20"/>
          <w:lang w:eastAsia="en-US" w:bidi="hi-IN"/>
        </w:rPr>
      </w:pPr>
      <w:r w:rsidRPr="00626F08">
        <w:rPr>
          <w:rFonts w:ascii="Century Gothic" w:eastAsia="Times New Roman" w:hAnsi="Century Gothic"/>
          <w:b/>
          <w:bCs/>
          <w:i/>
          <w:iCs/>
          <w:noProof/>
          <w:color w:val="556F7C"/>
          <w:szCs w:val="20"/>
          <w:lang w:eastAsia="en-US" w:bidi="hi-IN"/>
        </w:rPr>
        <w:t>Fonctionnalités</w:t>
      </w:r>
    </w:p>
    <w:p w14:paraId="293B861C" w14:textId="77777777" w:rsidR="00533222" w:rsidRPr="00626F08" w:rsidRDefault="00533222" w:rsidP="00533222">
      <w:pPr>
        <w:spacing w:after="0" w:line="240" w:lineRule="auto"/>
        <w:contextualSpacing/>
        <w:jc w:val="left"/>
        <w:rPr>
          <w:rFonts w:ascii="Century Gothic" w:eastAsia="Times New Roman" w:hAnsi="Century Gothic"/>
          <w:b/>
          <w:bCs/>
          <w:i/>
          <w:iCs/>
          <w:noProof/>
          <w:color w:val="556F7C"/>
          <w:szCs w:val="20"/>
          <w:lang w:eastAsia="en-US" w:bidi="hi-IN"/>
        </w:rPr>
      </w:pPr>
    </w:p>
    <w:tbl>
      <w:tblPr>
        <w:tblStyle w:val="TableauGrille4-Accentuation1"/>
        <w:tblW w:w="0" w:type="auto"/>
        <w:tblLook w:val="0620" w:firstRow="1" w:lastRow="0" w:firstColumn="0" w:lastColumn="0" w:noHBand="1" w:noVBand="1"/>
      </w:tblPr>
      <w:tblGrid>
        <w:gridCol w:w="699"/>
        <w:gridCol w:w="7910"/>
      </w:tblGrid>
      <w:tr w:rsidR="00533222" w:rsidRPr="00626F08" w14:paraId="418784BF" w14:textId="77777777" w:rsidTr="00FE08BD">
        <w:trPr>
          <w:cnfStyle w:val="100000000000" w:firstRow="1" w:lastRow="0" w:firstColumn="0" w:lastColumn="0" w:oddVBand="0" w:evenVBand="0" w:oddHBand="0" w:evenHBand="0" w:firstRowFirstColumn="0" w:firstRowLastColumn="0" w:lastRowFirstColumn="0" w:lastRowLastColumn="0"/>
        </w:trPr>
        <w:tc>
          <w:tcPr>
            <w:tcW w:w="699" w:type="dxa"/>
          </w:tcPr>
          <w:p w14:paraId="6B94A268" w14:textId="77777777" w:rsidR="00533222" w:rsidRPr="00626F08" w:rsidRDefault="00533222" w:rsidP="00533222">
            <w:pPr>
              <w:snapToGrid w:val="0"/>
              <w:spacing w:before="60" w:after="60" w:line="360" w:lineRule="auto"/>
              <w:jc w:val="left"/>
              <w:rPr>
                <w:rFonts w:ascii="Century Gothic" w:hAnsi="Century Gothic"/>
                <w:b w:val="0"/>
                <w:color w:val="FFFFFF"/>
              </w:rPr>
            </w:pPr>
            <w:r w:rsidRPr="00626F08">
              <w:rPr>
                <w:rFonts w:ascii="Century Gothic" w:hAnsi="Century Gothic"/>
                <w:color w:val="FFFFFF"/>
              </w:rPr>
              <w:t>#</w:t>
            </w:r>
          </w:p>
        </w:tc>
        <w:tc>
          <w:tcPr>
            <w:tcW w:w="7910" w:type="dxa"/>
          </w:tcPr>
          <w:p w14:paraId="40275F80" w14:textId="77777777" w:rsidR="00533222" w:rsidRPr="00626F08" w:rsidRDefault="00533222" w:rsidP="00533222">
            <w:pPr>
              <w:spacing w:line="360" w:lineRule="auto"/>
              <w:jc w:val="center"/>
              <w:rPr>
                <w:rFonts w:ascii="Century Gothic" w:hAnsi="Century Gothic"/>
                <w:b w:val="0"/>
                <w:color w:val="FFFFFF"/>
              </w:rPr>
            </w:pPr>
            <w:r w:rsidRPr="00626F08">
              <w:rPr>
                <w:rFonts w:ascii="Century Gothic" w:hAnsi="Century Gothic"/>
                <w:color w:val="FFFFFF"/>
              </w:rPr>
              <w:t>Description</w:t>
            </w:r>
          </w:p>
        </w:tc>
      </w:tr>
      <w:tr w:rsidR="00533222" w:rsidRPr="00626F08" w14:paraId="4D285A75" w14:textId="77777777" w:rsidTr="00FE08BD">
        <w:trPr>
          <w:trHeight w:val="748"/>
        </w:trPr>
        <w:tc>
          <w:tcPr>
            <w:tcW w:w="699" w:type="dxa"/>
          </w:tcPr>
          <w:p w14:paraId="06FC65A9"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F01</w:t>
            </w:r>
          </w:p>
        </w:tc>
        <w:tc>
          <w:tcPr>
            <w:tcW w:w="7910" w:type="dxa"/>
          </w:tcPr>
          <w:p w14:paraId="1BD4C8CE" w14:textId="77777777" w:rsidR="00533222" w:rsidRPr="00626F08" w:rsidRDefault="00533222" w:rsidP="00533222">
            <w:pPr>
              <w:rPr>
                <w:rFonts w:ascii="Century Gothic" w:hAnsi="Century Gothic"/>
              </w:rPr>
            </w:pPr>
            <w:r w:rsidRPr="00626F08">
              <w:rPr>
                <w:rFonts w:ascii="Century Gothic" w:hAnsi="Century Gothic"/>
              </w:rPr>
              <w:t>Création d’utilisateur</w:t>
            </w:r>
          </w:p>
        </w:tc>
      </w:tr>
      <w:tr w:rsidR="00533222" w:rsidRPr="00626F08" w14:paraId="1C574627" w14:textId="77777777" w:rsidTr="00FE08BD">
        <w:trPr>
          <w:trHeight w:val="748"/>
        </w:trPr>
        <w:tc>
          <w:tcPr>
            <w:tcW w:w="699" w:type="dxa"/>
          </w:tcPr>
          <w:p w14:paraId="20230941"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F02</w:t>
            </w:r>
          </w:p>
        </w:tc>
        <w:tc>
          <w:tcPr>
            <w:tcW w:w="7910" w:type="dxa"/>
          </w:tcPr>
          <w:p w14:paraId="7B26D8C7" w14:textId="77777777" w:rsidR="00533222" w:rsidRPr="00626F08" w:rsidRDefault="00533222" w:rsidP="00533222">
            <w:pPr>
              <w:rPr>
                <w:rFonts w:ascii="Century Gothic" w:hAnsi="Century Gothic"/>
              </w:rPr>
            </w:pPr>
            <w:r w:rsidRPr="00626F08">
              <w:rPr>
                <w:rFonts w:ascii="Century Gothic" w:hAnsi="Century Gothic"/>
              </w:rPr>
              <w:t>Modification d’utilisateur</w:t>
            </w:r>
          </w:p>
        </w:tc>
      </w:tr>
      <w:tr w:rsidR="00533222" w:rsidRPr="00626F08" w14:paraId="1FBE2637" w14:textId="77777777" w:rsidTr="00FE08BD">
        <w:trPr>
          <w:trHeight w:val="748"/>
        </w:trPr>
        <w:tc>
          <w:tcPr>
            <w:tcW w:w="699" w:type="dxa"/>
          </w:tcPr>
          <w:p w14:paraId="5B2B0362"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F03</w:t>
            </w:r>
          </w:p>
        </w:tc>
        <w:tc>
          <w:tcPr>
            <w:tcW w:w="7910" w:type="dxa"/>
          </w:tcPr>
          <w:p w14:paraId="1C2DAFCE" w14:textId="77777777" w:rsidR="00533222" w:rsidRPr="00626F08" w:rsidRDefault="00533222" w:rsidP="00533222">
            <w:pPr>
              <w:rPr>
                <w:rFonts w:ascii="Century Gothic" w:hAnsi="Century Gothic"/>
              </w:rPr>
            </w:pPr>
            <w:r w:rsidRPr="00626F08">
              <w:rPr>
                <w:rFonts w:ascii="Century Gothic" w:hAnsi="Century Gothic"/>
              </w:rPr>
              <w:t>Suppression d’utilisateur</w:t>
            </w:r>
          </w:p>
        </w:tc>
      </w:tr>
      <w:tr w:rsidR="00533222" w:rsidRPr="00626F08" w14:paraId="2A8E3899" w14:textId="77777777" w:rsidTr="00FE08BD">
        <w:trPr>
          <w:trHeight w:val="748"/>
        </w:trPr>
        <w:tc>
          <w:tcPr>
            <w:tcW w:w="699" w:type="dxa"/>
          </w:tcPr>
          <w:p w14:paraId="5CCCBE2E"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lastRenderedPageBreak/>
              <w:t>F04</w:t>
            </w:r>
          </w:p>
        </w:tc>
        <w:tc>
          <w:tcPr>
            <w:tcW w:w="7910" w:type="dxa"/>
          </w:tcPr>
          <w:p w14:paraId="35A8DF60" w14:textId="77777777" w:rsidR="00533222" w:rsidRPr="00626F08" w:rsidRDefault="00533222" w:rsidP="00533222">
            <w:pPr>
              <w:rPr>
                <w:rFonts w:ascii="Century Gothic" w:hAnsi="Century Gothic"/>
              </w:rPr>
            </w:pPr>
            <w:r w:rsidRPr="00626F08">
              <w:rPr>
                <w:rFonts w:ascii="Century Gothic" w:hAnsi="Century Gothic"/>
              </w:rPr>
              <w:t>Désactivation/activation d’un utilisateur</w:t>
            </w:r>
          </w:p>
        </w:tc>
      </w:tr>
      <w:tr w:rsidR="00533222" w:rsidRPr="00626F08" w14:paraId="2B3EAEEA" w14:textId="77777777" w:rsidTr="00FE08BD">
        <w:trPr>
          <w:trHeight w:val="748"/>
        </w:trPr>
        <w:tc>
          <w:tcPr>
            <w:tcW w:w="699" w:type="dxa"/>
          </w:tcPr>
          <w:p w14:paraId="2D1E0D71"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F05</w:t>
            </w:r>
          </w:p>
        </w:tc>
        <w:tc>
          <w:tcPr>
            <w:tcW w:w="7910" w:type="dxa"/>
          </w:tcPr>
          <w:p w14:paraId="74F662F1" w14:textId="77777777" w:rsidR="00533222" w:rsidRPr="00626F08" w:rsidRDefault="00533222" w:rsidP="00533222">
            <w:pPr>
              <w:rPr>
                <w:rFonts w:ascii="Century Gothic" w:hAnsi="Century Gothic"/>
              </w:rPr>
            </w:pPr>
            <w:r w:rsidRPr="00626F08">
              <w:rPr>
                <w:rFonts w:ascii="Century Gothic" w:hAnsi="Century Gothic"/>
              </w:rPr>
              <w:t>Attribution du profil à un utilisateur</w:t>
            </w:r>
          </w:p>
        </w:tc>
      </w:tr>
      <w:tr w:rsidR="00533222" w:rsidRPr="00626F08" w14:paraId="17220C56" w14:textId="77777777" w:rsidTr="00FE08BD">
        <w:trPr>
          <w:trHeight w:val="748"/>
        </w:trPr>
        <w:tc>
          <w:tcPr>
            <w:tcW w:w="699" w:type="dxa"/>
          </w:tcPr>
          <w:p w14:paraId="1EC9081F" w14:textId="77777777" w:rsidR="00533222" w:rsidRPr="00626F08" w:rsidRDefault="00533222" w:rsidP="00533222">
            <w:pPr>
              <w:snapToGrid w:val="0"/>
              <w:spacing w:before="60" w:after="60" w:line="36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F06</w:t>
            </w:r>
          </w:p>
        </w:tc>
        <w:tc>
          <w:tcPr>
            <w:tcW w:w="7910" w:type="dxa"/>
          </w:tcPr>
          <w:p w14:paraId="2149612F" w14:textId="77777777" w:rsidR="00533222" w:rsidRPr="00626F08" w:rsidRDefault="00533222" w:rsidP="00533222">
            <w:pPr>
              <w:rPr>
                <w:rFonts w:ascii="Century Gothic" w:hAnsi="Century Gothic"/>
              </w:rPr>
            </w:pPr>
            <w:r w:rsidRPr="00626F08">
              <w:rPr>
                <w:rFonts w:ascii="Century Gothic" w:hAnsi="Century Gothic"/>
              </w:rPr>
              <w:t>Affichage de la liste des utilisateurs</w:t>
            </w:r>
          </w:p>
        </w:tc>
      </w:tr>
    </w:tbl>
    <w:p w14:paraId="2AC79F09" w14:textId="6CBCE2A9" w:rsidR="009D29F1" w:rsidRPr="00626F08" w:rsidRDefault="00533222" w:rsidP="00985C95">
      <w:pPr>
        <w:pStyle w:val="Titre4"/>
        <w:numPr>
          <w:ilvl w:val="1"/>
          <w:numId w:val="8"/>
        </w:numPr>
        <w:tabs>
          <w:tab w:val="left" w:pos="1134"/>
        </w:tabs>
        <w:spacing w:before="360" w:after="120" w:line="360" w:lineRule="auto"/>
        <w:ind w:left="1560"/>
      </w:pPr>
      <w:bookmarkStart w:id="42" w:name="_Toc195724112"/>
      <w:r w:rsidRPr="00626F08">
        <w:t>Création d’un utilisateur</w:t>
      </w:r>
      <w:bookmarkEnd w:id="42"/>
    </w:p>
    <w:p w14:paraId="30375889" w14:textId="718E896C" w:rsidR="006D6591" w:rsidRPr="00626F08" w:rsidRDefault="00533222" w:rsidP="00533222">
      <w:pPr>
        <w:rPr>
          <w:rFonts w:ascii="Century Gothic" w:eastAsia="Times New Roman" w:hAnsi="Century Gothic"/>
        </w:rPr>
      </w:pPr>
      <w:r w:rsidRPr="00626F08">
        <w:rPr>
          <w:rFonts w:ascii="Century Gothic" w:eastAsia="Times New Roman" w:hAnsi="Century Gothic"/>
        </w:rPr>
        <w:t>Sous forme de schéma, le processus permettant d</w:t>
      </w:r>
      <w:r w:rsidR="00D453FC" w:rsidRPr="00626F08">
        <w:rPr>
          <w:rFonts w:ascii="Century Gothic" w:eastAsia="Times New Roman" w:hAnsi="Century Gothic"/>
        </w:rPr>
        <w:t>e créer</w:t>
      </w:r>
      <w:r w:rsidRPr="00626F08">
        <w:rPr>
          <w:rFonts w:ascii="Century Gothic" w:eastAsia="Times New Roman" w:hAnsi="Century Gothic"/>
        </w:rPr>
        <w:t xml:space="preserve"> </w:t>
      </w:r>
      <w:r w:rsidR="00BE40FD" w:rsidRPr="00626F08">
        <w:rPr>
          <w:rFonts w:ascii="Century Gothic" w:eastAsia="Times New Roman" w:hAnsi="Century Gothic"/>
        </w:rPr>
        <w:t>un</w:t>
      </w:r>
      <w:r w:rsidRPr="00626F08">
        <w:rPr>
          <w:rFonts w:ascii="Century Gothic" w:eastAsia="Times New Roman" w:hAnsi="Century Gothic"/>
        </w:rPr>
        <w:t xml:space="preserve"> compte utilisateur : </w:t>
      </w:r>
    </w:p>
    <w:p w14:paraId="46E62C12" w14:textId="55C4FE9D" w:rsidR="006D6591" w:rsidRPr="00626F08" w:rsidRDefault="00785CCF" w:rsidP="00533222">
      <w:pPr>
        <w:rPr>
          <w:rFonts w:ascii="Century Gothic" w:eastAsia="Times New Roman" w:hAnsi="Century Gothic"/>
        </w:rPr>
      </w:pPr>
      <w:r w:rsidRPr="00626F08">
        <w:rPr>
          <w:rFonts w:ascii="Century Gothic" w:eastAsia="Times New Roman" w:hAnsi="Century Gothic"/>
          <w:noProof/>
        </w:rPr>
        <mc:AlternateContent>
          <mc:Choice Requires="wpg">
            <w:drawing>
              <wp:anchor distT="0" distB="0" distL="114300" distR="114300" simplePos="0" relativeHeight="251686912" behindDoc="0" locked="0" layoutInCell="1" allowOverlap="1" wp14:anchorId="13750C74" wp14:editId="3E08FA81">
                <wp:simplePos x="0" y="0"/>
                <wp:positionH relativeFrom="column">
                  <wp:posOffset>-232410</wp:posOffset>
                </wp:positionH>
                <wp:positionV relativeFrom="paragraph">
                  <wp:posOffset>196215</wp:posOffset>
                </wp:positionV>
                <wp:extent cx="6123941" cy="4802680"/>
                <wp:effectExtent l="12700" t="12700" r="10160" b="10795"/>
                <wp:wrapNone/>
                <wp:docPr id="123" name="Groupe 123"/>
                <wp:cNvGraphicFramePr/>
                <a:graphic xmlns:a="http://schemas.openxmlformats.org/drawingml/2006/main">
                  <a:graphicData uri="http://schemas.microsoft.com/office/word/2010/wordprocessingGroup">
                    <wpg:wgp>
                      <wpg:cNvGrpSpPr/>
                      <wpg:grpSpPr>
                        <a:xfrm>
                          <a:off x="0" y="0"/>
                          <a:ext cx="6123941" cy="4802680"/>
                          <a:chOff x="0" y="0"/>
                          <a:chExt cx="6123941" cy="4802680"/>
                        </a:xfrm>
                      </wpg:grpSpPr>
                      <wpg:grpSp>
                        <wpg:cNvPr id="81" name="Groupe 81"/>
                        <wpg:cNvGrpSpPr/>
                        <wpg:grpSpPr>
                          <a:xfrm>
                            <a:off x="0" y="0"/>
                            <a:ext cx="6123941" cy="4802680"/>
                            <a:chOff x="0" y="0"/>
                            <a:chExt cx="6123941" cy="4802680"/>
                          </a:xfrm>
                        </wpg:grpSpPr>
                        <wpg:grpSp>
                          <wpg:cNvPr id="82" name="Groupe 82"/>
                          <wpg:cNvGrpSpPr/>
                          <wpg:grpSpPr>
                            <a:xfrm>
                              <a:off x="0" y="0"/>
                              <a:ext cx="6123941" cy="4802680"/>
                              <a:chOff x="0" y="0"/>
                              <a:chExt cx="6123941" cy="4802680"/>
                            </a:xfrm>
                          </wpg:grpSpPr>
                          <wpg:grpSp>
                            <wpg:cNvPr id="84" name="Groupe 84"/>
                            <wpg:cNvGrpSpPr/>
                            <wpg:grpSpPr>
                              <a:xfrm>
                                <a:off x="0" y="0"/>
                                <a:ext cx="6123941" cy="4802680"/>
                                <a:chOff x="0" y="0"/>
                                <a:chExt cx="6123941" cy="4802680"/>
                              </a:xfrm>
                            </wpg:grpSpPr>
                            <wpg:grpSp>
                              <wpg:cNvPr id="85" name="Groupe 85"/>
                              <wpg:cNvGrpSpPr/>
                              <wpg:grpSpPr>
                                <a:xfrm>
                                  <a:off x="0" y="0"/>
                                  <a:ext cx="6123941" cy="4802680"/>
                                  <a:chOff x="0" y="0"/>
                                  <a:chExt cx="6123941" cy="4802680"/>
                                </a:xfrm>
                              </wpg:grpSpPr>
                              <wps:wsp>
                                <wps:cNvPr id="86" name="Connecteur droit avec flèche 86"/>
                                <wps:cNvCnPr/>
                                <wps:spPr>
                                  <a:xfrm>
                                    <a:off x="3007282" y="3675115"/>
                                    <a:ext cx="0" cy="193040"/>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87" name="Groupe 87"/>
                                <wpg:cNvGrpSpPr/>
                                <wpg:grpSpPr>
                                  <a:xfrm>
                                    <a:off x="0" y="0"/>
                                    <a:ext cx="6123941" cy="4802680"/>
                                    <a:chOff x="0" y="0"/>
                                    <a:chExt cx="6123941" cy="4802680"/>
                                  </a:xfrm>
                                </wpg:grpSpPr>
                                <wpg:grpSp>
                                  <wpg:cNvPr id="88" name="Groupe 88"/>
                                  <wpg:cNvGrpSpPr/>
                                  <wpg:grpSpPr>
                                    <a:xfrm>
                                      <a:off x="0" y="0"/>
                                      <a:ext cx="6123941" cy="4802680"/>
                                      <a:chOff x="0" y="0"/>
                                      <a:chExt cx="6123941" cy="4802680"/>
                                    </a:xfrm>
                                  </wpg:grpSpPr>
                                  <wpg:grpSp>
                                    <wpg:cNvPr id="89" name="Groupe 89"/>
                                    <wpg:cNvGrpSpPr/>
                                    <wpg:grpSpPr>
                                      <a:xfrm>
                                        <a:off x="0" y="0"/>
                                        <a:ext cx="6123941" cy="3674883"/>
                                        <a:chOff x="0" y="0"/>
                                        <a:chExt cx="6123942" cy="3675199"/>
                                      </a:xfrm>
                                    </wpg:grpSpPr>
                                    <wps:wsp>
                                      <wps:cNvPr id="90" name="Connecteur droit avec flèche 90"/>
                                      <wps:cNvCnPr/>
                                      <wps:spPr>
                                        <a:xfrm>
                                          <a:off x="3006246" y="2261679"/>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91" name="Groupe 91"/>
                                      <wpg:cNvGrpSpPr/>
                                      <wpg:grpSpPr>
                                        <a:xfrm>
                                          <a:off x="0" y="0"/>
                                          <a:ext cx="6123942" cy="3675199"/>
                                          <a:chOff x="0" y="0"/>
                                          <a:chExt cx="6123942" cy="3675199"/>
                                        </a:xfrm>
                                      </wpg:grpSpPr>
                                      <wps:wsp>
                                        <wps:cNvPr id="92" name="Rectangle 92"/>
                                        <wps:cNvSpPr/>
                                        <wps:spPr>
                                          <a:xfrm>
                                            <a:off x="2377817" y="3237684"/>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44EA88"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Création du compte de l’utilisateur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3" name="Groupe 93"/>
                                        <wpg:cNvGrpSpPr/>
                                        <wpg:grpSpPr>
                                          <a:xfrm>
                                            <a:off x="0" y="0"/>
                                            <a:ext cx="6123942" cy="3241710"/>
                                            <a:chOff x="0" y="0"/>
                                            <a:chExt cx="6123942" cy="3241710"/>
                                          </a:xfrm>
                                        </wpg:grpSpPr>
                                        <wpg:grpSp>
                                          <wpg:cNvPr id="94" name="Groupe 94"/>
                                          <wpg:cNvGrpSpPr/>
                                          <wpg:grpSpPr>
                                            <a:xfrm>
                                              <a:off x="2544463" y="2452126"/>
                                              <a:ext cx="917575" cy="398145"/>
                                              <a:chOff x="3536" y="-2159426"/>
                                              <a:chExt cx="917762" cy="398705"/>
                                            </a:xfrm>
                                          </wpg:grpSpPr>
                                          <wps:wsp>
                                            <wps:cNvPr id="95" name="Organigramme : Décision 95"/>
                                            <wps:cNvSpPr/>
                                            <wps:spPr>
                                              <a:xfrm>
                                                <a:off x="3536" y="-2159426"/>
                                                <a:ext cx="917762" cy="398705"/>
                                              </a:xfrm>
                                              <a:prstGeom prst="flowChartDecision">
                                                <a:avLst/>
                                              </a:prstGeom>
                                              <a:noFill/>
                                              <a:ln>
                                                <a:solidFill>
                                                  <a:srgbClr val="E4560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E62EDB" w14:textId="77777777" w:rsidR="00CC4D22" w:rsidRPr="004D1B44" w:rsidRDefault="00CC4D22" w:rsidP="006D6591">
                                                  <w:pPr>
                                                    <w:spacing w:after="0" w:line="240" w:lineRule="auto"/>
                                                    <w:rPr>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Rectangle 96"/>
                                            <wps:cNvSpPr/>
                                            <wps:spPr>
                                              <a:xfrm>
                                                <a:off x="147123" y="-2119778"/>
                                                <a:ext cx="703862" cy="3316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A08464" w14:textId="10775DDE" w:rsidR="00CC4D22" w:rsidRDefault="00CC4D22" w:rsidP="006D6591">
                                                  <w:pPr>
                                                    <w:spacing w:after="0" w:line="240" w:lineRule="auto"/>
                                                    <w:rPr>
                                                      <w:color w:val="767171" w:themeColor="background2" w:themeShade="80"/>
                                                      <w:sz w:val="14"/>
                                                      <w:szCs w:val="14"/>
                                                      <w:lang w:val="fr-CI"/>
                                                    </w:rPr>
                                                  </w:pPr>
                                                  <w:r>
                                                    <w:rPr>
                                                      <w:color w:val="767171" w:themeColor="background2" w:themeShade="80"/>
                                                      <w:sz w:val="14"/>
                                                      <w:szCs w:val="14"/>
                                                      <w:lang w:val="fr-CI"/>
                                                    </w:rPr>
                                                    <w:t>Informations</w:t>
                                                  </w:r>
                                                </w:p>
                                                <w:p w14:paraId="2F03BB55" w14:textId="6FD6F7C2" w:rsidR="00CC4D22" w:rsidRPr="0062553A" w:rsidRDefault="00CC4D22" w:rsidP="006D6591">
                                                  <w:pPr>
                                                    <w:spacing w:after="0" w:line="240" w:lineRule="auto"/>
                                                    <w:jc w:val="center"/>
                                                    <w:rPr>
                                                      <w:color w:val="767171" w:themeColor="background2" w:themeShade="80"/>
                                                      <w:sz w:val="24"/>
                                                      <w:szCs w:val="24"/>
                                                      <w:lang w:val="fr-CI"/>
                                                    </w:rPr>
                                                  </w:pPr>
                                                  <w:r>
                                                    <w:rPr>
                                                      <w:color w:val="767171" w:themeColor="background2" w:themeShade="80"/>
                                                      <w:sz w:val="14"/>
                                                      <w:szCs w:val="14"/>
                                                      <w:lang w:val="fr-CI"/>
                                                    </w:rPr>
                                                    <w:t>Correctes ?</w:t>
                                                  </w:r>
                                                </w:p>
                                                <w:p w14:paraId="3D367EE6" w14:textId="77777777" w:rsidR="00CC4D22" w:rsidRDefault="00CC4D22" w:rsidP="006D65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 name="Connecteur droit avec flèche 97"/>
                                          <wps:cNvCnPr/>
                                          <wps:spPr>
                                            <a:xfrm>
                                              <a:off x="3004904" y="2842520"/>
                                              <a:ext cx="1966" cy="399190"/>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Rectangle 98"/>
                                          <wps:cNvSpPr/>
                                          <wps:spPr>
                                            <a:xfrm>
                                              <a:off x="2901790" y="2945131"/>
                                              <a:ext cx="213041" cy="1127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AF2148" w14:textId="77777777" w:rsidR="00CC4D22" w:rsidRPr="00864D50" w:rsidRDefault="00CC4D22" w:rsidP="006D6591">
                                                <w:pPr>
                                                  <w:spacing w:after="0" w:line="240" w:lineRule="auto"/>
                                                  <w:jc w:val="center"/>
                                                  <w:rPr>
                                                    <w:color w:val="767171" w:themeColor="background2" w:themeShade="80"/>
                                                    <w:sz w:val="24"/>
                                                    <w:szCs w:val="24"/>
                                                    <w:lang w:val="fr-CI"/>
                                                  </w:rPr>
                                                </w:pPr>
                                                <w:r w:rsidRPr="00864D50">
                                                  <w:rPr>
                                                    <w:color w:val="767171" w:themeColor="background2" w:themeShade="80"/>
                                                    <w:sz w:val="14"/>
                                                    <w:szCs w:val="14"/>
                                                    <w:lang w:val="fr-CI"/>
                                                  </w:rPr>
                                                  <w:t>Oui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99" name="Groupe 99"/>
                                          <wpg:cNvGrpSpPr/>
                                          <wpg:grpSpPr>
                                            <a:xfrm>
                                              <a:off x="0" y="0"/>
                                              <a:ext cx="6123942" cy="1633262"/>
                                              <a:chOff x="0" y="0"/>
                                              <a:chExt cx="6123942" cy="1633262"/>
                                            </a:xfrm>
                                          </wpg:grpSpPr>
                                          <wps:wsp>
                                            <wps:cNvPr id="100" name="Rectangle 100"/>
                                            <wps:cNvSpPr/>
                                            <wps:spPr>
                                              <a:xfrm>
                                                <a:off x="4507232" y="53675"/>
                                                <a:ext cx="1616710" cy="1281755"/>
                                              </a:xfrm>
                                              <a:prstGeom prst="rect">
                                                <a:avLst/>
                                              </a:prstGeom>
                                              <a:solidFill>
                                                <a:schemeClr val="bg2"/>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9CBE4B" w14:textId="77777777" w:rsidR="00CC4D22" w:rsidRDefault="00CC4D22" w:rsidP="006D6591">
                                                  <w:pPr>
                                                    <w:spacing w:after="0" w:line="240" w:lineRule="auto"/>
                                                    <w:jc w:val="center"/>
                                                    <w:rPr>
                                                      <w:b/>
                                                      <w:bCs/>
                                                      <w:color w:val="767171" w:themeColor="background2" w:themeShade="80"/>
                                                      <w:sz w:val="12"/>
                                                      <w:szCs w:val="12"/>
                                                      <w:u w:val="single"/>
                                                      <w:lang w:val="fr-CI"/>
                                                    </w:rPr>
                                                  </w:pPr>
                                                  <w:r w:rsidRPr="0061410C">
                                                    <w:rPr>
                                                      <w:b/>
                                                      <w:bCs/>
                                                      <w:color w:val="767171" w:themeColor="background2" w:themeShade="80"/>
                                                      <w:sz w:val="12"/>
                                                      <w:szCs w:val="12"/>
                                                      <w:u w:val="single"/>
                                                      <w:lang w:val="fr-CI"/>
                                                    </w:rPr>
                                                    <w:t>Infos à renseigner</w:t>
                                                  </w:r>
                                                </w:p>
                                                <w:p w14:paraId="4B3D15E4" w14:textId="77777777" w:rsidR="00CC4D22" w:rsidRDefault="00CC4D22" w:rsidP="006D6591">
                                                  <w:pPr>
                                                    <w:spacing w:after="0" w:line="240" w:lineRule="auto"/>
                                                    <w:jc w:val="left"/>
                                                    <w:rPr>
                                                      <w:b/>
                                                      <w:bCs/>
                                                      <w:color w:val="767171" w:themeColor="background2" w:themeShade="80"/>
                                                      <w:sz w:val="12"/>
                                                      <w:szCs w:val="12"/>
                                                      <w:u w:val="single"/>
                                                      <w:lang w:val="fr-CI"/>
                                                    </w:rPr>
                                                  </w:pPr>
                                                </w:p>
                                                <w:p w14:paraId="017DB315"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Login</w:t>
                                                  </w:r>
                                                </w:p>
                                                <w:p w14:paraId="4E4BEBA5" w14:textId="77777777" w:rsidR="00CC4D22" w:rsidRPr="00A550EC"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Nom</w:t>
                                                  </w:r>
                                                </w:p>
                                                <w:p w14:paraId="519BE991"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Prénoms</w:t>
                                                  </w:r>
                                                </w:p>
                                                <w:p w14:paraId="655C2FB2"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Adresse mail</w:t>
                                                  </w:r>
                                                </w:p>
                                                <w:p w14:paraId="1C9EBF92"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Numéro de téléphone</w:t>
                                                  </w:r>
                                                </w:p>
                                                <w:p w14:paraId="1127F9D7" w14:textId="14CE38D6"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Fonction</w:t>
                                                  </w:r>
                                                </w:p>
                                                <w:p w14:paraId="45A8709E" w14:textId="5D9DEECF"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Région</w:t>
                                                  </w:r>
                                                </w:p>
                                                <w:p w14:paraId="0EDF5B56" w14:textId="62E66CDB" w:rsidR="00713C05" w:rsidRDefault="00713C05"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Zone</w:t>
                                                  </w:r>
                                                </w:p>
                                                <w:p w14:paraId="69F52A1F" w14:textId="356236BB"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Secteur</w:t>
                                                  </w:r>
                                                </w:p>
                                                <w:p w14:paraId="13DA765C" w14:textId="4FE679C4" w:rsidR="00785CCF" w:rsidRPr="007A2C36" w:rsidRDefault="00785CCF"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Extraction des IMEI (</w:t>
                                                  </w:r>
                                                  <w:proofErr w:type="spellStart"/>
                                                  <w:r>
                                                    <w:rPr>
                                                      <w:color w:val="767171" w:themeColor="background2" w:themeShade="80"/>
                                                      <w:sz w:val="12"/>
                                                      <w:szCs w:val="12"/>
                                                      <w:lang w:val="fr-CI"/>
                                                    </w:rPr>
                                                    <w:t>Checkbox</w:t>
                                                  </w:r>
                                                  <w:proofErr w:type="spellEnd"/>
                                                  <w:r>
                                                    <w:rPr>
                                                      <w:color w:val="767171" w:themeColor="background2" w:themeShade="80"/>
                                                      <w:sz w:val="12"/>
                                                      <w:szCs w:val="12"/>
                                                      <w:lang w:val="fr-CI"/>
                                                    </w:rPr>
                                                    <w:t>)</w:t>
                                                  </w:r>
                                                </w:p>
                                                <w:p w14:paraId="7D5DE776" w14:textId="77777777" w:rsidR="00CC4D22" w:rsidRPr="0061410C" w:rsidRDefault="00CC4D22" w:rsidP="006D6591">
                                                  <w:pPr>
                                                    <w:spacing w:after="0" w:line="240" w:lineRule="auto"/>
                                                    <w:jc w:val="left"/>
                                                    <w:rPr>
                                                      <w:b/>
                                                      <w:bCs/>
                                                      <w:color w:val="767171" w:themeColor="background2" w:themeShade="80"/>
                                                      <w:sz w:val="12"/>
                                                      <w:szCs w:val="12"/>
                                                      <w:lang w:val="fr-CI"/>
                                                    </w:rPr>
                                                  </w:pPr>
                                                </w:p>
                                                <w:p w14:paraId="168591E8" w14:textId="77777777" w:rsidR="00CC4D22" w:rsidRPr="0061410C" w:rsidRDefault="00CC4D22" w:rsidP="006D6591">
                                                  <w:pPr>
                                                    <w:spacing w:after="0" w:line="240" w:lineRule="auto"/>
                                                    <w:jc w:val="left"/>
                                                    <w:rPr>
                                                      <w:b/>
                                                      <w:bCs/>
                                                      <w:color w:val="767171" w:themeColor="background2" w:themeShade="80"/>
                                                      <w:sz w:val="12"/>
                                                      <w:szCs w:val="12"/>
                                                      <w:lang w:val="fr-CI"/>
                                                    </w:rPr>
                                                  </w:pPr>
                                                </w:p>
                                                <w:p w14:paraId="1D3B2476" w14:textId="77777777" w:rsidR="00CC4D22" w:rsidRPr="0061410C" w:rsidRDefault="00CC4D22" w:rsidP="006D6591">
                                                  <w:pPr>
                                                    <w:spacing w:after="0" w:line="240" w:lineRule="auto"/>
                                                    <w:jc w:val="left"/>
                                                    <w:rPr>
                                                      <w:color w:val="767171" w:themeColor="background2" w:themeShade="80"/>
                                                      <w:sz w:val="12"/>
                                                      <w:szCs w:val="12"/>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1" name="Groupe 101"/>
                                            <wpg:cNvGrpSpPr/>
                                            <wpg:grpSpPr>
                                              <a:xfrm>
                                                <a:off x="0" y="0"/>
                                                <a:ext cx="3646927" cy="1633262"/>
                                                <a:chOff x="0" y="0"/>
                                                <a:chExt cx="3646927" cy="1633262"/>
                                              </a:xfrm>
                                            </wpg:grpSpPr>
                                            <wps:wsp>
                                              <wps:cNvPr id="102" name="Organigramme : Terminateur 102"/>
                                              <wps:cNvSpPr/>
                                              <wps:spPr>
                                                <a:xfrm>
                                                  <a:off x="2619783" y="0"/>
                                                  <a:ext cx="829538" cy="340995"/>
                                                </a:xfrm>
                                                <a:prstGeom prst="flowChartTerminator">
                                                  <a:avLst/>
                                                </a:prstGeom>
                                                <a:noFill/>
                                                <a:ln w="22225">
                                                  <a:solidFill>
                                                    <a:srgbClr val="E4560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F278AB" w14:textId="77777777" w:rsidR="00CC4D22" w:rsidRPr="000A7235" w:rsidRDefault="00CC4D22" w:rsidP="006D6591">
                                                    <w:pPr>
                                                      <w:jc w:val="center"/>
                                                      <w:rPr>
                                                        <w:color w:val="767171" w:themeColor="background2" w:themeShade="80"/>
                                                        <w:sz w:val="16"/>
                                                        <w:szCs w:val="16"/>
                                                        <w:lang w:val="fr-CI"/>
                                                      </w:rPr>
                                                    </w:pPr>
                                                    <w:r w:rsidRPr="000A7235">
                                                      <w:rPr>
                                                        <w:color w:val="767171" w:themeColor="background2" w:themeShade="80"/>
                                                        <w:sz w:val="16"/>
                                                        <w:szCs w:val="16"/>
                                                        <w:lang w:val="fr-CI"/>
                                                      </w:rPr>
                                                      <w:t>Début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3" name="Groupe 103"/>
                                              <wpg:cNvGrpSpPr/>
                                              <wpg:grpSpPr>
                                                <a:xfrm>
                                                  <a:off x="0" y="486383"/>
                                                  <a:ext cx="1344735" cy="458136"/>
                                                  <a:chOff x="0" y="0"/>
                                                  <a:chExt cx="1344735" cy="458136"/>
                                                </a:xfrm>
                                              </wpg:grpSpPr>
                                              <wps:wsp>
                                                <wps:cNvPr id="104" name="Ellipse 104"/>
                                                <wps:cNvSpPr/>
                                                <wps:spPr>
                                                  <a:xfrm>
                                                    <a:off x="0" y="9728"/>
                                                    <a:ext cx="1344735" cy="448408"/>
                                                  </a:xfrm>
                                                  <a:prstGeom prst="ellipse">
                                                    <a:avLst/>
                                                  </a:prstGeom>
                                                  <a:noFill/>
                                                  <a:ln w="2222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0BFBA1" w14:textId="77777777" w:rsidR="00CC4D22" w:rsidRPr="00876DE4" w:rsidRDefault="00CC4D22" w:rsidP="006D6591">
                                                      <w:pPr>
                                                        <w:spacing w:after="0" w:line="240" w:lineRule="auto"/>
                                                        <w:jc w:val="center"/>
                                                        <w:rPr>
                                                          <w:color w:val="000000" w:themeColor="text1"/>
                                                          <w:sz w:val="18"/>
                                                          <w:szCs w:val="18"/>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 name="Rectangle 105"/>
                                                <wps:cNvSpPr/>
                                                <wps:spPr>
                                                  <a:xfrm>
                                                    <a:off x="92413" y="0"/>
                                                    <a:ext cx="1213338" cy="38686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C14294" w14:textId="77777777" w:rsidR="00CC4D22" w:rsidRDefault="00CC4D22" w:rsidP="006D6591">
                                                      <w:pPr>
                                                        <w:spacing w:after="0" w:line="240" w:lineRule="auto"/>
                                                        <w:jc w:val="center"/>
                                                        <w:rPr>
                                                          <w:color w:val="FF0000"/>
                                                          <w:u w:val="single"/>
                                                          <w:lang w:val="fr-CI"/>
                                                        </w:rPr>
                                                      </w:pPr>
                                                      <w:r w:rsidRPr="00876DE4">
                                                        <w:rPr>
                                                          <w:color w:val="FF0000"/>
                                                          <w:u w:val="single"/>
                                                          <w:lang w:val="fr-CI"/>
                                                        </w:rPr>
                                                        <w:t>Acteurs</w:t>
                                                      </w:r>
                                                    </w:p>
                                                    <w:p w14:paraId="58240D24" w14:textId="77777777" w:rsidR="00CC4D22" w:rsidRPr="007A2C36" w:rsidRDefault="00CC4D22" w:rsidP="006D6591">
                                                      <w:pPr>
                                                        <w:spacing w:after="0" w:line="240" w:lineRule="auto"/>
                                                        <w:jc w:val="center"/>
                                                        <w:rPr>
                                                          <w:color w:val="767171" w:themeColor="background2" w:themeShade="80"/>
                                                          <w:sz w:val="18"/>
                                                          <w:szCs w:val="18"/>
                                                          <w:lang w:val="fr-CI"/>
                                                        </w:rPr>
                                                      </w:pPr>
                                                      <w:r>
                                                        <w:rPr>
                                                          <w:color w:val="767171" w:themeColor="background2" w:themeShade="80"/>
                                                          <w:sz w:val="18"/>
                                                          <w:szCs w:val="18"/>
                                                          <w:lang w:val="fr-CI"/>
                                                        </w:rPr>
                                                        <w:t>Administrateur BO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6" name="Rectangle 106"/>
                                              <wps:cNvSpPr/>
                                              <wps:spPr>
                                                <a:xfrm>
                                                  <a:off x="2391532" y="563358"/>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91523" w14:textId="77777777" w:rsidR="00CC4D22" w:rsidRPr="00103004" w:rsidRDefault="00CC4D22" w:rsidP="006D6591">
                                                    <w:pPr>
                                                      <w:jc w:val="center"/>
                                                      <w:rPr>
                                                        <w:color w:val="767171" w:themeColor="background2" w:themeShade="80"/>
                                                        <w:sz w:val="16"/>
                                                        <w:szCs w:val="16"/>
                                                        <w:lang w:val="fr-CI"/>
                                                      </w:rPr>
                                                    </w:pPr>
                                                    <w:r>
                                                      <w:rPr>
                                                        <w:color w:val="767171" w:themeColor="background2" w:themeShade="80"/>
                                                        <w:sz w:val="16"/>
                                                        <w:szCs w:val="16"/>
                                                        <w:lang w:val="fr-CI"/>
                                                      </w:rPr>
                                                      <w:t>Saisie des informations de l’utilisateur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Rectangle 108"/>
                                              <wps:cNvSpPr/>
                                              <wps:spPr>
                                                <a:xfrm>
                                                  <a:off x="2387550" y="1195747"/>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4CD19B"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Saisie des informations de connexion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 name="Connecteur droit avec flèche 109"/>
                                              <wps:cNvCnPr/>
                                              <wps:spPr>
                                                <a:xfrm>
                                                  <a:off x="3024762" y="359923"/>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 name="Connecteur droit avec flèche 112"/>
                                              <wps:cNvCnPr/>
                                              <wps:spPr>
                                                <a:xfrm>
                                                  <a:off x="3012335" y="1000928"/>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g:grpSp>
                                  <wps:wsp>
                                    <wps:cNvPr id="114" name="Organigramme : Terminateur 114"/>
                                    <wps:cNvSpPr/>
                                    <wps:spPr>
                                      <a:xfrm>
                                        <a:off x="2698386" y="4506845"/>
                                        <a:ext cx="629920" cy="295835"/>
                                      </a:xfrm>
                                      <a:prstGeom prst="flowChartTerminator">
                                        <a:avLst/>
                                      </a:prstGeom>
                                      <a:noFill/>
                                      <a:ln w="22225">
                                        <a:solidFill>
                                          <a:srgbClr val="E4560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1204BF" w14:textId="77777777" w:rsidR="00CC4D22" w:rsidRPr="000A7235" w:rsidRDefault="00CC4D22" w:rsidP="006D6591">
                                          <w:pPr>
                                            <w:jc w:val="center"/>
                                            <w:rPr>
                                              <w:color w:val="767171" w:themeColor="background2" w:themeShade="80"/>
                                              <w:sz w:val="16"/>
                                              <w:szCs w:val="16"/>
                                              <w:lang w:val="fr-CI"/>
                                            </w:rPr>
                                          </w:pPr>
                                          <w:r w:rsidRPr="000A7235">
                                            <w:rPr>
                                              <w:color w:val="767171" w:themeColor="background2" w:themeShade="80"/>
                                              <w:sz w:val="16"/>
                                              <w:szCs w:val="16"/>
                                              <w:lang w:val="fr-CI"/>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 name="Rectangle 115"/>
                                  <wps:cNvSpPr/>
                                  <wps:spPr>
                                    <a:xfrm>
                                      <a:off x="440675" y="44068"/>
                                      <a:ext cx="518746" cy="4195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B4CDA45" w14:textId="77777777" w:rsidR="00CC4D22" w:rsidRDefault="00CC4D22" w:rsidP="006D6591">
                                        <w:pPr>
                                          <w:jc w:val="center"/>
                                        </w:pPr>
                                        <w:r w:rsidRPr="00A7189C">
                                          <w:rPr>
                                            <w:noProof/>
                                          </w:rPr>
                                          <w:drawing>
                                            <wp:inline distT="0" distB="0" distL="0" distR="0" wp14:anchorId="6E5E5C76" wp14:editId="350DFB13">
                                              <wp:extent cx="288000" cy="288000"/>
                                              <wp:effectExtent l="0" t="0" r="0" b="0"/>
                                              <wp:docPr id="274" name="Image 274"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16" name="Rectangle 116"/>
                              <wps:cNvSpPr/>
                              <wps:spPr>
                                <a:xfrm>
                                  <a:off x="2373330" y="1828800"/>
                                  <a:ext cx="1254760" cy="436880"/>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65EA6E"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Choix du 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 name="Connecteur droit avec flèche 118"/>
                              <wps:cNvCnPr/>
                              <wps:spPr>
                                <a:xfrm>
                                  <a:off x="3004335" y="1633591"/>
                                  <a:ext cx="0" cy="193040"/>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19" name="Connecteur : en angle 119"/>
                            <wps:cNvCnPr/>
                            <wps:spPr>
                              <a:xfrm flipH="1" flipV="1">
                                <a:off x="2386173" y="805665"/>
                                <a:ext cx="148097" cy="1845906"/>
                              </a:xfrm>
                              <a:prstGeom prst="bentConnector3">
                                <a:avLst>
                                  <a:gd name="adj1" fmla="val 250183"/>
                                </a:avLst>
                              </a:prstGeom>
                              <a:ln w="9525">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20" name="Rectangle 120"/>
                          <wps:cNvSpPr/>
                          <wps:spPr>
                            <a:xfrm>
                              <a:off x="2065105" y="1654139"/>
                              <a:ext cx="212716" cy="11238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260C86" w14:textId="77777777" w:rsidR="00CC4D22" w:rsidRPr="00864D50" w:rsidRDefault="00CC4D22" w:rsidP="006D6591">
                                <w:pPr>
                                  <w:spacing w:after="0" w:line="240" w:lineRule="auto"/>
                                  <w:jc w:val="center"/>
                                  <w:rPr>
                                    <w:color w:val="767171" w:themeColor="background2" w:themeShade="80"/>
                                    <w:sz w:val="24"/>
                                    <w:szCs w:val="24"/>
                                    <w:lang w:val="fr-CI"/>
                                  </w:rPr>
                                </w:pPr>
                                <w:r w:rsidRPr="00864D50">
                                  <w:rPr>
                                    <w:color w:val="767171" w:themeColor="background2" w:themeShade="80"/>
                                    <w:sz w:val="14"/>
                                    <w:szCs w:val="14"/>
                                    <w:lang w:val="fr-CI"/>
                                  </w:rPr>
                                  <w:t>Non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s:wsp>
                        <wps:cNvPr id="315" name="Rectangle 315"/>
                        <wps:cNvSpPr/>
                        <wps:spPr>
                          <a:xfrm>
                            <a:off x="2382592" y="3882980"/>
                            <a:ext cx="1250950" cy="44259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FCC254" w14:textId="77777777" w:rsidR="00CC4D22" w:rsidRPr="00103004" w:rsidRDefault="00CC4D22" w:rsidP="006D6591">
                              <w:pPr>
                                <w:spacing w:after="0" w:line="240" w:lineRule="auto"/>
                                <w:jc w:val="center"/>
                                <w:rPr>
                                  <w:color w:val="767171" w:themeColor="background2" w:themeShade="80"/>
                                  <w:sz w:val="16"/>
                                  <w:szCs w:val="16"/>
                                  <w:lang w:val="fr-CI"/>
                                </w:rPr>
                              </w:pPr>
                              <w:r w:rsidRPr="00864D50">
                                <w:rPr>
                                  <w:noProof/>
                                  <w:color w:val="767171" w:themeColor="background2" w:themeShade="80"/>
                                  <w:sz w:val="16"/>
                                  <w:szCs w:val="16"/>
                                  <w:lang w:val="fr-CI"/>
                                </w:rPr>
                                <w:drawing>
                                  <wp:inline distT="0" distB="0" distL="0" distR="0" wp14:anchorId="081C7CF1" wp14:editId="47F1E2B9">
                                    <wp:extent cx="241300" cy="230732"/>
                                    <wp:effectExtent l="0" t="0" r="0" b="0"/>
                                    <wp:docPr id="275"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49110" cy="238200"/>
                                            </a:xfrm>
                                            <a:prstGeom prst="rect">
                                              <a:avLst/>
                                            </a:prstGeom>
                                            <a:noFill/>
                                            <a:ln>
                                              <a:noFill/>
                                            </a:ln>
                                          </pic:spPr>
                                        </pic:pic>
                                      </a:graphicData>
                                    </a:graphic>
                                  </wp:inline>
                                </w:drawing>
                              </w:r>
                              <w:r w:rsidRPr="0090528F">
                                <w:rPr>
                                  <w:color w:val="767171" w:themeColor="background2" w:themeShade="80"/>
                                  <w:sz w:val="16"/>
                                  <w:szCs w:val="16"/>
                                  <w:lang w:val="fr-CI"/>
                                </w:rPr>
                                <w:t xml:space="preserve"> </w:t>
                              </w:r>
                              <w:r w:rsidRPr="0090528F">
                                <w:rPr>
                                  <w:noProof/>
                                  <w:color w:val="767171" w:themeColor="background2" w:themeShade="80"/>
                                  <w:sz w:val="16"/>
                                  <w:szCs w:val="16"/>
                                  <w:lang w:val="fr-CI"/>
                                </w:rPr>
                                <w:drawing>
                                  <wp:inline distT="0" distB="0" distL="0" distR="0" wp14:anchorId="25939D63" wp14:editId="2B09B210">
                                    <wp:extent cx="666750" cy="247650"/>
                                    <wp:effectExtent l="0" t="0" r="0" b="0"/>
                                    <wp:docPr id="27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wpg:wgp>
                  </a:graphicData>
                </a:graphic>
              </wp:anchor>
            </w:drawing>
          </mc:Choice>
          <mc:Fallback>
            <w:pict>
              <v:group w14:anchorId="13750C74" id="Groupe 123" o:spid="_x0000_s1057" style="position:absolute;left:0;text-align:left;margin-left:-18.3pt;margin-top:15.45pt;width:482.2pt;height:378.15pt;z-index:251686912" coordsize="61239,480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">
                <v:group id="Groupe 81" o:spid="_x0000_s1058"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">
                  <v:group id="Groupe 82" o:spid="_x0000_s1059"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">
                    <v:group id="Groupe 84" o:spid="_x0000_s1060"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oR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">
                      <v:group id="Groupe 85" o:spid="_x0000_s1061"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">
                        <v:shape id="Connecteur droit avec flèche 86" o:spid="_x0000_s1062" type="#_x0000_t32" style="position:absolute;left:30072;top:36751;width:0;height:19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" strokecolor="#747070 [1614]" strokeweight=".5pt">
                          <v:stroke endarrow="block" joinstyle="miter"/>
                        </v:shape>
                        <v:group id="Groupe 87" o:spid="_x0000_s1063"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">
                          <v:group id="Groupe 88" o:spid="_x0000_s1064" style="position:absolute;width:61239;height:48026" coordsize="61239,480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">
                            <v:group id="Groupe 89" o:spid="_x0000_s1065" style="position:absolute;width:61239;height:36748" coordsize="61239,36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tWP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">
                              <v:shape id="Connecteur droit avec flèche 90" o:spid="_x0000_s1066" type="#_x0000_t32" style="position:absolute;left:30062;top:22616;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" strokecolor="#747070 [1614]" strokeweight=".5pt">
                                <v:stroke endarrow="block" joinstyle="miter"/>
                              </v:shape>
                              <v:group id="Groupe 91" o:spid="_x0000_s1067" style="position:absolute;width:61239;height:36751" coordsize="61239,367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">
                                <v:rect id="Rectangle 92" o:spid="_x0000_s1068" style="position:absolute;left:23778;top:32376;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" filled="f" strokecolor="#747070 [1614]" strokeweight="1pt">
                                  <v:textbox>
                                    <w:txbxContent>
                                      <w:p w14:paraId="3744EA88"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Création du compte de l’utilisateur</w:t>
                                        </w:r>
                                      </w:p>
                                    </w:txbxContent>
                                  </v:textbox>
                                </v:rect>
                                <v:group id="Groupe 93" o:spid="_x0000_s1069" style="position:absolute;width:61239;height:32417" coordsize="61239,324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">
                                  <v:group id="Groupe 94" o:spid="_x0000_s1070" style="position:absolute;left:25444;top:24521;width:9176;height:3981" coordorigin="35,-21594" coordsize="9177,3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">
                                    <v:shape id="Organigramme : Décision 95" o:spid="_x0000_s1071" type="#_x0000_t110" style="position:absolute;left:35;top:-21594;width:9177;height:39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" filled="f" strokecolor="#e45602" strokeweight="1pt">
                                      <v:textbox>
                                        <w:txbxContent>
                                          <w:p w14:paraId="69E62EDB" w14:textId="77777777" w:rsidR="00CC4D22" w:rsidRPr="004D1B44" w:rsidRDefault="00CC4D22" w:rsidP="006D6591">
                                            <w:pPr>
                                              <w:spacing w:after="0" w:line="240" w:lineRule="auto"/>
                                              <w:rPr>
                                                <w:lang w:val="fr-CI"/>
                                              </w:rPr>
                                            </w:pPr>
                                          </w:p>
                                        </w:txbxContent>
                                      </v:textbox>
                                    </v:shape>
                                    <v:rect id="Rectangle 96" o:spid="_x0000_s1072" style="position:absolute;left:1471;top:-21197;width:7038;height:33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" filled="f" stroked="f" strokeweight="1pt">
                                      <v:textbox>
                                        <w:txbxContent>
                                          <w:p w14:paraId="3EA08464" w14:textId="10775DDE" w:rsidR="00CC4D22" w:rsidRDefault="00CC4D22" w:rsidP="006D6591">
                                            <w:pPr>
                                              <w:spacing w:after="0" w:line="240" w:lineRule="auto"/>
                                              <w:rPr>
                                                <w:color w:val="767171" w:themeColor="background2" w:themeShade="80"/>
                                                <w:sz w:val="14"/>
                                                <w:szCs w:val="14"/>
                                                <w:lang w:val="fr-CI"/>
                                              </w:rPr>
                                            </w:pPr>
                                            <w:r>
                                              <w:rPr>
                                                <w:color w:val="767171" w:themeColor="background2" w:themeShade="80"/>
                                                <w:sz w:val="14"/>
                                                <w:szCs w:val="14"/>
                                                <w:lang w:val="fr-CI"/>
                                              </w:rPr>
                                              <w:t>Informations</w:t>
                                            </w:r>
                                          </w:p>
                                          <w:p w14:paraId="2F03BB55" w14:textId="6FD6F7C2" w:rsidR="00CC4D22" w:rsidRPr="0062553A" w:rsidRDefault="00CC4D22" w:rsidP="006D6591">
                                            <w:pPr>
                                              <w:spacing w:after="0" w:line="240" w:lineRule="auto"/>
                                              <w:jc w:val="center"/>
                                              <w:rPr>
                                                <w:color w:val="767171" w:themeColor="background2" w:themeShade="80"/>
                                                <w:sz w:val="24"/>
                                                <w:szCs w:val="24"/>
                                                <w:lang w:val="fr-CI"/>
                                              </w:rPr>
                                            </w:pPr>
                                            <w:r>
                                              <w:rPr>
                                                <w:color w:val="767171" w:themeColor="background2" w:themeShade="80"/>
                                                <w:sz w:val="14"/>
                                                <w:szCs w:val="14"/>
                                                <w:lang w:val="fr-CI"/>
                                              </w:rPr>
                                              <w:t>Correctes ?</w:t>
                                            </w:r>
                                          </w:p>
                                          <w:p w14:paraId="3D367EE6" w14:textId="77777777" w:rsidR="00CC4D22" w:rsidRDefault="00CC4D22" w:rsidP="006D6591">
                                            <w:pPr>
                                              <w:jc w:val="center"/>
                                            </w:pPr>
                                          </w:p>
                                        </w:txbxContent>
                                      </v:textbox>
                                    </v:rect>
                                  </v:group>
                                  <v:shape id="Connecteur droit avec flèche 97" o:spid="_x0000_s1073" type="#_x0000_t32" style="position:absolute;left:30049;top:28425;width:19;height:399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" strokecolor="#747070 [1614]" strokeweight=".5pt">
                                    <v:stroke endarrow="block" joinstyle="miter"/>
                                  </v:shape>
                                  <v:rect id="Rectangle 98" o:spid="_x0000_s1074" style="position:absolute;left:29017;top:29451;width:2131;height:1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" fillcolor="white [3212]" stroked="f" strokeweight="1pt">
                                    <v:textbox inset="0,0,0,0">
                                      <w:txbxContent>
                                        <w:p w14:paraId="6EAF2148" w14:textId="77777777" w:rsidR="00CC4D22" w:rsidRPr="00864D50" w:rsidRDefault="00CC4D22" w:rsidP="006D6591">
                                          <w:pPr>
                                            <w:spacing w:after="0" w:line="240" w:lineRule="auto"/>
                                            <w:jc w:val="center"/>
                                            <w:rPr>
                                              <w:color w:val="767171" w:themeColor="background2" w:themeShade="80"/>
                                              <w:sz w:val="24"/>
                                              <w:szCs w:val="24"/>
                                              <w:lang w:val="fr-CI"/>
                                            </w:rPr>
                                          </w:pPr>
                                          <w:r w:rsidRPr="00864D50">
                                            <w:rPr>
                                              <w:color w:val="767171" w:themeColor="background2" w:themeShade="80"/>
                                              <w:sz w:val="14"/>
                                              <w:szCs w:val="14"/>
                                              <w:lang w:val="fr-CI"/>
                                            </w:rPr>
                                            <w:t>Oui</w:t>
                                          </w:r>
                                        </w:p>
                                      </w:txbxContent>
                                    </v:textbox>
                                  </v:rect>
                                  <v:group id="Groupe 99" o:spid="_x0000_s1075" style="position:absolute;width:61239;height:16332" coordsize="61239,16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N0NSyAAAAOA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">
                                    <v:rect id="Rectangle 100" o:spid="_x0000_s1076" style="position:absolute;left:45072;top:536;width:16167;height:128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" fillcolor="#e7e6e6 [3214]" strokecolor="#5b9bd5 [3204]" strokeweight="1pt">
                                      <v:textbox>
                                        <w:txbxContent>
                                          <w:p w14:paraId="4F9CBE4B" w14:textId="77777777" w:rsidR="00CC4D22" w:rsidRDefault="00CC4D22" w:rsidP="006D6591">
                                            <w:pPr>
                                              <w:spacing w:after="0" w:line="240" w:lineRule="auto"/>
                                              <w:jc w:val="center"/>
                                              <w:rPr>
                                                <w:b/>
                                                <w:bCs/>
                                                <w:color w:val="767171" w:themeColor="background2" w:themeShade="80"/>
                                                <w:sz w:val="12"/>
                                                <w:szCs w:val="12"/>
                                                <w:u w:val="single"/>
                                                <w:lang w:val="fr-CI"/>
                                              </w:rPr>
                                            </w:pPr>
                                            <w:r w:rsidRPr="0061410C">
                                              <w:rPr>
                                                <w:b/>
                                                <w:bCs/>
                                                <w:color w:val="767171" w:themeColor="background2" w:themeShade="80"/>
                                                <w:sz w:val="12"/>
                                                <w:szCs w:val="12"/>
                                                <w:u w:val="single"/>
                                                <w:lang w:val="fr-CI"/>
                                              </w:rPr>
                                              <w:t>Infos à renseigner</w:t>
                                            </w:r>
                                          </w:p>
                                          <w:p w14:paraId="4B3D15E4" w14:textId="77777777" w:rsidR="00CC4D22" w:rsidRDefault="00CC4D22" w:rsidP="006D6591">
                                            <w:pPr>
                                              <w:spacing w:after="0" w:line="240" w:lineRule="auto"/>
                                              <w:jc w:val="left"/>
                                              <w:rPr>
                                                <w:b/>
                                                <w:bCs/>
                                                <w:color w:val="767171" w:themeColor="background2" w:themeShade="80"/>
                                                <w:sz w:val="12"/>
                                                <w:szCs w:val="12"/>
                                                <w:u w:val="single"/>
                                                <w:lang w:val="fr-CI"/>
                                              </w:rPr>
                                            </w:pPr>
                                          </w:p>
                                          <w:p w14:paraId="017DB315"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Login</w:t>
                                            </w:r>
                                          </w:p>
                                          <w:p w14:paraId="4E4BEBA5" w14:textId="77777777" w:rsidR="00CC4D22" w:rsidRPr="00A550EC"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Nom</w:t>
                                            </w:r>
                                          </w:p>
                                          <w:p w14:paraId="519BE991"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Prénoms</w:t>
                                            </w:r>
                                          </w:p>
                                          <w:p w14:paraId="655C2FB2"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Adresse mail</w:t>
                                            </w:r>
                                          </w:p>
                                          <w:p w14:paraId="1C9EBF92" w14:textId="77777777" w:rsidR="00CC4D22"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Numéro de téléphone</w:t>
                                            </w:r>
                                          </w:p>
                                          <w:p w14:paraId="1127F9D7" w14:textId="14CE38D6"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Fonction</w:t>
                                            </w:r>
                                          </w:p>
                                          <w:p w14:paraId="45A8709E" w14:textId="5D9DEECF"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Région</w:t>
                                            </w:r>
                                          </w:p>
                                          <w:p w14:paraId="0EDF5B56" w14:textId="62E66CDB" w:rsidR="00713C05" w:rsidRDefault="00713C05"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Zone</w:t>
                                            </w:r>
                                          </w:p>
                                          <w:p w14:paraId="69F52A1F" w14:textId="356236BB" w:rsidR="00CC4D22" w:rsidRDefault="002F4191"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Secteur</w:t>
                                            </w:r>
                                          </w:p>
                                          <w:p w14:paraId="13DA765C" w14:textId="4FE679C4" w:rsidR="00785CCF" w:rsidRPr="007A2C36" w:rsidRDefault="00785CCF"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Extraction des IMEI (</w:t>
                                            </w:r>
                                            <w:proofErr w:type="spellStart"/>
                                            <w:r>
                                              <w:rPr>
                                                <w:color w:val="767171" w:themeColor="background2" w:themeShade="80"/>
                                                <w:sz w:val="12"/>
                                                <w:szCs w:val="12"/>
                                                <w:lang w:val="fr-CI"/>
                                              </w:rPr>
                                              <w:t>Checkbox</w:t>
                                            </w:r>
                                            <w:proofErr w:type="spellEnd"/>
                                            <w:r>
                                              <w:rPr>
                                                <w:color w:val="767171" w:themeColor="background2" w:themeShade="80"/>
                                                <w:sz w:val="12"/>
                                                <w:szCs w:val="12"/>
                                                <w:lang w:val="fr-CI"/>
                                              </w:rPr>
                                              <w:t>)</w:t>
                                            </w:r>
                                          </w:p>
                                          <w:p w14:paraId="7D5DE776" w14:textId="77777777" w:rsidR="00CC4D22" w:rsidRPr="0061410C" w:rsidRDefault="00CC4D22" w:rsidP="006D6591">
                                            <w:pPr>
                                              <w:spacing w:after="0" w:line="240" w:lineRule="auto"/>
                                              <w:jc w:val="left"/>
                                              <w:rPr>
                                                <w:b/>
                                                <w:bCs/>
                                                <w:color w:val="767171" w:themeColor="background2" w:themeShade="80"/>
                                                <w:sz w:val="12"/>
                                                <w:szCs w:val="12"/>
                                                <w:lang w:val="fr-CI"/>
                                              </w:rPr>
                                            </w:pPr>
                                          </w:p>
                                          <w:p w14:paraId="168591E8" w14:textId="77777777" w:rsidR="00CC4D22" w:rsidRPr="0061410C" w:rsidRDefault="00CC4D22" w:rsidP="006D6591">
                                            <w:pPr>
                                              <w:spacing w:after="0" w:line="240" w:lineRule="auto"/>
                                              <w:jc w:val="left"/>
                                              <w:rPr>
                                                <w:b/>
                                                <w:bCs/>
                                                <w:color w:val="767171" w:themeColor="background2" w:themeShade="80"/>
                                                <w:sz w:val="12"/>
                                                <w:szCs w:val="12"/>
                                                <w:lang w:val="fr-CI"/>
                                              </w:rPr>
                                            </w:pPr>
                                          </w:p>
                                          <w:p w14:paraId="1D3B2476" w14:textId="77777777" w:rsidR="00CC4D22" w:rsidRPr="0061410C" w:rsidRDefault="00CC4D22" w:rsidP="006D6591">
                                            <w:pPr>
                                              <w:spacing w:after="0" w:line="240" w:lineRule="auto"/>
                                              <w:jc w:val="left"/>
                                              <w:rPr>
                                                <w:color w:val="767171" w:themeColor="background2" w:themeShade="80"/>
                                                <w:sz w:val="12"/>
                                                <w:szCs w:val="12"/>
                                                <w:lang w:val="fr-CI"/>
                                              </w:rPr>
                                            </w:pPr>
                                          </w:p>
                                        </w:txbxContent>
                                      </v:textbox>
                                    </v:rect>
                                    <v:group id="Groupe 101" o:spid="_x0000_s1077" style="position:absolute;width:36469;height:16332" coordsize="36469,163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">
                                      <v:shape id="Organigramme : Terminateur 102" o:spid="_x0000_s1078" type="#_x0000_t116" style="position:absolute;left:26197;width:8296;height:3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" filled="f" strokecolor="#e45602" strokeweight="1.75pt">
                                        <v:textbox>
                                          <w:txbxContent>
                                            <w:p w14:paraId="00F278AB" w14:textId="77777777" w:rsidR="00CC4D22" w:rsidRPr="000A7235" w:rsidRDefault="00CC4D22" w:rsidP="006D6591">
                                              <w:pPr>
                                                <w:jc w:val="center"/>
                                                <w:rPr>
                                                  <w:color w:val="767171" w:themeColor="background2" w:themeShade="80"/>
                                                  <w:sz w:val="16"/>
                                                  <w:szCs w:val="16"/>
                                                  <w:lang w:val="fr-CI"/>
                                                </w:rPr>
                                              </w:pPr>
                                              <w:r w:rsidRPr="000A7235">
                                                <w:rPr>
                                                  <w:color w:val="767171" w:themeColor="background2" w:themeShade="80"/>
                                                  <w:sz w:val="16"/>
                                                  <w:szCs w:val="16"/>
                                                  <w:lang w:val="fr-CI"/>
                                                </w:rPr>
                                                <w:t>Début</w:t>
                                              </w:r>
                                            </w:p>
                                          </w:txbxContent>
                                        </v:textbox>
                                      </v:shape>
                                      <v:group id="Groupe 103" o:spid="_x0000_s1079" style="position:absolute;top:4863;width:13447;height:4582" coordsize="13447,45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oval id="Ellipse 104" o:spid="_x0000_s1080" style="position:absolute;top:97;width:13447;height:44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" filled="f" strokecolor="#7f7f7f [1612]" strokeweight="1.75pt">
                                          <v:stroke joinstyle="miter"/>
                                          <v:textbox>
                                            <w:txbxContent>
                                              <w:p w14:paraId="710BFBA1" w14:textId="77777777" w:rsidR="00CC4D22" w:rsidRPr="00876DE4" w:rsidRDefault="00CC4D22" w:rsidP="006D6591">
                                                <w:pPr>
                                                  <w:spacing w:after="0" w:line="240" w:lineRule="auto"/>
                                                  <w:jc w:val="center"/>
                                                  <w:rPr>
                                                    <w:color w:val="000000" w:themeColor="text1"/>
                                                    <w:sz w:val="18"/>
                                                    <w:szCs w:val="18"/>
                                                    <w:lang w:val="fr-CI"/>
                                                  </w:rPr>
                                                </w:pPr>
                                              </w:p>
                                            </w:txbxContent>
                                          </v:textbox>
                                        </v:oval>
                                        <v:rect id="Rectangle 105" o:spid="_x0000_s1081" style="position:absolute;left:924;width:12133;height:3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" filled="f" stroked="f" strokeweight="1pt">
                                          <v:textbox>
                                            <w:txbxContent>
                                              <w:p w14:paraId="73C14294" w14:textId="77777777" w:rsidR="00CC4D22" w:rsidRDefault="00CC4D22" w:rsidP="006D6591">
                                                <w:pPr>
                                                  <w:spacing w:after="0" w:line="240" w:lineRule="auto"/>
                                                  <w:jc w:val="center"/>
                                                  <w:rPr>
                                                    <w:color w:val="FF0000"/>
                                                    <w:u w:val="single"/>
                                                    <w:lang w:val="fr-CI"/>
                                                  </w:rPr>
                                                </w:pPr>
                                                <w:r w:rsidRPr="00876DE4">
                                                  <w:rPr>
                                                    <w:color w:val="FF0000"/>
                                                    <w:u w:val="single"/>
                                                    <w:lang w:val="fr-CI"/>
                                                  </w:rPr>
                                                  <w:t>Acteurs</w:t>
                                                </w:r>
                                              </w:p>
                                              <w:p w14:paraId="58240D24" w14:textId="77777777" w:rsidR="00CC4D22" w:rsidRPr="007A2C36" w:rsidRDefault="00CC4D22" w:rsidP="006D6591">
                                                <w:pPr>
                                                  <w:spacing w:after="0" w:line="240" w:lineRule="auto"/>
                                                  <w:jc w:val="center"/>
                                                  <w:rPr>
                                                    <w:color w:val="767171" w:themeColor="background2" w:themeShade="80"/>
                                                    <w:sz w:val="18"/>
                                                    <w:szCs w:val="18"/>
                                                    <w:lang w:val="fr-CI"/>
                                                  </w:rPr>
                                                </w:pPr>
                                                <w:r>
                                                  <w:rPr>
                                                    <w:color w:val="767171" w:themeColor="background2" w:themeShade="80"/>
                                                    <w:sz w:val="18"/>
                                                    <w:szCs w:val="18"/>
                                                    <w:lang w:val="fr-CI"/>
                                                  </w:rPr>
                                                  <w:t>Administrateur BO</w:t>
                                                </w:r>
                                              </w:p>
                                            </w:txbxContent>
                                          </v:textbox>
                                        </v:rect>
                                      </v:group>
                                      <v:rect id="Rectangle 106" o:spid="_x0000_s1082" style="position:absolute;left:23915;top:5633;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" filled="f" strokecolor="#747070 [1614]" strokeweight="1pt">
                                        <v:textbox>
                                          <w:txbxContent>
                                            <w:p w14:paraId="7A191523" w14:textId="77777777" w:rsidR="00CC4D22" w:rsidRPr="00103004" w:rsidRDefault="00CC4D22" w:rsidP="006D6591">
                                              <w:pPr>
                                                <w:jc w:val="center"/>
                                                <w:rPr>
                                                  <w:color w:val="767171" w:themeColor="background2" w:themeShade="80"/>
                                                  <w:sz w:val="16"/>
                                                  <w:szCs w:val="16"/>
                                                  <w:lang w:val="fr-CI"/>
                                                </w:rPr>
                                              </w:pPr>
                                              <w:r>
                                                <w:rPr>
                                                  <w:color w:val="767171" w:themeColor="background2" w:themeShade="80"/>
                                                  <w:sz w:val="16"/>
                                                  <w:szCs w:val="16"/>
                                                  <w:lang w:val="fr-CI"/>
                                                </w:rPr>
                                                <w:t>Saisie des informations de l’utilisateur</w:t>
                                              </w:r>
                                            </w:p>
                                          </w:txbxContent>
                                        </v:textbox>
                                      </v:rect>
                                      <v:rect id="Rectangle 108" o:spid="_x0000_s1083" style="position:absolute;left:23875;top:11957;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" filled="f" strokecolor="#747070 [1614]" strokeweight="1pt">
                                        <v:textbox>
                                          <w:txbxContent>
                                            <w:p w14:paraId="2F4CD19B"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Saisie des informations de connexion</w:t>
                                              </w:r>
                                            </w:p>
                                          </w:txbxContent>
                                        </v:textbox>
                                      </v:rect>
                                      <v:shape id="Connecteur droit avec flèche 109" o:spid="_x0000_s1084" type="#_x0000_t32" style="position:absolute;left:30247;top:3599;width:0;height:193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" strokecolor="#747070 [1614]" strokeweight=".5pt">
                                        <v:stroke endarrow="block" joinstyle="miter"/>
                                      </v:shape>
                                      <v:shape id="Connecteur droit avec flèche 112" o:spid="_x0000_s1085" type="#_x0000_t32" style="position:absolute;left:30123;top:10009;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" strokecolor="#747070 [1614]" strokeweight=".5pt">
                                        <v:stroke endarrow="block" joinstyle="miter"/>
                                      </v:shape>
                                    </v:group>
                                  </v:group>
                                </v:group>
                              </v:group>
                            </v:group>
                            <v:shape id="Organigramme : Terminateur 114" o:spid="_x0000_s1086" type="#_x0000_t116" style="position:absolute;left:26983;top:45068;width:6300;height:29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" filled="f" strokecolor="#e45602" strokeweight="1.75pt">
                              <v:textbox>
                                <w:txbxContent>
                                  <w:p w14:paraId="311204BF" w14:textId="77777777" w:rsidR="00CC4D22" w:rsidRPr="000A7235" w:rsidRDefault="00CC4D22" w:rsidP="006D6591">
                                    <w:pPr>
                                      <w:jc w:val="center"/>
                                      <w:rPr>
                                        <w:color w:val="767171" w:themeColor="background2" w:themeShade="80"/>
                                        <w:sz w:val="16"/>
                                        <w:szCs w:val="16"/>
                                        <w:lang w:val="fr-CI"/>
                                      </w:rPr>
                                    </w:pPr>
                                    <w:r w:rsidRPr="000A7235">
                                      <w:rPr>
                                        <w:color w:val="767171" w:themeColor="background2" w:themeShade="80"/>
                                        <w:sz w:val="16"/>
                                        <w:szCs w:val="16"/>
                                        <w:lang w:val="fr-CI"/>
                                      </w:rPr>
                                      <w:t>Fin</w:t>
                                    </w:r>
                                  </w:p>
                                </w:txbxContent>
                              </v:textbox>
                            </v:shape>
                          </v:group>
                          <v:rect id="Rectangle 115" o:spid="_x0000_s1087" style="position:absolute;left:4406;top:440;width:5188;height:4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" filled="f" stroked="f" strokeweight="1pt">
                            <v:textbox>
                              <w:txbxContent>
                                <w:p w14:paraId="1B4CDA45" w14:textId="77777777" w:rsidR="00CC4D22" w:rsidRDefault="00CC4D22" w:rsidP="006D6591">
                                  <w:pPr>
                                    <w:jc w:val="center"/>
                                  </w:pPr>
                                  <w:r w:rsidRPr="00A7189C">
                                    <w:rPr>
                                      <w:noProof/>
                                    </w:rPr>
                                    <w:drawing>
                                      <wp:inline distT="0" distB="0" distL="0" distR="0" wp14:anchorId="6E5E5C76" wp14:editId="350DFB13">
                                        <wp:extent cx="288000" cy="288000"/>
                                        <wp:effectExtent l="0" t="0" r="0" b="0"/>
                                        <wp:docPr id="274" name="Image 274"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v:textbox>
                          </v:rect>
                        </v:group>
                      </v:group>
                      <v:rect id="Rectangle 116" o:spid="_x0000_s1088" style="position:absolute;left:23733;top:18288;width:12547;height:43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" filled="f" strokecolor="#747070 [1614]" strokeweight="1pt">
                        <v:textbox>
                          <w:txbxContent>
                            <w:p w14:paraId="7465EA6E" w14:textId="77777777" w:rsidR="00CC4D22" w:rsidRPr="00103004" w:rsidRDefault="00CC4D22" w:rsidP="006D6591">
                              <w:pPr>
                                <w:spacing w:after="0" w:line="240" w:lineRule="auto"/>
                                <w:jc w:val="center"/>
                                <w:rPr>
                                  <w:color w:val="767171" w:themeColor="background2" w:themeShade="80"/>
                                  <w:sz w:val="16"/>
                                  <w:szCs w:val="16"/>
                                  <w:lang w:val="fr-CI"/>
                                </w:rPr>
                              </w:pPr>
                              <w:r>
                                <w:rPr>
                                  <w:color w:val="767171" w:themeColor="background2" w:themeShade="80"/>
                                  <w:sz w:val="16"/>
                                  <w:szCs w:val="16"/>
                                  <w:lang w:val="fr-CI"/>
                                </w:rPr>
                                <w:t>Choix du profil</w:t>
                              </w:r>
                            </w:p>
                          </w:txbxContent>
                        </v:textbox>
                      </v:rect>
                      <v:shape id="Connecteur droit avec flèche 118" o:spid="_x0000_s1089" type="#_x0000_t32" style="position:absolute;left:30043;top:16335;width:0;height:193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" strokecolor="#747070 [1614]" strokeweight=".5pt">
                        <v:stroke endarrow="block" joinstyle="miter"/>
                      </v:shape>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119" o:spid="_x0000_s1090" type="#_x0000_t34" style="position:absolute;left:23861;top:8056;width:1481;height:18459;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" adj="54040" strokecolor="#747070 [1614]">
                      <v:stroke endarrow="block"/>
                    </v:shape>
                  </v:group>
                  <v:rect id="Rectangle 120" o:spid="_x0000_s1091" style="position:absolute;left:20651;top:16541;width:2127;height:1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" fillcolor="white [3212]" stroked="f" strokeweight="1pt">
                    <v:textbox inset="0,0,0,0">
                      <w:txbxContent>
                        <w:p w14:paraId="0C260C86" w14:textId="77777777" w:rsidR="00CC4D22" w:rsidRPr="00864D50" w:rsidRDefault="00CC4D22" w:rsidP="006D6591">
                          <w:pPr>
                            <w:spacing w:after="0" w:line="240" w:lineRule="auto"/>
                            <w:jc w:val="center"/>
                            <w:rPr>
                              <w:color w:val="767171" w:themeColor="background2" w:themeShade="80"/>
                              <w:sz w:val="24"/>
                              <w:szCs w:val="24"/>
                              <w:lang w:val="fr-CI"/>
                            </w:rPr>
                          </w:pPr>
                          <w:r w:rsidRPr="00864D50">
                            <w:rPr>
                              <w:color w:val="767171" w:themeColor="background2" w:themeShade="80"/>
                              <w:sz w:val="14"/>
                              <w:szCs w:val="14"/>
                              <w:lang w:val="fr-CI"/>
                            </w:rPr>
                            <w:t>Non</w:t>
                          </w:r>
                        </w:p>
                      </w:txbxContent>
                    </v:textbox>
                  </v:rect>
                </v:group>
                <v:rect id="Rectangle 315" o:spid="_x0000_s1092" style="position:absolute;left:23825;top:38829;width:12510;height:442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" filled="f" strokecolor="#747070 [1614]" strokeweight="1pt">
                  <v:textbox inset="0,,0">
                    <w:txbxContent>
                      <w:p w14:paraId="37FCC254" w14:textId="77777777" w:rsidR="00CC4D22" w:rsidRPr="00103004" w:rsidRDefault="00CC4D22" w:rsidP="006D6591">
                        <w:pPr>
                          <w:spacing w:after="0" w:line="240" w:lineRule="auto"/>
                          <w:jc w:val="center"/>
                          <w:rPr>
                            <w:color w:val="767171" w:themeColor="background2" w:themeShade="80"/>
                            <w:sz w:val="16"/>
                            <w:szCs w:val="16"/>
                            <w:lang w:val="fr-CI"/>
                          </w:rPr>
                        </w:pPr>
                        <w:r w:rsidRPr="00864D50">
                          <w:rPr>
                            <w:noProof/>
                            <w:color w:val="767171" w:themeColor="background2" w:themeShade="80"/>
                            <w:sz w:val="16"/>
                            <w:szCs w:val="16"/>
                            <w:lang w:val="fr-CI"/>
                          </w:rPr>
                          <w:drawing>
                            <wp:inline distT="0" distB="0" distL="0" distR="0" wp14:anchorId="081C7CF1" wp14:editId="47F1E2B9">
                              <wp:extent cx="241300" cy="230732"/>
                              <wp:effectExtent l="0" t="0" r="0" b="0"/>
                              <wp:docPr id="275" name="Imag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49110" cy="238200"/>
                                      </a:xfrm>
                                      <a:prstGeom prst="rect">
                                        <a:avLst/>
                                      </a:prstGeom>
                                      <a:noFill/>
                                      <a:ln>
                                        <a:noFill/>
                                      </a:ln>
                                    </pic:spPr>
                                  </pic:pic>
                                </a:graphicData>
                              </a:graphic>
                            </wp:inline>
                          </w:drawing>
                        </w:r>
                        <w:r w:rsidRPr="0090528F">
                          <w:rPr>
                            <w:color w:val="767171" w:themeColor="background2" w:themeShade="80"/>
                            <w:sz w:val="16"/>
                            <w:szCs w:val="16"/>
                            <w:lang w:val="fr-CI"/>
                          </w:rPr>
                          <w:t xml:space="preserve"> </w:t>
                        </w:r>
                        <w:r w:rsidRPr="0090528F">
                          <w:rPr>
                            <w:noProof/>
                            <w:color w:val="767171" w:themeColor="background2" w:themeShade="80"/>
                            <w:sz w:val="16"/>
                            <w:szCs w:val="16"/>
                            <w:lang w:val="fr-CI"/>
                          </w:rPr>
                          <w:drawing>
                            <wp:inline distT="0" distB="0" distL="0" distR="0" wp14:anchorId="25939D63" wp14:editId="2B09B210">
                              <wp:extent cx="666750" cy="247650"/>
                              <wp:effectExtent l="0" t="0" r="0" b="0"/>
                              <wp:docPr id="276" name="Imag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p>
                    </w:txbxContent>
                  </v:textbox>
                </v:rect>
              </v:group>
            </w:pict>
          </mc:Fallback>
        </mc:AlternateContent>
      </w:r>
    </w:p>
    <w:p w14:paraId="2E97E210" w14:textId="13C84E44" w:rsidR="006D6591" w:rsidRPr="00626F08" w:rsidRDefault="006D6591" w:rsidP="00533222">
      <w:pPr>
        <w:rPr>
          <w:rFonts w:ascii="Century Gothic" w:eastAsia="Times New Roman" w:hAnsi="Century Gothic"/>
        </w:rPr>
      </w:pPr>
    </w:p>
    <w:p w14:paraId="066F4100" w14:textId="751D5C9C" w:rsidR="006D6591" w:rsidRPr="00626F08" w:rsidRDefault="006D6591" w:rsidP="00533222">
      <w:pPr>
        <w:rPr>
          <w:rFonts w:ascii="Century Gothic" w:eastAsia="Times New Roman" w:hAnsi="Century Gothic"/>
        </w:rPr>
      </w:pPr>
    </w:p>
    <w:p w14:paraId="0276D50C" w14:textId="23D7D0F4" w:rsidR="006D6591" w:rsidRPr="00626F08" w:rsidRDefault="006D6591" w:rsidP="00533222">
      <w:pPr>
        <w:rPr>
          <w:rFonts w:ascii="Century Gothic" w:eastAsia="Times New Roman" w:hAnsi="Century Gothic"/>
        </w:rPr>
      </w:pPr>
    </w:p>
    <w:p w14:paraId="2977DED6" w14:textId="76AC7914" w:rsidR="006D6591" w:rsidRPr="00626F08" w:rsidRDefault="006D6591" w:rsidP="00533222">
      <w:pPr>
        <w:rPr>
          <w:rFonts w:ascii="Century Gothic" w:eastAsia="Times New Roman" w:hAnsi="Century Gothic"/>
        </w:rPr>
      </w:pPr>
    </w:p>
    <w:p w14:paraId="51ADDD17" w14:textId="160799B1" w:rsidR="006D6591" w:rsidRPr="00626F08" w:rsidRDefault="006D6591" w:rsidP="00533222">
      <w:pPr>
        <w:rPr>
          <w:rFonts w:ascii="Century Gothic" w:eastAsia="Times New Roman" w:hAnsi="Century Gothic"/>
        </w:rPr>
      </w:pPr>
    </w:p>
    <w:p w14:paraId="3C9FE914" w14:textId="5DBD6C92" w:rsidR="006D6591" w:rsidRPr="00626F08" w:rsidRDefault="006D6591" w:rsidP="00533222">
      <w:pPr>
        <w:rPr>
          <w:rFonts w:ascii="Century Gothic" w:eastAsia="Times New Roman" w:hAnsi="Century Gothic"/>
        </w:rPr>
      </w:pPr>
    </w:p>
    <w:p w14:paraId="46FB01BE" w14:textId="267EB4A9" w:rsidR="006D6591" w:rsidRPr="00626F08" w:rsidRDefault="006D6591" w:rsidP="00533222">
      <w:pPr>
        <w:rPr>
          <w:rFonts w:ascii="Century Gothic" w:eastAsia="Times New Roman" w:hAnsi="Century Gothic"/>
        </w:rPr>
      </w:pPr>
    </w:p>
    <w:p w14:paraId="65E57AAE" w14:textId="2FA04366" w:rsidR="006D6591" w:rsidRPr="00626F08" w:rsidRDefault="006D6591" w:rsidP="00533222">
      <w:pPr>
        <w:rPr>
          <w:rFonts w:ascii="Century Gothic" w:eastAsia="Times New Roman" w:hAnsi="Century Gothic"/>
        </w:rPr>
      </w:pPr>
    </w:p>
    <w:p w14:paraId="32465FE5" w14:textId="50D9A4BD" w:rsidR="006D6591" w:rsidRPr="00626F08" w:rsidRDefault="006D6591" w:rsidP="00533222">
      <w:pPr>
        <w:rPr>
          <w:rFonts w:ascii="Century Gothic" w:eastAsia="Times New Roman" w:hAnsi="Century Gothic"/>
        </w:rPr>
      </w:pPr>
    </w:p>
    <w:p w14:paraId="1D1AF028" w14:textId="2C187EF9" w:rsidR="006D6591" w:rsidRPr="00626F08" w:rsidRDefault="006D6591" w:rsidP="00533222">
      <w:pPr>
        <w:rPr>
          <w:rFonts w:ascii="Century Gothic" w:eastAsia="Times New Roman" w:hAnsi="Century Gothic"/>
        </w:rPr>
      </w:pPr>
      <w:r w:rsidRPr="00626F08">
        <w:rPr>
          <w:rFonts w:ascii="Century Gothic" w:hAnsi="Century Gothic"/>
          <w:noProof/>
        </w:rPr>
        <mc:AlternateContent>
          <mc:Choice Requires="wps">
            <w:drawing>
              <wp:anchor distT="0" distB="0" distL="114300" distR="114300" simplePos="0" relativeHeight="251688960" behindDoc="0" locked="0" layoutInCell="1" allowOverlap="1" wp14:anchorId="69AD29A6" wp14:editId="7D2D9EB5">
                <wp:simplePos x="0" y="0"/>
                <wp:positionH relativeFrom="column">
                  <wp:posOffset>3012332</wp:posOffset>
                </wp:positionH>
                <wp:positionV relativeFrom="paragraph">
                  <wp:posOffset>107158</wp:posOffset>
                </wp:positionV>
                <wp:extent cx="0" cy="193037"/>
                <wp:effectExtent l="0" t="0" r="0" b="0"/>
                <wp:wrapNone/>
                <wp:docPr id="338" name="Connecteur droit avec flèche 338"/>
                <wp:cNvGraphicFramePr/>
                <a:graphic xmlns:a="http://schemas.openxmlformats.org/drawingml/2006/main">
                  <a:graphicData uri="http://schemas.microsoft.com/office/word/2010/wordprocessingShape">
                    <wps:wsp>
                      <wps:cNvCnPr/>
                      <wps:spPr>
                        <a:xfrm>
                          <a:off x="0" y="0"/>
                          <a:ext cx="0" cy="193037"/>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5DBCA7" id="Connecteur droit avec flèche 338" o:spid="_x0000_s1026" type="#_x0000_t32" style="position:absolute;margin-left:237.2pt;margin-top:8.45pt;width:0;height:15.2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" strokecolor="#747070 [1614]" strokeweight=".5pt">
                <v:stroke endarrow="block" joinstyle="miter"/>
              </v:shape>
            </w:pict>
          </mc:Fallback>
        </mc:AlternateContent>
      </w:r>
    </w:p>
    <w:p w14:paraId="33AC03E4" w14:textId="0168A4B5" w:rsidR="00D453FC" w:rsidRDefault="00D453FC" w:rsidP="00D453FC">
      <w:pPr>
        <w:rPr>
          <w:rFonts w:ascii="Century Gothic" w:hAnsi="Century Gothic"/>
          <w:b/>
          <w:bCs/>
          <w:i/>
          <w:iCs/>
          <w:color w:val="556F7C"/>
        </w:rPr>
      </w:pPr>
    </w:p>
    <w:p w14:paraId="268354CD" w14:textId="1758F3EC" w:rsidR="00785CCF" w:rsidRDefault="00785CCF" w:rsidP="00D453FC">
      <w:pPr>
        <w:rPr>
          <w:rFonts w:ascii="Century Gothic" w:hAnsi="Century Gothic"/>
          <w:b/>
          <w:bCs/>
          <w:i/>
          <w:iCs/>
          <w:color w:val="556F7C"/>
        </w:rPr>
      </w:pPr>
    </w:p>
    <w:p w14:paraId="4A927399" w14:textId="754012B1" w:rsidR="00785CCF" w:rsidRDefault="00785CCF" w:rsidP="00D453FC">
      <w:pPr>
        <w:rPr>
          <w:rFonts w:ascii="Century Gothic" w:hAnsi="Century Gothic"/>
          <w:b/>
          <w:bCs/>
          <w:i/>
          <w:iCs/>
          <w:color w:val="556F7C"/>
        </w:rPr>
      </w:pPr>
    </w:p>
    <w:p w14:paraId="361A0485" w14:textId="43454D8D" w:rsidR="00785CCF" w:rsidRDefault="00785CCF" w:rsidP="00D453FC">
      <w:pPr>
        <w:rPr>
          <w:rFonts w:ascii="Century Gothic" w:hAnsi="Century Gothic"/>
          <w:b/>
          <w:bCs/>
          <w:i/>
          <w:iCs/>
          <w:color w:val="556F7C"/>
        </w:rPr>
      </w:pPr>
    </w:p>
    <w:p w14:paraId="54BD024C" w14:textId="77777777" w:rsidR="00785CCF" w:rsidRPr="00626F08" w:rsidRDefault="00785CCF" w:rsidP="00D453FC">
      <w:pPr>
        <w:rPr>
          <w:rFonts w:ascii="Century Gothic" w:hAnsi="Century Gothic"/>
          <w:b/>
          <w:bCs/>
          <w:i/>
          <w:iCs/>
          <w:color w:val="556F7C"/>
        </w:rPr>
      </w:pPr>
    </w:p>
    <w:p w14:paraId="5FCFA9E9" w14:textId="608C7422" w:rsidR="00533222" w:rsidRPr="00626F08" w:rsidRDefault="00533222" w:rsidP="00985C95">
      <w:pPr>
        <w:pStyle w:val="Titre4"/>
        <w:numPr>
          <w:ilvl w:val="1"/>
          <w:numId w:val="8"/>
        </w:numPr>
        <w:tabs>
          <w:tab w:val="left" w:pos="1134"/>
          <w:tab w:val="left" w:pos="1701"/>
        </w:tabs>
        <w:ind w:left="1418" w:hanging="284"/>
      </w:pPr>
      <w:bookmarkStart w:id="43" w:name="_Toc195724113"/>
      <w:r w:rsidRPr="00626F08">
        <w:t>Modification d’un utilisateur</w:t>
      </w:r>
      <w:bookmarkEnd w:id="43"/>
    </w:p>
    <w:p w14:paraId="434EDE56" w14:textId="77777777" w:rsidR="00D453FC" w:rsidRPr="00626F08" w:rsidRDefault="00D453FC" w:rsidP="00D453FC">
      <w:pPr>
        <w:spacing w:after="0"/>
        <w:rPr>
          <w:rFonts w:ascii="Century Gothic" w:eastAsia="Times New Roman" w:hAnsi="Century Gothic"/>
        </w:rPr>
      </w:pPr>
    </w:p>
    <w:p w14:paraId="01C78FE9" w14:textId="16C81EC1" w:rsidR="00D453FC" w:rsidRPr="00626F08" w:rsidRDefault="00533222" w:rsidP="00D453FC">
      <w:pPr>
        <w:spacing w:after="0"/>
        <w:rPr>
          <w:rFonts w:ascii="Century Gothic" w:eastAsia="Times New Roman" w:hAnsi="Century Gothic"/>
        </w:rPr>
      </w:pPr>
      <w:r w:rsidRPr="00626F08">
        <w:rPr>
          <w:rFonts w:ascii="Century Gothic" w:eastAsia="Times New Roman" w:hAnsi="Century Gothic"/>
        </w:rPr>
        <w:t>Les informations des utilisateurs peuvent être modifiées à tout momen</w:t>
      </w:r>
      <w:r w:rsidR="00D453FC" w:rsidRPr="00626F08">
        <w:rPr>
          <w:rFonts w:ascii="Century Gothic" w:eastAsia="Times New Roman" w:hAnsi="Century Gothic"/>
        </w:rPr>
        <w:t>t.</w:t>
      </w:r>
    </w:p>
    <w:p w14:paraId="4A0227D3" w14:textId="77777777" w:rsidR="00B55F91" w:rsidRPr="00626F08" w:rsidRDefault="00B55F91" w:rsidP="00D453FC">
      <w:pPr>
        <w:spacing w:after="0"/>
        <w:rPr>
          <w:rFonts w:ascii="Century Gothic" w:eastAsia="Times New Roman" w:hAnsi="Century Gothic"/>
        </w:rPr>
      </w:pPr>
    </w:p>
    <w:p w14:paraId="382DB47F" w14:textId="235D9629" w:rsidR="00533222" w:rsidRPr="00626F08" w:rsidRDefault="00533222" w:rsidP="00985C95">
      <w:pPr>
        <w:pStyle w:val="Titre4"/>
        <w:numPr>
          <w:ilvl w:val="1"/>
          <w:numId w:val="8"/>
        </w:numPr>
        <w:tabs>
          <w:tab w:val="left" w:pos="1134"/>
          <w:tab w:val="left" w:pos="1701"/>
        </w:tabs>
        <w:ind w:left="1418" w:hanging="284"/>
      </w:pPr>
      <w:bookmarkStart w:id="44" w:name="_Toc195724114"/>
      <w:r w:rsidRPr="00626F08">
        <w:lastRenderedPageBreak/>
        <w:t>Suppression d’un utilisateur</w:t>
      </w:r>
      <w:bookmarkEnd w:id="44"/>
    </w:p>
    <w:p w14:paraId="68609C0C" w14:textId="77777777" w:rsidR="00D834F9" w:rsidRPr="00626F08" w:rsidRDefault="00D834F9" w:rsidP="00D834F9">
      <w:pPr>
        <w:spacing w:after="0" w:line="240" w:lineRule="auto"/>
        <w:rPr>
          <w:rFonts w:ascii="Century Gothic" w:eastAsia="Times New Roman" w:hAnsi="Century Gothic"/>
        </w:rPr>
      </w:pPr>
    </w:p>
    <w:p w14:paraId="4C724A8C" w14:textId="1DD0B21A" w:rsidR="00533222" w:rsidRPr="00626F08" w:rsidRDefault="00533222" w:rsidP="00D834F9">
      <w:pPr>
        <w:spacing w:after="0"/>
        <w:rPr>
          <w:rFonts w:ascii="Century Gothic" w:eastAsia="Times New Roman" w:hAnsi="Century Gothic"/>
        </w:rPr>
      </w:pPr>
      <w:r w:rsidRPr="00626F08">
        <w:rPr>
          <w:rFonts w:ascii="Century Gothic" w:eastAsia="Times New Roman" w:hAnsi="Century Gothic"/>
        </w:rPr>
        <w:t xml:space="preserve">Un utilisateur peut être supprimé s’il n’a effectué aucune action de création sur la plateforme. Dans le cas contraire, il ne pourra </w:t>
      </w:r>
      <w:r w:rsidR="00D834F9" w:rsidRPr="00626F08">
        <w:rPr>
          <w:rFonts w:ascii="Century Gothic" w:eastAsia="Times New Roman" w:hAnsi="Century Gothic"/>
        </w:rPr>
        <w:t xml:space="preserve">pas </w:t>
      </w:r>
      <w:r w:rsidRPr="00626F08">
        <w:rPr>
          <w:rFonts w:ascii="Century Gothic" w:eastAsia="Times New Roman" w:hAnsi="Century Gothic"/>
        </w:rPr>
        <w:t>être supprimé mais l’administrateur pourra le désactiver.</w:t>
      </w:r>
    </w:p>
    <w:p w14:paraId="61FAC48F" w14:textId="652BEDA2" w:rsidR="00D834F9" w:rsidRPr="00626F08" w:rsidRDefault="00533222" w:rsidP="00985C95">
      <w:pPr>
        <w:pStyle w:val="Titre4"/>
        <w:numPr>
          <w:ilvl w:val="1"/>
          <w:numId w:val="8"/>
        </w:numPr>
        <w:tabs>
          <w:tab w:val="left" w:pos="1134"/>
          <w:tab w:val="left" w:pos="1191"/>
          <w:tab w:val="left" w:pos="1560"/>
        </w:tabs>
        <w:spacing w:after="120"/>
        <w:ind w:left="1418" w:hanging="284"/>
      </w:pPr>
      <w:bookmarkStart w:id="45" w:name="_Toc195724115"/>
      <w:r w:rsidRPr="00626F08">
        <w:t>Désactivation / activation d’un utilisateur</w:t>
      </w:r>
      <w:bookmarkEnd w:id="45"/>
    </w:p>
    <w:p w14:paraId="17844B7F"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Un utilisateur ayant effectué des actions de création/modification sur la plateforme peut être désactivé. Un utilisateur désactivé, ne peut effectuer aucune action sur la plateforme. Il devra être réactivé par l’administrateur avant d’être à nouveau opérationnel.</w:t>
      </w:r>
    </w:p>
    <w:p w14:paraId="0EC42E27" w14:textId="29E60170" w:rsidR="00D834F9" w:rsidRPr="00626F08" w:rsidRDefault="00533222" w:rsidP="00985C95">
      <w:pPr>
        <w:pStyle w:val="Titre4"/>
        <w:numPr>
          <w:ilvl w:val="1"/>
          <w:numId w:val="8"/>
        </w:numPr>
        <w:tabs>
          <w:tab w:val="left" w:pos="1134"/>
        </w:tabs>
        <w:spacing w:after="120"/>
        <w:ind w:left="1560" w:hanging="426"/>
      </w:pPr>
      <w:bookmarkStart w:id="46" w:name="_Toc195724116"/>
      <w:r w:rsidRPr="00626F08">
        <w:t>Liste des utilisateurs</w:t>
      </w:r>
      <w:bookmarkEnd w:id="46"/>
    </w:p>
    <w:p w14:paraId="0C270B6E" w14:textId="1EBDA309" w:rsidR="00C71522" w:rsidRPr="00626F08" w:rsidRDefault="00533222" w:rsidP="00533222">
      <w:pPr>
        <w:rPr>
          <w:rFonts w:ascii="Century Gothic" w:hAnsi="Century Gothic"/>
        </w:rPr>
      </w:pPr>
      <w:r w:rsidRPr="00626F08">
        <w:rPr>
          <w:rFonts w:ascii="Century Gothic" w:hAnsi="Century Gothic"/>
        </w:rPr>
        <w:t>Cette fonctionnalité permet d’afficher la liste des utilisateurs de la plateforme. L’administrateur pourra rechercher les utilisateurs à partir d</w:t>
      </w:r>
      <w:r w:rsidR="00D834F9" w:rsidRPr="00626F08">
        <w:rPr>
          <w:rFonts w:ascii="Century Gothic" w:hAnsi="Century Gothic"/>
        </w:rPr>
        <w:t>es</w:t>
      </w:r>
      <w:r w:rsidRPr="00626F08">
        <w:rPr>
          <w:rFonts w:ascii="Century Gothic" w:hAnsi="Century Gothic"/>
        </w:rPr>
        <w:t xml:space="preserve"> nom </w:t>
      </w:r>
      <w:r w:rsidR="00D834F9" w:rsidRPr="00626F08">
        <w:rPr>
          <w:rFonts w:ascii="Century Gothic" w:hAnsi="Century Gothic"/>
        </w:rPr>
        <w:t>et</w:t>
      </w:r>
      <w:r w:rsidRPr="00626F08">
        <w:rPr>
          <w:rFonts w:ascii="Century Gothic" w:hAnsi="Century Gothic"/>
        </w:rPr>
        <w:t xml:space="preserve"> prénom</w:t>
      </w:r>
      <w:r w:rsidR="00D834F9" w:rsidRPr="00626F08">
        <w:rPr>
          <w:rFonts w:ascii="Century Gothic" w:hAnsi="Century Gothic"/>
        </w:rPr>
        <w:t>s</w:t>
      </w:r>
      <w:r w:rsidRPr="00626F08">
        <w:rPr>
          <w:rFonts w:ascii="Century Gothic" w:hAnsi="Century Gothic"/>
        </w:rPr>
        <w:t xml:space="preserve"> de l’utilisateur, du login ou à partir de sa date de création. </w:t>
      </w:r>
    </w:p>
    <w:p w14:paraId="58D446BE" w14:textId="6F0FB08F" w:rsidR="00533222" w:rsidRPr="00626F08" w:rsidRDefault="00533222" w:rsidP="00985C95">
      <w:pPr>
        <w:pStyle w:val="Titre3"/>
        <w:numPr>
          <w:ilvl w:val="0"/>
          <w:numId w:val="8"/>
        </w:numPr>
        <w:spacing w:before="360" w:line="360" w:lineRule="auto"/>
        <w:ind w:left="993" w:hanging="284"/>
        <w:rPr>
          <w:rFonts w:eastAsia="SimSun"/>
          <w:lang w:bidi="hi-IN"/>
        </w:rPr>
      </w:pPr>
      <w:bookmarkStart w:id="47" w:name="_Toc195724117"/>
      <w:r w:rsidRPr="00626F08">
        <w:rPr>
          <w:rFonts w:eastAsia="SimSun"/>
          <w:lang w:bidi="hi-IN"/>
        </w:rPr>
        <w:t>Connexion</w:t>
      </w:r>
      <w:bookmarkEnd w:id="47"/>
    </w:p>
    <w:p w14:paraId="62AAC714" w14:textId="27126248" w:rsidR="00533222" w:rsidRPr="00626F08" w:rsidRDefault="00533222" w:rsidP="00533222">
      <w:pPr>
        <w:rPr>
          <w:rFonts w:ascii="Century Gothic" w:eastAsia="Times New Roman" w:hAnsi="Century Gothic"/>
          <w:color w:val="556F7C"/>
        </w:rPr>
      </w:pPr>
      <w:r w:rsidRPr="00626F08">
        <w:rPr>
          <w:rFonts w:ascii="Century Gothic" w:eastAsia="Times New Roman" w:hAnsi="Century Gothic"/>
        </w:rPr>
        <w:t>L’accès au portail d’administration est protégé par un login et un mot de passe. L’utilisateur devra donc s’authentifier avant d’accéder au portail.</w:t>
      </w:r>
    </w:p>
    <w:p w14:paraId="4CA44539" w14:textId="77777777" w:rsidR="00533222" w:rsidRPr="00626F08" w:rsidRDefault="00533222" w:rsidP="00533222">
      <w:pPr>
        <w:spacing w:after="0" w:line="240" w:lineRule="auto"/>
        <w:contextualSpacing/>
        <w:jc w:val="left"/>
        <w:rPr>
          <w:rFonts w:ascii="Century Gothic" w:eastAsia="Times New Roman" w:hAnsi="Century Gothic"/>
          <w:b/>
          <w:bCs/>
          <w:i/>
          <w:iCs/>
          <w:noProof/>
          <w:color w:val="556F7C"/>
          <w:szCs w:val="20"/>
          <w:lang w:eastAsia="en-US" w:bidi="hi-IN"/>
        </w:rPr>
      </w:pPr>
      <w:r w:rsidRPr="00626F08">
        <w:rPr>
          <w:rFonts w:ascii="Century Gothic" w:eastAsia="Times New Roman" w:hAnsi="Century Gothic"/>
          <w:b/>
          <w:bCs/>
          <w:i/>
          <w:iCs/>
          <w:noProof/>
          <w:color w:val="556F7C"/>
          <w:szCs w:val="20"/>
          <w:lang w:eastAsia="en-US" w:bidi="hi-IN"/>
        </w:rPr>
        <w:t>Fonctionnalités</w:t>
      </w:r>
    </w:p>
    <w:p w14:paraId="55007851" w14:textId="77777777" w:rsidR="00533222" w:rsidRPr="00626F08" w:rsidRDefault="00533222" w:rsidP="00533222">
      <w:pPr>
        <w:spacing w:after="0" w:line="240" w:lineRule="auto"/>
        <w:contextualSpacing/>
        <w:jc w:val="left"/>
        <w:rPr>
          <w:rFonts w:ascii="Century Gothic" w:eastAsia="Times New Roman" w:hAnsi="Century Gothic"/>
          <w:b/>
          <w:bCs/>
          <w:i/>
          <w:iCs/>
          <w:noProof/>
          <w:color w:val="556F7C"/>
          <w:szCs w:val="20"/>
          <w:lang w:eastAsia="en-US" w:bidi="hi-IN"/>
        </w:rPr>
      </w:pPr>
    </w:p>
    <w:tbl>
      <w:tblPr>
        <w:tblStyle w:val="TableauGrille4-Accentuation1"/>
        <w:tblW w:w="0" w:type="auto"/>
        <w:tblLook w:val="0620" w:firstRow="1" w:lastRow="0" w:firstColumn="0" w:lastColumn="0" w:noHBand="1" w:noVBand="1"/>
      </w:tblPr>
      <w:tblGrid>
        <w:gridCol w:w="699"/>
        <w:gridCol w:w="6379"/>
      </w:tblGrid>
      <w:tr w:rsidR="00533222" w:rsidRPr="00626F08" w14:paraId="47707ED6" w14:textId="77777777" w:rsidTr="00FE08BD">
        <w:trPr>
          <w:cnfStyle w:val="100000000000" w:firstRow="1" w:lastRow="0" w:firstColumn="0" w:lastColumn="0" w:oddVBand="0" w:evenVBand="0" w:oddHBand="0" w:evenHBand="0" w:firstRowFirstColumn="0" w:firstRowLastColumn="0" w:lastRowFirstColumn="0" w:lastRowLastColumn="0"/>
          <w:trHeight w:val="383"/>
        </w:trPr>
        <w:tc>
          <w:tcPr>
            <w:tcW w:w="699" w:type="dxa"/>
          </w:tcPr>
          <w:p w14:paraId="0E14A8C0" w14:textId="77777777" w:rsidR="00533222" w:rsidRPr="00626F08" w:rsidRDefault="00533222" w:rsidP="008A309B">
            <w:pPr>
              <w:snapToGrid w:val="0"/>
              <w:spacing w:after="0" w:line="240" w:lineRule="auto"/>
              <w:jc w:val="left"/>
              <w:rPr>
                <w:rFonts w:ascii="Century Gothic" w:hAnsi="Century Gothic"/>
                <w:b w:val="0"/>
                <w:color w:val="FFFFFF"/>
              </w:rPr>
            </w:pPr>
            <w:r w:rsidRPr="00626F08">
              <w:rPr>
                <w:rFonts w:ascii="Century Gothic" w:hAnsi="Century Gothic"/>
                <w:color w:val="FFFFFF"/>
              </w:rPr>
              <w:t>#</w:t>
            </w:r>
          </w:p>
        </w:tc>
        <w:tc>
          <w:tcPr>
            <w:tcW w:w="6379" w:type="dxa"/>
          </w:tcPr>
          <w:p w14:paraId="499A81C0" w14:textId="77777777" w:rsidR="00533222" w:rsidRPr="00626F08" w:rsidRDefault="00533222" w:rsidP="008A309B">
            <w:pPr>
              <w:spacing w:after="0" w:line="240" w:lineRule="auto"/>
              <w:jc w:val="center"/>
              <w:rPr>
                <w:rFonts w:ascii="Century Gothic" w:hAnsi="Century Gothic"/>
                <w:b w:val="0"/>
                <w:color w:val="FFFFFF"/>
              </w:rPr>
            </w:pPr>
            <w:r w:rsidRPr="00626F08">
              <w:rPr>
                <w:rFonts w:ascii="Century Gothic" w:hAnsi="Century Gothic"/>
                <w:color w:val="FFFFFF"/>
              </w:rPr>
              <w:t>Description</w:t>
            </w:r>
          </w:p>
        </w:tc>
      </w:tr>
      <w:tr w:rsidR="00533222" w:rsidRPr="00626F08" w14:paraId="441C08A2" w14:textId="77777777" w:rsidTr="00FE08BD">
        <w:trPr>
          <w:trHeight w:val="516"/>
        </w:trPr>
        <w:tc>
          <w:tcPr>
            <w:tcW w:w="699" w:type="dxa"/>
          </w:tcPr>
          <w:p w14:paraId="41BEBAA6" w14:textId="77777777" w:rsidR="00533222" w:rsidRPr="00626F08" w:rsidRDefault="00533222" w:rsidP="008A309B">
            <w:pPr>
              <w:snapToGrid w:val="0"/>
              <w:spacing w:after="0" w:line="24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F01</w:t>
            </w:r>
          </w:p>
        </w:tc>
        <w:tc>
          <w:tcPr>
            <w:tcW w:w="6379" w:type="dxa"/>
          </w:tcPr>
          <w:p w14:paraId="4D0B4327" w14:textId="77777777" w:rsidR="00533222" w:rsidRPr="00626F08" w:rsidRDefault="00533222" w:rsidP="008A309B">
            <w:pPr>
              <w:spacing w:after="0" w:line="240" w:lineRule="auto"/>
              <w:rPr>
                <w:rFonts w:ascii="Century Gothic" w:hAnsi="Century Gothic"/>
              </w:rPr>
            </w:pPr>
            <w:r w:rsidRPr="00626F08">
              <w:rPr>
                <w:rFonts w:ascii="Century Gothic" w:hAnsi="Century Gothic"/>
              </w:rPr>
              <w:t>Connexion</w:t>
            </w:r>
          </w:p>
        </w:tc>
      </w:tr>
      <w:tr w:rsidR="00533222" w:rsidRPr="00626F08" w14:paraId="05EB67A2" w14:textId="77777777" w:rsidTr="00FE08BD">
        <w:trPr>
          <w:trHeight w:val="551"/>
        </w:trPr>
        <w:tc>
          <w:tcPr>
            <w:tcW w:w="699" w:type="dxa"/>
          </w:tcPr>
          <w:p w14:paraId="0284040D" w14:textId="77777777" w:rsidR="00533222" w:rsidRPr="00626F08" w:rsidRDefault="00533222" w:rsidP="008A309B">
            <w:pPr>
              <w:snapToGrid w:val="0"/>
              <w:spacing w:after="0" w:line="24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F02</w:t>
            </w:r>
          </w:p>
        </w:tc>
        <w:tc>
          <w:tcPr>
            <w:tcW w:w="6379" w:type="dxa"/>
          </w:tcPr>
          <w:p w14:paraId="1D9C07FE" w14:textId="77777777" w:rsidR="00533222" w:rsidRPr="00626F08" w:rsidRDefault="00533222" w:rsidP="008A309B">
            <w:pPr>
              <w:spacing w:after="0" w:line="240" w:lineRule="auto"/>
              <w:rPr>
                <w:rFonts w:ascii="Century Gothic" w:hAnsi="Century Gothic"/>
              </w:rPr>
            </w:pPr>
            <w:r w:rsidRPr="00626F08">
              <w:rPr>
                <w:rFonts w:ascii="Century Gothic" w:hAnsi="Century Gothic"/>
              </w:rPr>
              <w:t>Déconnexion</w:t>
            </w:r>
          </w:p>
        </w:tc>
      </w:tr>
      <w:tr w:rsidR="00533222" w:rsidRPr="00626F08" w14:paraId="36F4C51A" w14:textId="77777777" w:rsidTr="00FE08BD">
        <w:trPr>
          <w:trHeight w:val="544"/>
        </w:trPr>
        <w:tc>
          <w:tcPr>
            <w:tcW w:w="699" w:type="dxa"/>
          </w:tcPr>
          <w:p w14:paraId="32F3597D" w14:textId="77777777" w:rsidR="00533222" w:rsidRPr="00626F08" w:rsidRDefault="00533222" w:rsidP="008A309B">
            <w:pPr>
              <w:snapToGrid w:val="0"/>
              <w:spacing w:after="0" w:line="240" w:lineRule="auto"/>
              <w:jc w:val="center"/>
              <w:rPr>
                <w:rFonts w:ascii="Century Gothic" w:eastAsia="Times New Roman" w:hAnsi="Century Gothic" w:cs="Arial"/>
                <w:b/>
                <w:sz w:val="20"/>
                <w:szCs w:val="20"/>
                <w:lang w:eastAsia="en-US"/>
              </w:rPr>
            </w:pPr>
            <w:r w:rsidRPr="00626F08">
              <w:rPr>
                <w:rFonts w:ascii="Century Gothic" w:eastAsia="Times New Roman" w:hAnsi="Century Gothic" w:cs="Arial"/>
                <w:b/>
                <w:sz w:val="20"/>
                <w:szCs w:val="20"/>
                <w:lang w:eastAsia="en-US"/>
              </w:rPr>
              <w:t>F03</w:t>
            </w:r>
          </w:p>
        </w:tc>
        <w:tc>
          <w:tcPr>
            <w:tcW w:w="6379" w:type="dxa"/>
          </w:tcPr>
          <w:p w14:paraId="3CBCED9F" w14:textId="77777777" w:rsidR="00533222" w:rsidRPr="00626F08" w:rsidRDefault="00533222" w:rsidP="008A309B">
            <w:pPr>
              <w:spacing w:after="0" w:line="240" w:lineRule="auto"/>
              <w:rPr>
                <w:rFonts w:ascii="Century Gothic" w:hAnsi="Century Gothic"/>
              </w:rPr>
            </w:pPr>
            <w:r w:rsidRPr="00626F08">
              <w:rPr>
                <w:rFonts w:ascii="Century Gothic" w:hAnsi="Century Gothic"/>
              </w:rPr>
              <w:t>Changement du mot de passe</w:t>
            </w:r>
          </w:p>
        </w:tc>
      </w:tr>
    </w:tbl>
    <w:p w14:paraId="673A5634" w14:textId="77777777" w:rsidR="00533222" w:rsidRPr="00626F08" w:rsidRDefault="00533222" w:rsidP="00533222">
      <w:pPr>
        <w:rPr>
          <w:rFonts w:ascii="Century Gothic" w:eastAsia="Times New Roman" w:hAnsi="Century Gothic"/>
        </w:rPr>
      </w:pPr>
    </w:p>
    <w:p w14:paraId="4409E7FA" w14:textId="6348A765" w:rsidR="00533222" w:rsidRPr="00626F08" w:rsidRDefault="00533222" w:rsidP="00985C95">
      <w:pPr>
        <w:pStyle w:val="Titre4"/>
        <w:numPr>
          <w:ilvl w:val="1"/>
          <w:numId w:val="8"/>
        </w:numPr>
        <w:spacing w:after="120" w:line="360" w:lineRule="auto"/>
        <w:ind w:left="1701" w:hanging="567"/>
      </w:pPr>
      <w:bookmarkStart w:id="48" w:name="_Toc195724118"/>
      <w:r w:rsidRPr="00626F08">
        <w:t>Connexion</w:t>
      </w:r>
      <w:bookmarkEnd w:id="48"/>
    </w:p>
    <w:p w14:paraId="4B15288D" w14:textId="46728AE9"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Cette fonctionnalité permet aux </w:t>
      </w:r>
      <w:r w:rsidR="002F4191" w:rsidRPr="00626F08">
        <w:rPr>
          <w:rFonts w:ascii="Century Gothic" w:eastAsia="Times New Roman" w:hAnsi="Century Gothic"/>
        </w:rPr>
        <w:t>utilisateurs</w:t>
      </w:r>
      <w:r w:rsidRPr="00626F08">
        <w:rPr>
          <w:rFonts w:ascii="Century Gothic" w:eastAsia="Times New Roman" w:hAnsi="Century Gothic"/>
        </w:rPr>
        <w:t xml:space="preserve"> de se connecter sur le back</w:t>
      </w:r>
      <w:r w:rsidR="00C71522" w:rsidRPr="00626F08">
        <w:rPr>
          <w:rFonts w:ascii="Century Gothic" w:eastAsia="Times New Roman" w:hAnsi="Century Gothic"/>
        </w:rPr>
        <w:t xml:space="preserve"> </w:t>
      </w:r>
      <w:r w:rsidRPr="00626F08">
        <w:rPr>
          <w:rFonts w:ascii="Century Gothic" w:eastAsia="Times New Roman" w:hAnsi="Century Gothic"/>
        </w:rPr>
        <w:t xml:space="preserve">office. </w:t>
      </w:r>
    </w:p>
    <w:p w14:paraId="12778E97" w14:textId="1FB31154" w:rsidR="00A4599C" w:rsidRPr="00626F08" w:rsidRDefault="00A4599C" w:rsidP="00A4599C">
      <w:pPr>
        <w:rPr>
          <w:rFonts w:ascii="Century Gothic" w:eastAsia="Times New Roman" w:hAnsi="Century Gothic"/>
        </w:rPr>
      </w:pPr>
      <w:r w:rsidRPr="00626F08">
        <w:rPr>
          <w:rFonts w:ascii="Century Gothic" w:eastAsia="Times New Roman" w:hAnsi="Century Gothic"/>
        </w:rPr>
        <w:t>Concernant les tentatives de connexions infructueuses, un blocage temporaire du compte se fera après 5 tentatives échues.</w:t>
      </w:r>
    </w:p>
    <w:p w14:paraId="05C1950C"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Sous forme de schéma, le processus de connexion au back office : </w:t>
      </w:r>
    </w:p>
    <w:p w14:paraId="6E7FAF72" w14:textId="261F89FA" w:rsidR="00533222" w:rsidRPr="00626F08" w:rsidRDefault="00533222" w:rsidP="00533222">
      <w:pPr>
        <w:rPr>
          <w:rFonts w:ascii="Century Gothic" w:eastAsia="Times New Roman" w:hAnsi="Century Gothic"/>
        </w:rPr>
      </w:pPr>
    </w:p>
    <w:p w14:paraId="2A9027CB" w14:textId="07571F09" w:rsidR="003912B3" w:rsidRPr="00626F08" w:rsidRDefault="003912B3" w:rsidP="00533222">
      <w:pPr>
        <w:rPr>
          <w:rFonts w:ascii="Century Gothic" w:eastAsia="Times New Roman" w:hAnsi="Century Gothic"/>
        </w:rPr>
      </w:pPr>
    </w:p>
    <w:p w14:paraId="52AC2EDC" w14:textId="51CA4E02" w:rsidR="003912B3" w:rsidRPr="00626F08" w:rsidRDefault="003912B3" w:rsidP="00533222">
      <w:pPr>
        <w:rPr>
          <w:rFonts w:ascii="Century Gothic" w:eastAsia="Times New Roman" w:hAnsi="Century Gothic"/>
        </w:rPr>
      </w:pPr>
    </w:p>
    <w:p w14:paraId="21908ECA" w14:textId="22FCF571" w:rsidR="003912B3" w:rsidRPr="00626F08" w:rsidRDefault="008B255B" w:rsidP="00533222">
      <w:pPr>
        <w:rPr>
          <w:rFonts w:ascii="Century Gothic" w:eastAsia="Times New Roman" w:hAnsi="Century Gothic"/>
        </w:rPr>
      </w:pPr>
      <w:r w:rsidRPr="00626F08">
        <w:rPr>
          <w:rFonts w:ascii="Century Gothic" w:hAnsi="Century Gothic"/>
          <w:noProof/>
        </w:rPr>
        <w:lastRenderedPageBreak/>
        <mc:AlternateContent>
          <mc:Choice Requires="wpg">
            <w:drawing>
              <wp:anchor distT="0" distB="0" distL="114300" distR="114300" simplePos="0" relativeHeight="251691008" behindDoc="0" locked="0" layoutInCell="1" allowOverlap="1" wp14:anchorId="621FDDFE" wp14:editId="0044E1F7">
                <wp:simplePos x="0" y="0"/>
                <wp:positionH relativeFrom="margin">
                  <wp:posOffset>74996</wp:posOffset>
                </wp:positionH>
                <wp:positionV relativeFrom="paragraph">
                  <wp:posOffset>26843</wp:posOffset>
                </wp:positionV>
                <wp:extent cx="5631819" cy="3563124"/>
                <wp:effectExtent l="0" t="0" r="26035" b="18415"/>
                <wp:wrapNone/>
                <wp:docPr id="131" name="Groupe 131"/>
                <wp:cNvGraphicFramePr/>
                <a:graphic xmlns:a="http://schemas.openxmlformats.org/drawingml/2006/main">
                  <a:graphicData uri="http://schemas.microsoft.com/office/word/2010/wordprocessingGroup">
                    <wpg:wgp>
                      <wpg:cNvGrpSpPr/>
                      <wpg:grpSpPr>
                        <a:xfrm>
                          <a:off x="0" y="0"/>
                          <a:ext cx="5631819" cy="3563124"/>
                          <a:chOff x="0" y="0"/>
                          <a:chExt cx="5631819" cy="3563124"/>
                        </a:xfrm>
                      </wpg:grpSpPr>
                      <wps:wsp>
                        <wps:cNvPr id="132" name="Connecteur droit avec flèche 132"/>
                        <wps:cNvCnPr/>
                        <wps:spPr>
                          <a:xfrm>
                            <a:off x="3038341" y="3071611"/>
                            <a:ext cx="0" cy="193040"/>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3" name="Groupe 133"/>
                        <wpg:cNvGrpSpPr/>
                        <wpg:grpSpPr>
                          <a:xfrm>
                            <a:off x="0" y="0"/>
                            <a:ext cx="5631819" cy="3563124"/>
                            <a:chOff x="0" y="0"/>
                            <a:chExt cx="5631819" cy="3563124"/>
                          </a:xfrm>
                        </wpg:grpSpPr>
                        <wpg:grpSp>
                          <wpg:cNvPr id="135" name="Groupe 135"/>
                          <wpg:cNvGrpSpPr/>
                          <wpg:grpSpPr>
                            <a:xfrm>
                              <a:off x="0" y="0"/>
                              <a:ext cx="5631819" cy="3563124"/>
                              <a:chOff x="0" y="0"/>
                              <a:chExt cx="5631819" cy="3563124"/>
                            </a:xfrm>
                          </wpg:grpSpPr>
                          <wpg:grpSp>
                            <wpg:cNvPr id="136" name="Groupe 136"/>
                            <wpg:cNvGrpSpPr/>
                            <wpg:grpSpPr>
                              <a:xfrm>
                                <a:off x="0" y="0"/>
                                <a:ext cx="5631819" cy="3073825"/>
                                <a:chOff x="0" y="0"/>
                                <a:chExt cx="5631820" cy="3074091"/>
                              </a:xfrm>
                            </wpg:grpSpPr>
                            <wps:wsp>
                              <wps:cNvPr id="137" name="Connecteur droit avec flèche 137"/>
                              <wps:cNvCnPr/>
                              <wps:spPr>
                                <a:xfrm>
                                  <a:off x="3025786" y="1642987"/>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39" name="Groupe 139"/>
                              <wpg:cNvGrpSpPr/>
                              <wpg:grpSpPr>
                                <a:xfrm>
                                  <a:off x="0" y="0"/>
                                  <a:ext cx="5631820" cy="3074091"/>
                                  <a:chOff x="0" y="0"/>
                                  <a:chExt cx="5631820" cy="3074091"/>
                                </a:xfrm>
                              </wpg:grpSpPr>
                              <wps:wsp>
                                <wps:cNvPr id="141" name="Rectangle 141"/>
                                <wps:cNvSpPr/>
                                <wps:spPr>
                                  <a:xfrm>
                                    <a:off x="2404012" y="2636576"/>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46D1F6" w14:textId="77777777" w:rsidR="00CC4D22" w:rsidRPr="00103004" w:rsidRDefault="00CC4D22" w:rsidP="003912B3">
                                      <w:pPr>
                                        <w:spacing w:after="0" w:line="240" w:lineRule="auto"/>
                                        <w:jc w:val="center"/>
                                        <w:rPr>
                                          <w:color w:val="767171" w:themeColor="background2" w:themeShade="80"/>
                                          <w:sz w:val="16"/>
                                          <w:szCs w:val="16"/>
                                          <w:lang w:val="fr-CI"/>
                                        </w:rPr>
                                      </w:pPr>
                                      <w:r>
                                        <w:rPr>
                                          <w:color w:val="767171" w:themeColor="background2" w:themeShade="80"/>
                                          <w:sz w:val="16"/>
                                          <w:szCs w:val="16"/>
                                          <w:lang w:val="fr-CI"/>
                                        </w:rPr>
                                        <w:t>Enregistrement du profil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2" name="Groupe 142"/>
                                <wpg:cNvGrpSpPr/>
                                <wpg:grpSpPr>
                                  <a:xfrm>
                                    <a:off x="0" y="0"/>
                                    <a:ext cx="5631820" cy="2631272"/>
                                    <a:chOff x="0" y="0"/>
                                    <a:chExt cx="5631820" cy="2631272"/>
                                  </a:xfrm>
                                </wpg:grpSpPr>
                                <wpg:grpSp>
                                  <wpg:cNvPr id="143" name="Groupe 143"/>
                                  <wpg:cNvGrpSpPr/>
                                  <wpg:grpSpPr>
                                    <a:xfrm>
                                      <a:off x="2570726" y="1837614"/>
                                      <a:ext cx="917575" cy="398145"/>
                                      <a:chOff x="29803" y="-2774806"/>
                                      <a:chExt cx="917762" cy="398705"/>
                                    </a:xfrm>
                                  </wpg:grpSpPr>
                                  <wps:wsp>
                                    <wps:cNvPr id="144" name="Organigramme : Décision 144"/>
                                    <wps:cNvSpPr/>
                                    <wps:spPr>
                                      <a:xfrm>
                                        <a:off x="29803" y="-2774806"/>
                                        <a:ext cx="917762" cy="398705"/>
                                      </a:xfrm>
                                      <a:prstGeom prst="flowChartDecision">
                                        <a:avLst/>
                                      </a:prstGeom>
                                      <a:noFill/>
                                      <a:ln>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680F9D" w14:textId="77777777" w:rsidR="00CC4D22" w:rsidRPr="004D1B44" w:rsidRDefault="00CC4D22" w:rsidP="003912B3">
                                          <w:pPr>
                                            <w:spacing w:after="0" w:line="240" w:lineRule="auto"/>
                                            <w:rPr>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Rectangle 145"/>
                                    <wps:cNvSpPr/>
                                    <wps:spPr>
                                      <a:xfrm>
                                        <a:off x="179559" y="-2735585"/>
                                        <a:ext cx="654424" cy="33169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B41253" w14:textId="77777777" w:rsidR="00CC4D22" w:rsidRDefault="00CC4D22" w:rsidP="003912B3">
                                          <w:pPr>
                                            <w:spacing w:after="0" w:line="240" w:lineRule="auto"/>
                                            <w:rPr>
                                              <w:color w:val="767171" w:themeColor="background2" w:themeShade="80"/>
                                              <w:sz w:val="14"/>
                                              <w:szCs w:val="14"/>
                                              <w:lang w:val="fr-CI"/>
                                            </w:rPr>
                                          </w:pPr>
                                          <w:r>
                                            <w:rPr>
                                              <w:color w:val="767171" w:themeColor="background2" w:themeShade="80"/>
                                              <w:sz w:val="14"/>
                                              <w:szCs w:val="14"/>
                                              <w:lang w:val="fr-CI"/>
                                            </w:rPr>
                                            <w:t>Information</w:t>
                                          </w:r>
                                        </w:p>
                                        <w:p w14:paraId="572FCEBF" w14:textId="77777777" w:rsidR="00CC4D22" w:rsidRPr="0062553A" w:rsidRDefault="00CC4D22" w:rsidP="003912B3">
                                          <w:pPr>
                                            <w:spacing w:after="0" w:line="240" w:lineRule="auto"/>
                                            <w:jc w:val="center"/>
                                            <w:rPr>
                                              <w:color w:val="767171" w:themeColor="background2" w:themeShade="80"/>
                                              <w:sz w:val="24"/>
                                              <w:szCs w:val="24"/>
                                              <w:lang w:val="fr-CI"/>
                                            </w:rPr>
                                          </w:pPr>
                                          <w:r>
                                            <w:rPr>
                                              <w:color w:val="767171" w:themeColor="background2" w:themeShade="80"/>
                                              <w:sz w:val="14"/>
                                              <w:szCs w:val="14"/>
                                              <w:lang w:val="fr-CI"/>
                                            </w:rPr>
                                            <w:t>Correcte ?</w:t>
                                          </w:r>
                                        </w:p>
                                        <w:p w14:paraId="601B51FF" w14:textId="77777777" w:rsidR="00CC4D22" w:rsidRDefault="00CC4D22" w:rsidP="003912B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6" name="Connecteur : en angle 146"/>
                                  <wps:cNvCnPr/>
                                  <wps:spPr>
                                    <a:xfrm flipH="1" flipV="1">
                                      <a:off x="2385990" y="764585"/>
                                      <a:ext cx="176876" cy="1270808"/>
                                    </a:xfrm>
                                    <a:prstGeom prst="bentConnector3">
                                      <a:avLst>
                                        <a:gd name="adj1" fmla="val 284389"/>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 name="Rectangle 147"/>
                                  <wps:cNvSpPr/>
                                  <wps:spPr>
                                    <a:xfrm>
                                      <a:off x="1949903" y="1329612"/>
                                      <a:ext cx="212725" cy="1123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6E15F" w14:textId="77777777" w:rsidR="00CC4D22" w:rsidRPr="000C0C78" w:rsidRDefault="00CC4D22" w:rsidP="003912B3">
                                        <w:pPr>
                                          <w:spacing w:after="0" w:line="240" w:lineRule="auto"/>
                                          <w:jc w:val="center"/>
                                          <w:rPr>
                                            <w:sz w:val="24"/>
                                            <w:szCs w:val="24"/>
                                            <w:lang w:val="fr-CI"/>
                                          </w:rPr>
                                        </w:pPr>
                                        <w:r w:rsidRPr="000C0C78">
                                          <w:rPr>
                                            <w:color w:val="44546A" w:themeColor="text2"/>
                                            <w:sz w:val="14"/>
                                            <w:szCs w:val="14"/>
                                            <w:lang w:val="fr-CI"/>
                                          </w:rPr>
                                          <w:t>Non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8" name="Connecteur droit avec flèche 148"/>
                                  <wps:cNvCnPr/>
                                  <wps:spPr>
                                    <a:xfrm>
                                      <a:off x="3023821" y="2232082"/>
                                      <a:ext cx="1966" cy="399190"/>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9" name="Rectangle 149"/>
                                  <wps:cNvSpPr/>
                                  <wps:spPr>
                                    <a:xfrm>
                                      <a:off x="2925958" y="2334644"/>
                                      <a:ext cx="213041" cy="11278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FF73B3" w14:textId="77777777" w:rsidR="00CC4D22" w:rsidRPr="000C0C78" w:rsidRDefault="00CC4D22" w:rsidP="003912B3">
                                        <w:pPr>
                                          <w:spacing w:after="0" w:line="240" w:lineRule="auto"/>
                                          <w:jc w:val="center"/>
                                          <w:rPr>
                                            <w:sz w:val="24"/>
                                            <w:szCs w:val="24"/>
                                            <w:lang w:val="fr-CI"/>
                                          </w:rPr>
                                        </w:pPr>
                                        <w:r>
                                          <w:rPr>
                                            <w:color w:val="44546A" w:themeColor="text2"/>
                                            <w:sz w:val="14"/>
                                            <w:szCs w:val="14"/>
                                            <w:lang w:val="fr-CI"/>
                                          </w:rPr>
                                          <w:t>Oui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grpSp>
                                  <wpg:cNvPr id="150" name="Groupe 150"/>
                                  <wpg:cNvGrpSpPr/>
                                  <wpg:grpSpPr>
                                    <a:xfrm>
                                      <a:off x="0" y="0"/>
                                      <a:ext cx="5631820" cy="1642919"/>
                                      <a:chOff x="0" y="0"/>
                                      <a:chExt cx="5631820" cy="1642919"/>
                                    </a:xfrm>
                                  </wpg:grpSpPr>
                                  <wps:wsp>
                                    <wps:cNvPr id="151" name="Rectangle 151"/>
                                    <wps:cNvSpPr/>
                                    <wps:spPr>
                                      <a:xfrm>
                                        <a:off x="4506753" y="53692"/>
                                        <a:ext cx="1125067" cy="457055"/>
                                      </a:xfrm>
                                      <a:prstGeom prst="rect">
                                        <a:avLst/>
                                      </a:prstGeom>
                                      <a:solidFill>
                                        <a:schemeClr val="bg2"/>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FEAAB2" w14:textId="77777777" w:rsidR="00CC4D22" w:rsidRDefault="00CC4D22" w:rsidP="003912B3">
                                          <w:pPr>
                                            <w:spacing w:after="60" w:line="240" w:lineRule="auto"/>
                                            <w:jc w:val="center"/>
                                            <w:rPr>
                                              <w:b/>
                                              <w:bCs/>
                                              <w:color w:val="767171" w:themeColor="background2" w:themeShade="80"/>
                                              <w:sz w:val="12"/>
                                              <w:szCs w:val="12"/>
                                              <w:u w:val="single"/>
                                              <w:lang w:val="fr-CI"/>
                                            </w:rPr>
                                          </w:pPr>
                                          <w:r w:rsidRPr="0061410C">
                                            <w:rPr>
                                              <w:b/>
                                              <w:bCs/>
                                              <w:color w:val="767171" w:themeColor="background2" w:themeShade="80"/>
                                              <w:sz w:val="12"/>
                                              <w:szCs w:val="12"/>
                                              <w:u w:val="single"/>
                                              <w:lang w:val="fr-CI"/>
                                            </w:rPr>
                                            <w:t>Infos à renseigner</w:t>
                                          </w:r>
                                        </w:p>
                                        <w:p w14:paraId="69E77143" w14:textId="77777777" w:rsidR="00CC4D22" w:rsidRPr="00A550EC"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sidRPr="00A550EC">
                                            <w:rPr>
                                              <w:color w:val="767171" w:themeColor="background2" w:themeShade="80"/>
                                              <w:sz w:val="12"/>
                                              <w:szCs w:val="12"/>
                                              <w:lang w:val="fr-CI"/>
                                            </w:rPr>
                                            <w:t>L</w:t>
                                          </w:r>
                                          <w:r>
                                            <w:rPr>
                                              <w:color w:val="767171" w:themeColor="background2" w:themeShade="80"/>
                                              <w:sz w:val="12"/>
                                              <w:szCs w:val="12"/>
                                              <w:lang w:val="fr-CI"/>
                                            </w:rPr>
                                            <w:t>ogin</w:t>
                                          </w:r>
                                        </w:p>
                                        <w:p w14:paraId="6EF1082E" w14:textId="77777777" w:rsidR="00CC4D22" w:rsidRPr="007A2C36"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Mot de passe</w:t>
                                          </w:r>
                                        </w:p>
                                        <w:p w14:paraId="2FD3BBAE" w14:textId="77777777" w:rsidR="00CC4D22" w:rsidRPr="0061410C" w:rsidRDefault="00CC4D22" w:rsidP="003912B3">
                                          <w:pPr>
                                            <w:spacing w:after="0" w:line="240" w:lineRule="auto"/>
                                            <w:jc w:val="left"/>
                                            <w:rPr>
                                              <w:b/>
                                              <w:bCs/>
                                              <w:color w:val="767171" w:themeColor="background2" w:themeShade="80"/>
                                              <w:sz w:val="12"/>
                                              <w:szCs w:val="12"/>
                                              <w:lang w:val="fr-CI"/>
                                            </w:rPr>
                                          </w:pPr>
                                        </w:p>
                                        <w:p w14:paraId="68D3DC7F" w14:textId="77777777" w:rsidR="00CC4D22" w:rsidRPr="0061410C" w:rsidRDefault="00CC4D22" w:rsidP="003912B3">
                                          <w:pPr>
                                            <w:spacing w:after="0" w:line="240" w:lineRule="auto"/>
                                            <w:jc w:val="left"/>
                                            <w:rPr>
                                              <w:b/>
                                              <w:bCs/>
                                              <w:color w:val="767171" w:themeColor="background2" w:themeShade="80"/>
                                              <w:sz w:val="12"/>
                                              <w:szCs w:val="12"/>
                                              <w:lang w:val="fr-CI"/>
                                            </w:rPr>
                                          </w:pPr>
                                        </w:p>
                                        <w:p w14:paraId="22BEEF9F" w14:textId="77777777" w:rsidR="00CC4D22" w:rsidRPr="0061410C" w:rsidRDefault="00CC4D22" w:rsidP="003912B3">
                                          <w:pPr>
                                            <w:spacing w:after="0" w:line="240" w:lineRule="auto"/>
                                            <w:jc w:val="left"/>
                                            <w:rPr>
                                              <w:color w:val="767171" w:themeColor="background2" w:themeShade="80"/>
                                              <w:sz w:val="12"/>
                                              <w:szCs w:val="12"/>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2" name="Groupe 152"/>
                                    <wpg:cNvGrpSpPr/>
                                    <wpg:grpSpPr>
                                      <a:xfrm>
                                        <a:off x="0" y="0"/>
                                        <a:ext cx="3653145" cy="1642919"/>
                                        <a:chOff x="0" y="0"/>
                                        <a:chExt cx="3653145" cy="1642919"/>
                                      </a:xfrm>
                                    </wpg:grpSpPr>
                                    <wps:wsp>
                                      <wps:cNvPr id="153" name="Organigramme : Terminateur 153"/>
                                      <wps:cNvSpPr/>
                                      <wps:spPr>
                                        <a:xfrm>
                                          <a:off x="2619783" y="0"/>
                                          <a:ext cx="829538" cy="340995"/>
                                        </a:xfrm>
                                        <a:prstGeom prst="flowChartTerminator">
                                          <a:avLst/>
                                        </a:prstGeom>
                                        <a:noFill/>
                                        <a:ln w="22225">
                                          <a:solidFill>
                                            <a:srgbClr val="E4560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4BB9111" w14:textId="77777777" w:rsidR="00CC4D22" w:rsidRPr="000A7235" w:rsidRDefault="00CC4D22" w:rsidP="003912B3">
                                            <w:pPr>
                                              <w:jc w:val="center"/>
                                              <w:rPr>
                                                <w:color w:val="767171" w:themeColor="background2" w:themeShade="80"/>
                                                <w:sz w:val="16"/>
                                                <w:szCs w:val="16"/>
                                                <w:lang w:val="fr-CI"/>
                                              </w:rPr>
                                            </w:pPr>
                                            <w:r w:rsidRPr="000A7235">
                                              <w:rPr>
                                                <w:color w:val="767171" w:themeColor="background2" w:themeShade="80"/>
                                                <w:sz w:val="16"/>
                                                <w:szCs w:val="16"/>
                                                <w:lang w:val="fr-CI"/>
                                              </w:rPr>
                                              <w:t>Début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5" name="Groupe 155"/>
                                      <wpg:cNvGrpSpPr/>
                                      <wpg:grpSpPr>
                                        <a:xfrm>
                                          <a:off x="0" y="486345"/>
                                          <a:ext cx="1344735" cy="700533"/>
                                          <a:chOff x="0" y="-38"/>
                                          <a:chExt cx="1344735" cy="700533"/>
                                        </a:xfrm>
                                      </wpg:grpSpPr>
                                      <wps:wsp>
                                        <wps:cNvPr id="156" name="Ellipse 156"/>
                                        <wps:cNvSpPr/>
                                        <wps:spPr>
                                          <a:xfrm>
                                            <a:off x="0" y="9690"/>
                                            <a:ext cx="1344735" cy="690805"/>
                                          </a:xfrm>
                                          <a:prstGeom prst="ellipse">
                                            <a:avLst/>
                                          </a:prstGeom>
                                          <a:noFill/>
                                          <a:ln w="2222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53CA8F" w14:textId="77777777" w:rsidR="00CC4D22" w:rsidRPr="00876DE4" w:rsidRDefault="00CC4D22" w:rsidP="003912B3">
                                              <w:pPr>
                                                <w:spacing w:after="0" w:line="240" w:lineRule="auto"/>
                                                <w:jc w:val="center"/>
                                                <w:rPr>
                                                  <w:color w:val="000000" w:themeColor="text1"/>
                                                  <w:sz w:val="18"/>
                                                  <w:szCs w:val="18"/>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Rectangle 158"/>
                                        <wps:cNvSpPr/>
                                        <wps:spPr>
                                          <a:xfrm>
                                            <a:off x="92413" y="-38"/>
                                            <a:ext cx="1213338" cy="666482"/>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5DB4E7" w14:textId="77777777" w:rsidR="00CC4D22" w:rsidRDefault="00CC4D22" w:rsidP="003912B3">
                                              <w:pPr>
                                                <w:spacing w:after="0" w:line="240" w:lineRule="auto"/>
                                                <w:jc w:val="center"/>
                                                <w:rPr>
                                                  <w:color w:val="FF0000"/>
                                                  <w:u w:val="single"/>
                                                  <w:lang w:val="fr-CI"/>
                                                </w:rPr>
                                              </w:pPr>
                                              <w:r w:rsidRPr="00876DE4">
                                                <w:rPr>
                                                  <w:color w:val="FF0000"/>
                                                  <w:u w:val="single"/>
                                                  <w:lang w:val="fr-CI"/>
                                                </w:rPr>
                                                <w:t>Acteurs</w:t>
                                              </w:r>
                                            </w:p>
                                            <w:p w14:paraId="45F1D397"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Administrateur BO</w:t>
                                              </w:r>
                                            </w:p>
                                            <w:p w14:paraId="694F213E"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Ecrivain</w:t>
                                              </w:r>
                                            </w:p>
                                            <w:p w14:paraId="1BBB3C1D"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Validateur</w:t>
                                              </w:r>
                                            </w:p>
                                            <w:p w14:paraId="78FDF049" w14:textId="77777777" w:rsidR="00CC4D22" w:rsidRPr="007A2C36" w:rsidRDefault="00CC4D22" w:rsidP="003912B3">
                                              <w:pPr>
                                                <w:spacing w:after="0" w:line="240" w:lineRule="auto"/>
                                                <w:jc w:val="center"/>
                                                <w:rPr>
                                                  <w:color w:val="767171" w:themeColor="background2" w:themeShade="80"/>
                                                  <w:sz w:val="18"/>
                                                  <w:szCs w:val="18"/>
                                                  <w:lang w:val="fr-C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9" name="Rectangle 159"/>
                                      <wps:cNvSpPr/>
                                      <wps:spPr>
                                        <a:xfrm>
                                          <a:off x="2391532" y="563358"/>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F862F5" w14:textId="77777777" w:rsidR="00CC4D22" w:rsidRPr="00103004" w:rsidRDefault="00CC4D22" w:rsidP="003912B3">
                                            <w:pPr>
                                              <w:jc w:val="center"/>
                                              <w:rPr>
                                                <w:color w:val="767171" w:themeColor="background2" w:themeShade="80"/>
                                                <w:sz w:val="16"/>
                                                <w:szCs w:val="16"/>
                                                <w:lang w:val="fr-CI"/>
                                              </w:rPr>
                                            </w:pPr>
                                            <w:r>
                                              <w:rPr>
                                                <w:color w:val="767171" w:themeColor="background2" w:themeShade="80"/>
                                                <w:sz w:val="16"/>
                                                <w:szCs w:val="16"/>
                                                <w:lang w:val="fr-CI"/>
                                              </w:rPr>
                                              <w:t>Saisie du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 name="Rectangle 160"/>
                                      <wps:cNvSpPr/>
                                      <wps:spPr>
                                        <a:xfrm>
                                          <a:off x="2397750" y="1205404"/>
                                          <a:ext cx="1255395" cy="437515"/>
                                        </a:xfrm>
                                        <a:prstGeom prst="rect">
                                          <a:avLst/>
                                        </a:prstGeom>
                                        <a:noFill/>
                                        <a:ln>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78457C" w14:textId="77777777" w:rsidR="00CC4D22" w:rsidRPr="00103004" w:rsidRDefault="00CC4D22" w:rsidP="003912B3">
                                            <w:pPr>
                                              <w:spacing w:after="0" w:line="240" w:lineRule="auto"/>
                                              <w:jc w:val="center"/>
                                              <w:rPr>
                                                <w:color w:val="767171" w:themeColor="background2" w:themeShade="80"/>
                                                <w:sz w:val="16"/>
                                                <w:szCs w:val="16"/>
                                                <w:lang w:val="fr-CI"/>
                                              </w:rPr>
                                            </w:pPr>
                                            <w:r>
                                              <w:rPr>
                                                <w:color w:val="767171" w:themeColor="background2" w:themeShade="80"/>
                                                <w:sz w:val="16"/>
                                                <w:szCs w:val="16"/>
                                                <w:lang w:val="fr-CI"/>
                                              </w:rPr>
                                              <w:t>Saisie du mot de passe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Connecteur droit avec flèche 161"/>
                                      <wps:cNvCnPr/>
                                      <wps:spPr>
                                        <a:xfrm>
                                          <a:off x="3024762" y="359923"/>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2" name="Connecteur droit avec flèche 162"/>
                                      <wps:cNvCnPr/>
                                      <wps:spPr>
                                        <a:xfrm>
                                          <a:off x="3012335" y="1000928"/>
                                          <a:ext cx="0" cy="193675"/>
                                        </a:xfrm>
                                        <a:prstGeom prst="straightConnector1">
                                          <a:avLst/>
                                        </a:prstGeom>
                                        <a:ln>
                                          <a:solidFill>
                                            <a:schemeClr val="bg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grpSp>
                            </wpg:grpSp>
                          </wpg:grpSp>
                          <wps:wsp>
                            <wps:cNvPr id="163" name="Organigramme : Terminateur 163"/>
                            <wps:cNvSpPr/>
                            <wps:spPr>
                              <a:xfrm>
                                <a:off x="2720424" y="3267289"/>
                                <a:ext cx="629920" cy="295835"/>
                              </a:xfrm>
                              <a:prstGeom prst="flowChartTerminator">
                                <a:avLst/>
                              </a:prstGeom>
                              <a:noFill/>
                              <a:ln w="22225">
                                <a:solidFill>
                                  <a:srgbClr val="E4560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D337152" w14:textId="77777777" w:rsidR="00CC4D22" w:rsidRPr="000A7235" w:rsidRDefault="00CC4D22" w:rsidP="003912B3">
                                  <w:pPr>
                                    <w:jc w:val="center"/>
                                    <w:rPr>
                                      <w:color w:val="767171" w:themeColor="background2" w:themeShade="80"/>
                                      <w:sz w:val="16"/>
                                      <w:szCs w:val="16"/>
                                      <w:lang w:val="fr-CI"/>
                                    </w:rPr>
                                  </w:pPr>
                                  <w:r w:rsidRPr="000A7235">
                                    <w:rPr>
                                      <w:color w:val="767171" w:themeColor="background2" w:themeShade="80"/>
                                      <w:sz w:val="16"/>
                                      <w:szCs w:val="16"/>
                                      <w:lang w:val="fr-CI"/>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4" name="Rectangle 164"/>
                          <wps:cNvSpPr/>
                          <wps:spPr>
                            <a:xfrm>
                              <a:off x="440675" y="44068"/>
                              <a:ext cx="518746" cy="4195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B97D1D" w14:textId="77777777" w:rsidR="00CC4D22" w:rsidRDefault="00CC4D22" w:rsidP="003912B3">
                                <w:pPr>
                                  <w:jc w:val="center"/>
                                </w:pPr>
                                <w:r w:rsidRPr="00A7189C">
                                  <w:rPr>
                                    <w:noProof/>
                                  </w:rPr>
                                  <w:drawing>
                                    <wp:inline distT="0" distB="0" distL="0" distR="0" wp14:anchorId="254A2EA8" wp14:editId="29EC9888">
                                      <wp:extent cx="288000" cy="288000"/>
                                      <wp:effectExtent l="0" t="0" r="0" b="0"/>
                                      <wp:docPr id="277" name="Image 277"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w14:anchorId="621FDDFE" id="Groupe 131" o:spid="_x0000_s1093" style="position:absolute;left:0;text-align:left;margin-left:5.9pt;margin-top:2.1pt;width:443.45pt;height:280.55pt;z-index:251691008;mso-position-horizontal-relative:margin;mso-width-relative:margin" coordsize="56318,356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">
                <v:shape id="Connecteur droit avec flèche 132" o:spid="_x0000_s1094" type="#_x0000_t32" style="position:absolute;left:30383;top:30716;width:0;height:193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" strokecolor="#747070 [1614]" strokeweight=".5pt">
                  <v:stroke endarrow="block" joinstyle="miter"/>
                </v:shape>
                <v:group id="Groupe 133" o:spid="_x0000_s1095" style="position:absolute;width:56318;height:35631" coordsize="56318,3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">
                  <v:group id="Groupe 135" o:spid="_x0000_s1096" style="position:absolute;width:56318;height:35631" coordsize="56318,356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">
                    <v:group id="Groupe 136" o:spid="_x0000_s1097" style="position:absolute;width:56318;height:30738" coordsize="56318,30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">
                      <v:shape id="Connecteur droit avec flèche 137" o:spid="_x0000_s1098" type="#_x0000_t32" style="position:absolute;left:30257;top:16429;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" strokecolor="#747070 [1614]" strokeweight=".5pt">
                        <v:stroke endarrow="block" joinstyle="miter"/>
                      </v:shape>
                      <v:group id="Groupe 139" o:spid="_x0000_s1099" style="position:absolute;width:56318;height:30740" coordsize="56318,307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">
                        <v:rect id="Rectangle 141" o:spid="_x0000_s1100" style="position:absolute;left:24040;top:26365;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" filled="f" strokecolor="#747070 [1614]" strokeweight="1pt">
                          <v:textbox>
                            <w:txbxContent>
                              <w:p w14:paraId="6C46D1F6" w14:textId="77777777" w:rsidR="00CC4D22" w:rsidRPr="00103004" w:rsidRDefault="00CC4D22" w:rsidP="003912B3">
                                <w:pPr>
                                  <w:spacing w:after="0" w:line="240" w:lineRule="auto"/>
                                  <w:jc w:val="center"/>
                                  <w:rPr>
                                    <w:color w:val="767171" w:themeColor="background2" w:themeShade="80"/>
                                    <w:sz w:val="16"/>
                                    <w:szCs w:val="16"/>
                                    <w:lang w:val="fr-CI"/>
                                  </w:rPr>
                                </w:pPr>
                                <w:r>
                                  <w:rPr>
                                    <w:color w:val="767171" w:themeColor="background2" w:themeShade="80"/>
                                    <w:sz w:val="16"/>
                                    <w:szCs w:val="16"/>
                                    <w:lang w:val="fr-CI"/>
                                  </w:rPr>
                                  <w:t>Enregistrement du profil</w:t>
                                </w:r>
                              </w:p>
                            </w:txbxContent>
                          </v:textbox>
                        </v:rect>
                        <v:group id="Groupe 142" o:spid="_x0000_s1101" style="position:absolute;width:56318;height:26312" coordsize="56318,263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EXt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">
                          <v:group id="Groupe 143" o:spid="_x0000_s1102" style="position:absolute;left:25707;top:18376;width:9176;height:3981" coordorigin="298,-27748" coordsize="9177,39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OB2yQAAAOE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">
                            <v:shape id="Organigramme : Décision 144" o:spid="_x0000_s1103" type="#_x0000_t110" style="position:absolute;left:298;top:-27748;width:9177;height:398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" filled="f" strokecolor="#ffc000" strokeweight="1pt">
                              <v:textbox>
                                <w:txbxContent>
                                  <w:p w14:paraId="1E680F9D" w14:textId="77777777" w:rsidR="00CC4D22" w:rsidRPr="004D1B44" w:rsidRDefault="00CC4D22" w:rsidP="003912B3">
                                    <w:pPr>
                                      <w:spacing w:after="0" w:line="240" w:lineRule="auto"/>
                                      <w:rPr>
                                        <w:lang w:val="fr-CI"/>
                                      </w:rPr>
                                    </w:pPr>
                                  </w:p>
                                </w:txbxContent>
                              </v:textbox>
                            </v:shape>
                            <v:rect id="Rectangle 145" o:spid="_x0000_s1104" style="position:absolute;left:1795;top:-27355;width:6544;height:33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" filled="f" stroked="f" strokeweight="1pt">
                              <v:textbox>
                                <w:txbxContent>
                                  <w:p w14:paraId="40B41253" w14:textId="77777777" w:rsidR="00CC4D22" w:rsidRDefault="00CC4D22" w:rsidP="003912B3">
                                    <w:pPr>
                                      <w:spacing w:after="0" w:line="240" w:lineRule="auto"/>
                                      <w:rPr>
                                        <w:color w:val="767171" w:themeColor="background2" w:themeShade="80"/>
                                        <w:sz w:val="14"/>
                                        <w:szCs w:val="14"/>
                                        <w:lang w:val="fr-CI"/>
                                      </w:rPr>
                                    </w:pPr>
                                    <w:r>
                                      <w:rPr>
                                        <w:color w:val="767171" w:themeColor="background2" w:themeShade="80"/>
                                        <w:sz w:val="14"/>
                                        <w:szCs w:val="14"/>
                                        <w:lang w:val="fr-CI"/>
                                      </w:rPr>
                                      <w:t>Information</w:t>
                                    </w:r>
                                  </w:p>
                                  <w:p w14:paraId="572FCEBF" w14:textId="77777777" w:rsidR="00CC4D22" w:rsidRPr="0062553A" w:rsidRDefault="00CC4D22" w:rsidP="003912B3">
                                    <w:pPr>
                                      <w:spacing w:after="0" w:line="240" w:lineRule="auto"/>
                                      <w:jc w:val="center"/>
                                      <w:rPr>
                                        <w:color w:val="767171" w:themeColor="background2" w:themeShade="80"/>
                                        <w:sz w:val="24"/>
                                        <w:szCs w:val="24"/>
                                        <w:lang w:val="fr-CI"/>
                                      </w:rPr>
                                    </w:pPr>
                                    <w:r>
                                      <w:rPr>
                                        <w:color w:val="767171" w:themeColor="background2" w:themeShade="80"/>
                                        <w:sz w:val="14"/>
                                        <w:szCs w:val="14"/>
                                        <w:lang w:val="fr-CI"/>
                                      </w:rPr>
                                      <w:t>Correcte ?</w:t>
                                    </w:r>
                                  </w:p>
                                  <w:p w14:paraId="601B51FF" w14:textId="77777777" w:rsidR="00CC4D22" w:rsidRDefault="00CC4D22" w:rsidP="003912B3">
                                    <w:pPr>
                                      <w:jc w:val="center"/>
                                    </w:pPr>
                                  </w:p>
                                </w:txbxContent>
                              </v:textbox>
                            </v:rect>
                          </v:group>
                          <v:shape id="Connecteur : en angle 146" o:spid="_x0000_s1105" type="#_x0000_t34" style="position:absolute;left:23859;top:7645;width:1769;height:12708;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" adj="61428" strokecolor="#747070 [1614]" strokeweight=".5pt">
                            <v:stroke endarrow="block"/>
                          </v:shape>
                          <v:rect id="Rectangle 147" o:spid="_x0000_s1106" style="position:absolute;left:19499;top:13296;width:2127;height:11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" fillcolor="white [3212]" stroked="f" strokeweight="1pt">
                            <v:textbox inset="0,0,0,0">
                              <w:txbxContent>
                                <w:p w14:paraId="2336E15F" w14:textId="77777777" w:rsidR="00CC4D22" w:rsidRPr="000C0C78" w:rsidRDefault="00CC4D22" w:rsidP="003912B3">
                                  <w:pPr>
                                    <w:spacing w:after="0" w:line="240" w:lineRule="auto"/>
                                    <w:jc w:val="center"/>
                                    <w:rPr>
                                      <w:sz w:val="24"/>
                                      <w:szCs w:val="24"/>
                                      <w:lang w:val="fr-CI"/>
                                    </w:rPr>
                                  </w:pPr>
                                  <w:r w:rsidRPr="000C0C78">
                                    <w:rPr>
                                      <w:color w:val="44546A" w:themeColor="text2"/>
                                      <w:sz w:val="14"/>
                                      <w:szCs w:val="14"/>
                                      <w:lang w:val="fr-CI"/>
                                    </w:rPr>
                                    <w:t>Non</w:t>
                                  </w:r>
                                </w:p>
                              </w:txbxContent>
                            </v:textbox>
                          </v:rect>
                          <v:shape id="Connecteur droit avec flèche 148" o:spid="_x0000_s1107" type="#_x0000_t32" style="position:absolute;left:30238;top:22320;width:19;height:399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" strokecolor="#747070 [1614]" strokeweight=".5pt">
                            <v:stroke endarrow="block" joinstyle="miter"/>
                          </v:shape>
                          <v:rect id="Rectangle 149" o:spid="_x0000_s1108" style="position:absolute;left:29259;top:23346;width:2130;height:1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" fillcolor="white [3212]" stroked="f" strokeweight="1pt">
                            <v:textbox inset="0,0,0,0">
                              <w:txbxContent>
                                <w:p w14:paraId="7CFF73B3" w14:textId="77777777" w:rsidR="00CC4D22" w:rsidRPr="000C0C78" w:rsidRDefault="00CC4D22" w:rsidP="003912B3">
                                  <w:pPr>
                                    <w:spacing w:after="0" w:line="240" w:lineRule="auto"/>
                                    <w:jc w:val="center"/>
                                    <w:rPr>
                                      <w:sz w:val="24"/>
                                      <w:szCs w:val="24"/>
                                      <w:lang w:val="fr-CI"/>
                                    </w:rPr>
                                  </w:pPr>
                                  <w:r>
                                    <w:rPr>
                                      <w:color w:val="44546A" w:themeColor="text2"/>
                                      <w:sz w:val="14"/>
                                      <w:szCs w:val="14"/>
                                      <w:lang w:val="fr-CI"/>
                                    </w:rPr>
                                    <w:t>Oui</w:t>
                                  </w:r>
                                </w:p>
                              </w:txbxContent>
                            </v:textbox>
                          </v:rect>
                          <v:group id="Groupe 150" o:spid="_x0000_s1109" style="position:absolute;width:56318;height:16429" coordsize="56318,16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jcyQAAAOE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">
                            <v:rect id="Rectangle 151" o:spid="_x0000_s1110" style="position:absolute;left:45067;top:536;width:11251;height:45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" fillcolor="#e7e6e6 [3214]" strokecolor="#5b9bd5 [3204]" strokeweight="1pt">
                              <v:textbox>
                                <w:txbxContent>
                                  <w:p w14:paraId="69FEAAB2" w14:textId="77777777" w:rsidR="00CC4D22" w:rsidRDefault="00CC4D22" w:rsidP="003912B3">
                                    <w:pPr>
                                      <w:spacing w:after="60" w:line="240" w:lineRule="auto"/>
                                      <w:jc w:val="center"/>
                                      <w:rPr>
                                        <w:b/>
                                        <w:bCs/>
                                        <w:color w:val="767171" w:themeColor="background2" w:themeShade="80"/>
                                        <w:sz w:val="12"/>
                                        <w:szCs w:val="12"/>
                                        <w:u w:val="single"/>
                                        <w:lang w:val="fr-CI"/>
                                      </w:rPr>
                                    </w:pPr>
                                    <w:r w:rsidRPr="0061410C">
                                      <w:rPr>
                                        <w:b/>
                                        <w:bCs/>
                                        <w:color w:val="767171" w:themeColor="background2" w:themeShade="80"/>
                                        <w:sz w:val="12"/>
                                        <w:szCs w:val="12"/>
                                        <w:u w:val="single"/>
                                        <w:lang w:val="fr-CI"/>
                                      </w:rPr>
                                      <w:t>Infos à renseigner</w:t>
                                    </w:r>
                                  </w:p>
                                  <w:p w14:paraId="69E77143" w14:textId="77777777" w:rsidR="00CC4D22" w:rsidRPr="00A550EC"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sidRPr="00A550EC">
                                      <w:rPr>
                                        <w:color w:val="767171" w:themeColor="background2" w:themeShade="80"/>
                                        <w:sz w:val="12"/>
                                        <w:szCs w:val="12"/>
                                        <w:lang w:val="fr-CI"/>
                                      </w:rPr>
                                      <w:t>L</w:t>
                                    </w:r>
                                    <w:r>
                                      <w:rPr>
                                        <w:color w:val="767171" w:themeColor="background2" w:themeShade="80"/>
                                        <w:sz w:val="12"/>
                                        <w:szCs w:val="12"/>
                                        <w:lang w:val="fr-CI"/>
                                      </w:rPr>
                                      <w:t>ogin</w:t>
                                    </w:r>
                                  </w:p>
                                  <w:p w14:paraId="6EF1082E" w14:textId="77777777" w:rsidR="00CC4D22" w:rsidRPr="007A2C36" w:rsidRDefault="00CC4D22" w:rsidP="00985C95">
                                    <w:pPr>
                                      <w:pStyle w:val="Paragraphedeliste"/>
                                      <w:numPr>
                                        <w:ilvl w:val="0"/>
                                        <w:numId w:val="6"/>
                                      </w:numPr>
                                      <w:spacing w:after="0" w:line="240" w:lineRule="auto"/>
                                      <w:ind w:left="142" w:hanging="142"/>
                                      <w:jc w:val="left"/>
                                      <w:rPr>
                                        <w:color w:val="767171" w:themeColor="background2" w:themeShade="80"/>
                                        <w:sz w:val="12"/>
                                        <w:szCs w:val="12"/>
                                        <w:lang w:val="fr-CI"/>
                                      </w:rPr>
                                    </w:pPr>
                                    <w:r>
                                      <w:rPr>
                                        <w:color w:val="767171" w:themeColor="background2" w:themeShade="80"/>
                                        <w:sz w:val="12"/>
                                        <w:szCs w:val="12"/>
                                        <w:lang w:val="fr-CI"/>
                                      </w:rPr>
                                      <w:t>Mot de passe</w:t>
                                    </w:r>
                                  </w:p>
                                  <w:p w14:paraId="2FD3BBAE" w14:textId="77777777" w:rsidR="00CC4D22" w:rsidRPr="0061410C" w:rsidRDefault="00CC4D22" w:rsidP="003912B3">
                                    <w:pPr>
                                      <w:spacing w:after="0" w:line="240" w:lineRule="auto"/>
                                      <w:jc w:val="left"/>
                                      <w:rPr>
                                        <w:b/>
                                        <w:bCs/>
                                        <w:color w:val="767171" w:themeColor="background2" w:themeShade="80"/>
                                        <w:sz w:val="12"/>
                                        <w:szCs w:val="12"/>
                                        <w:lang w:val="fr-CI"/>
                                      </w:rPr>
                                    </w:pPr>
                                  </w:p>
                                  <w:p w14:paraId="68D3DC7F" w14:textId="77777777" w:rsidR="00CC4D22" w:rsidRPr="0061410C" w:rsidRDefault="00CC4D22" w:rsidP="003912B3">
                                    <w:pPr>
                                      <w:spacing w:after="0" w:line="240" w:lineRule="auto"/>
                                      <w:jc w:val="left"/>
                                      <w:rPr>
                                        <w:b/>
                                        <w:bCs/>
                                        <w:color w:val="767171" w:themeColor="background2" w:themeShade="80"/>
                                        <w:sz w:val="12"/>
                                        <w:szCs w:val="12"/>
                                        <w:lang w:val="fr-CI"/>
                                      </w:rPr>
                                    </w:pPr>
                                  </w:p>
                                  <w:p w14:paraId="22BEEF9F" w14:textId="77777777" w:rsidR="00CC4D22" w:rsidRPr="0061410C" w:rsidRDefault="00CC4D22" w:rsidP="003912B3">
                                    <w:pPr>
                                      <w:spacing w:after="0" w:line="240" w:lineRule="auto"/>
                                      <w:jc w:val="left"/>
                                      <w:rPr>
                                        <w:color w:val="767171" w:themeColor="background2" w:themeShade="80"/>
                                        <w:sz w:val="12"/>
                                        <w:szCs w:val="12"/>
                                        <w:lang w:val="fr-CI"/>
                                      </w:rPr>
                                    </w:pPr>
                                  </w:p>
                                </w:txbxContent>
                              </v:textbox>
                            </v:rect>
                            <v:group id="Groupe 152" o:spid="_x0000_s1111" style="position:absolute;width:36531;height:16429" coordsize="36531,164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dMwyQAAAOE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">
                              <v:shape id="Organigramme : Terminateur 153" o:spid="_x0000_s1112" type="#_x0000_t116" style="position:absolute;left:26197;width:8296;height:340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" filled="f" strokecolor="#e45602" strokeweight="1.75pt">
                                <v:textbox>
                                  <w:txbxContent>
                                    <w:p w14:paraId="74BB9111" w14:textId="77777777" w:rsidR="00CC4D22" w:rsidRPr="000A7235" w:rsidRDefault="00CC4D22" w:rsidP="003912B3">
                                      <w:pPr>
                                        <w:jc w:val="center"/>
                                        <w:rPr>
                                          <w:color w:val="767171" w:themeColor="background2" w:themeShade="80"/>
                                          <w:sz w:val="16"/>
                                          <w:szCs w:val="16"/>
                                          <w:lang w:val="fr-CI"/>
                                        </w:rPr>
                                      </w:pPr>
                                      <w:r w:rsidRPr="000A7235">
                                        <w:rPr>
                                          <w:color w:val="767171" w:themeColor="background2" w:themeShade="80"/>
                                          <w:sz w:val="16"/>
                                          <w:szCs w:val="16"/>
                                          <w:lang w:val="fr-CI"/>
                                        </w:rPr>
                                        <w:t>Début</w:t>
                                      </w:r>
                                    </w:p>
                                  </w:txbxContent>
                                </v:textbox>
                              </v:shape>
                              <v:group id="Groupe 155" o:spid="_x0000_s1113" style="position:absolute;top:4863;width:13447;height:7005" coordorigin="" coordsize="13447,70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">
                                <v:oval id="Ellipse 156" o:spid="_x0000_s1114" style="position:absolute;top:96;width:13447;height:690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" filled="f" strokecolor="#7f7f7f [1612]" strokeweight="1.75pt">
                                  <v:stroke joinstyle="miter"/>
                                  <v:textbox>
                                    <w:txbxContent>
                                      <w:p w14:paraId="0F53CA8F" w14:textId="77777777" w:rsidR="00CC4D22" w:rsidRPr="00876DE4" w:rsidRDefault="00CC4D22" w:rsidP="003912B3">
                                        <w:pPr>
                                          <w:spacing w:after="0" w:line="240" w:lineRule="auto"/>
                                          <w:jc w:val="center"/>
                                          <w:rPr>
                                            <w:color w:val="000000" w:themeColor="text1"/>
                                            <w:sz w:val="18"/>
                                            <w:szCs w:val="18"/>
                                            <w:lang w:val="fr-CI"/>
                                          </w:rPr>
                                        </w:pPr>
                                      </w:p>
                                    </w:txbxContent>
                                  </v:textbox>
                                </v:oval>
                                <v:rect id="Rectangle 158" o:spid="_x0000_s1115" style="position:absolute;left:924;width:12133;height:666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" filled="f" stroked="f" strokeweight="1pt">
                                  <v:textbox>
                                    <w:txbxContent>
                                      <w:p w14:paraId="205DB4E7" w14:textId="77777777" w:rsidR="00CC4D22" w:rsidRDefault="00CC4D22" w:rsidP="003912B3">
                                        <w:pPr>
                                          <w:spacing w:after="0" w:line="240" w:lineRule="auto"/>
                                          <w:jc w:val="center"/>
                                          <w:rPr>
                                            <w:color w:val="FF0000"/>
                                            <w:u w:val="single"/>
                                            <w:lang w:val="fr-CI"/>
                                          </w:rPr>
                                        </w:pPr>
                                        <w:r w:rsidRPr="00876DE4">
                                          <w:rPr>
                                            <w:color w:val="FF0000"/>
                                            <w:u w:val="single"/>
                                            <w:lang w:val="fr-CI"/>
                                          </w:rPr>
                                          <w:t>Acteurs</w:t>
                                        </w:r>
                                      </w:p>
                                      <w:p w14:paraId="45F1D397"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Administrateur BO</w:t>
                                        </w:r>
                                      </w:p>
                                      <w:p w14:paraId="694F213E"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Ecrivain</w:t>
                                        </w:r>
                                      </w:p>
                                      <w:p w14:paraId="1BBB3C1D" w14:textId="77777777" w:rsidR="00CC4D22" w:rsidRDefault="00CC4D22" w:rsidP="003912B3">
                                        <w:pPr>
                                          <w:spacing w:after="0" w:line="240" w:lineRule="auto"/>
                                          <w:jc w:val="center"/>
                                          <w:rPr>
                                            <w:color w:val="767171" w:themeColor="background2" w:themeShade="80"/>
                                            <w:sz w:val="18"/>
                                            <w:szCs w:val="18"/>
                                            <w:lang w:val="fr-CI"/>
                                          </w:rPr>
                                        </w:pPr>
                                        <w:r>
                                          <w:rPr>
                                            <w:color w:val="767171" w:themeColor="background2" w:themeShade="80"/>
                                            <w:sz w:val="18"/>
                                            <w:szCs w:val="18"/>
                                            <w:lang w:val="fr-CI"/>
                                          </w:rPr>
                                          <w:t>Validateur</w:t>
                                        </w:r>
                                      </w:p>
                                      <w:p w14:paraId="78FDF049" w14:textId="77777777" w:rsidR="00CC4D22" w:rsidRPr="007A2C36" w:rsidRDefault="00CC4D22" w:rsidP="003912B3">
                                        <w:pPr>
                                          <w:spacing w:after="0" w:line="240" w:lineRule="auto"/>
                                          <w:jc w:val="center"/>
                                          <w:rPr>
                                            <w:color w:val="767171" w:themeColor="background2" w:themeShade="80"/>
                                            <w:sz w:val="18"/>
                                            <w:szCs w:val="18"/>
                                            <w:lang w:val="fr-CI"/>
                                          </w:rPr>
                                        </w:pPr>
                                      </w:p>
                                    </w:txbxContent>
                                  </v:textbox>
                                </v:rect>
                              </v:group>
                              <v:rect id="Rectangle 159" o:spid="_x0000_s1116" style="position:absolute;left:23915;top:5633;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" filled="f" strokecolor="#747070 [1614]" strokeweight="1pt">
                                <v:textbox>
                                  <w:txbxContent>
                                    <w:p w14:paraId="07F862F5" w14:textId="77777777" w:rsidR="00CC4D22" w:rsidRPr="00103004" w:rsidRDefault="00CC4D22" w:rsidP="003912B3">
                                      <w:pPr>
                                        <w:jc w:val="center"/>
                                        <w:rPr>
                                          <w:color w:val="767171" w:themeColor="background2" w:themeShade="80"/>
                                          <w:sz w:val="16"/>
                                          <w:szCs w:val="16"/>
                                          <w:lang w:val="fr-CI"/>
                                        </w:rPr>
                                      </w:pPr>
                                      <w:r>
                                        <w:rPr>
                                          <w:color w:val="767171" w:themeColor="background2" w:themeShade="80"/>
                                          <w:sz w:val="16"/>
                                          <w:szCs w:val="16"/>
                                          <w:lang w:val="fr-CI"/>
                                        </w:rPr>
                                        <w:t>Saisie du login</w:t>
                                      </w:r>
                                    </w:p>
                                  </w:txbxContent>
                                </v:textbox>
                              </v:rect>
                              <v:rect id="Rectangle 160" o:spid="_x0000_s1117" style="position:absolute;left:23977;top:12054;width:12554;height:43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" filled="f" strokecolor="#747070 [1614]" strokeweight="1pt">
                                <v:textbox>
                                  <w:txbxContent>
                                    <w:p w14:paraId="1378457C" w14:textId="77777777" w:rsidR="00CC4D22" w:rsidRPr="00103004" w:rsidRDefault="00CC4D22" w:rsidP="003912B3">
                                      <w:pPr>
                                        <w:spacing w:after="0" w:line="240" w:lineRule="auto"/>
                                        <w:jc w:val="center"/>
                                        <w:rPr>
                                          <w:color w:val="767171" w:themeColor="background2" w:themeShade="80"/>
                                          <w:sz w:val="16"/>
                                          <w:szCs w:val="16"/>
                                          <w:lang w:val="fr-CI"/>
                                        </w:rPr>
                                      </w:pPr>
                                      <w:r>
                                        <w:rPr>
                                          <w:color w:val="767171" w:themeColor="background2" w:themeShade="80"/>
                                          <w:sz w:val="16"/>
                                          <w:szCs w:val="16"/>
                                          <w:lang w:val="fr-CI"/>
                                        </w:rPr>
                                        <w:t>Saisie du mot de passe</w:t>
                                      </w:r>
                                    </w:p>
                                  </w:txbxContent>
                                </v:textbox>
                              </v:rect>
                              <v:shape id="Connecteur droit avec flèche 161" o:spid="_x0000_s1118" type="#_x0000_t32" style="position:absolute;left:30247;top:3599;width:0;height:193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" strokecolor="#747070 [1614]" strokeweight=".5pt">
                                <v:stroke endarrow="block" joinstyle="miter"/>
                              </v:shape>
                              <v:shape id="Connecteur droit avec flèche 162" o:spid="_x0000_s1119" type="#_x0000_t32" style="position:absolute;left:30123;top:10009;width:0;height:1937;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" strokecolor="#747070 [1614]" strokeweight=".5pt">
                                <v:stroke endarrow="block" joinstyle="miter"/>
                              </v:shape>
                            </v:group>
                          </v:group>
                        </v:group>
                      </v:group>
                    </v:group>
                    <v:shape id="Organigramme : Terminateur 163" o:spid="_x0000_s1120" type="#_x0000_t116" style="position:absolute;left:27204;top:32672;width:6299;height:29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" filled="f" strokecolor="#e45602" strokeweight="1.75pt">
                      <v:textbox>
                        <w:txbxContent>
                          <w:p w14:paraId="2D337152" w14:textId="77777777" w:rsidR="00CC4D22" w:rsidRPr="000A7235" w:rsidRDefault="00CC4D22" w:rsidP="003912B3">
                            <w:pPr>
                              <w:jc w:val="center"/>
                              <w:rPr>
                                <w:color w:val="767171" w:themeColor="background2" w:themeShade="80"/>
                                <w:sz w:val="16"/>
                                <w:szCs w:val="16"/>
                                <w:lang w:val="fr-CI"/>
                              </w:rPr>
                            </w:pPr>
                            <w:r w:rsidRPr="000A7235">
                              <w:rPr>
                                <w:color w:val="767171" w:themeColor="background2" w:themeShade="80"/>
                                <w:sz w:val="16"/>
                                <w:szCs w:val="16"/>
                                <w:lang w:val="fr-CI"/>
                              </w:rPr>
                              <w:t>Fin</w:t>
                            </w:r>
                          </w:p>
                        </w:txbxContent>
                      </v:textbox>
                    </v:shape>
                  </v:group>
                  <v:rect id="Rectangle 164" o:spid="_x0000_s1121" style="position:absolute;left:4406;top:440;width:5188;height:41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" filled="f" stroked="f" strokeweight="1pt">
                    <v:textbox>
                      <w:txbxContent>
                        <w:p w14:paraId="75B97D1D" w14:textId="77777777" w:rsidR="00CC4D22" w:rsidRDefault="00CC4D22" w:rsidP="003912B3">
                          <w:pPr>
                            <w:jc w:val="center"/>
                          </w:pPr>
                          <w:r w:rsidRPr="00A7189C">
                            <w:rPr>
                              <w:noProof/>
                            </w:rPr>
                            <w:drawing>
                              <wp:inline distT="0" distB="0" distL="0" distR="0" wp14:anchorId="254A2EA8" wp14:editId="29EC9888">
                                <wp:extent cx="288000" cy="288000"/>
                                <wp:effectExtent l="0" t="0" r="0" b="0"/>
                                <wp:docPr id="277" name="Image 277" descr="businessman2_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sinessman2_o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000" cy="288000"/>
                                        </a:xfrm>
                                        <a:prstGeom prst="rect">
                                          <a:avLst/>
                                        </a:prstGeom>
                                        <a:noFill/>
                                        <a:ln>
                                          <a:noFill/>
                                        </a:ln>
                                      </pic:spPr>
                                    </pic:pic>
                                  </a:graphicData>
                                </a:graphic>
                              </wp:inline>
                            </w:drawing>
                          </w:r>
                        </w:p>
                      </w:txbxContent>
                    </v:textbox>
                  </v:rect>
                </v:group>
                <w10:wrap anchorx="margin"/>
              </v:group>
            </w:pict>
          </mc:Fallback>
        </mc:AlternateContent>
      </w:r>
    </w:p>
    <w:p w14:paraId="623F84F3" w14:textId="2E8EDABB" w:rsidR="003912B3" w:rsidRPr="00626F08" w:rsidRDefault="003912B3" w:rsidP="00533222">
      <w:pPr>
        <w:rPr>
          <w:rFonts w:ascii="Century Gothic" w:eastAsia="Times New Roman" w:hAnsi="Century Gothic"/>
        </w:rPr>
      </w:pPr>
    </w:p>
    <w:p w14:paraId="55526FAA" w14:textId="5692C252" w:rsidR="003912B3" w:rsidRPr="00626F08" w:rsidRDefault="003912B3" w:rsidP="00533222">
      <w:pPr>
        <w:rPr>
          <w:rFonts w:ascii="Century Gothic" w:eastAsia="Times New Roman" w:hAnsi="Century Gothic"/>
        </w:rPr>
      </w:pPr>
    </w:p>
    <w:p w14:paraId="57359D67" w14:textId="3EE45B8C" w:rsidR="003912B3" w:rsidRPr="00626F08" w:rsidRDefault="003912B3" w:rsidP="00533222">
      <w:pPr>
        <w:rPr>
          <w:rFonts w:ascii="Century Gothic" w:eastAsia="Times New Roman" w:hAnsi="Century Gothic"/>
        </w:rPr>
      </w:pPr>
    </w:p>
    <w:p w14:paraId="5998EF9C" w14:textId="5B2D2723" w:rsidR="003912B3" w:rsidRPr="00626F08" w:rsidRDefault="003912B3" w:rsidP="00533222">
      <w:pPr>
        <w:rPr>
          <w:rFonts w:ascii="Century Gothic" w:eastAsia="Times New Roman" w:hAnsi="Century Gothic"/>
        </w:rPr>
      </w:pPr>
    </w:p>
    <w:p w14:paraId="6E434008" w14:textId="24FC5657" w:rsidR="003912B3" w:rsidRPr="00626F08" w:rsidRDefault="003912B3" w:rsidP="00533222">
      <w:pPr>
        <w:rPr>
          <w:rFonts w:ascii="Century Gothic" w:eastAsia="Times New Roman" w:hAnsi="Century Gothic"/>
        </w:rPr>
      </w:pPr>
    </w:p>
    <w:p w14:paraId="7F88FC94" w14:textId="454EA3B7" w:rsidR="003912B3" w:rsidRPr="00626F08" w:rsidRDefault="003912B3" w:rsidP="00533222">
      <w:pPr>
        <w:rPr>
          <w:rFonts w:ascii="Century Gothic" w:eastAsia="Times New Roman" w:hAnsi="Century Gothic"/>
        </w:rPr>
      </w:pPr>
    </w:p>
    <w:p w14:paraId="74EB7753" w14:textId="084D8ED0" w:rsidR="003912B3" w:rsidRPr="00626F08" w:rsidRDefault="003912B3" w:rsidP="00533222">
      <w:pPr>
        <w:rPr>
          <w:rFonts w:ascii="Century Gothic" w:eastAsia="Times New Roman" w:hAnsi="Century Gothic"/>
        </w:rPr>
      </w:pPr>
    </w:p>
    <w:p w14:paraId="226C6528" w14:textId="33716DB9" w:rsidR="003912B3" w:rsidRPr="00626F08" w:rsidRDefault="003912B3" w:rsidP="00533222">
      <w:pPr>
        <w:rPr>
          <w:rFonts w:ascii="Century Gothic" w:eastAsia="Times New Roman" w:hAnsi="Century Gothic"/>
        </w:rPr>
      </w:pPr>
    </w:p>
    <w:p w14:paraId="218B22E8" w14:textId="71C6E9CE" w:rsidR="003912B3" w:rsidRPr="00626F08" w:rsidRDefault="003912B3" w:rsidP="00533222">
      <w:pPr>
        <w:rPr>
          <w:rFonts w:ascii="Century Gothic" w:eastAsia="Times New Roman" w:hAnsi="Century Gothic"/>
        </w:rPr>
      </w:pPr>
    </w:p>
    <w:p w14:paraId="6CE36FD9" w14:textId="4C1D8099" w:rsidR="003912B3" w:rsidRDefault="003912B3" w:rsidP="00533222">
      <w:pPr>
        <w:rPr>
          <w:rFonts w:ascii="Century Gothic" w:eastAsia="Times New Roman" w:hAnsi="Century Gothic"/>
        </w:rPr>
      </w:pPr>
    </w:p>
    <w:p w14:paraId="22DB4AA5" w14:textId="51CB6658" w:rsidR="00DD0370" w:rsidRDefault="00DD0370" w:rsidP="00533222">
      <w:pPr>
        <w:rPr>
          <w:rFonts w:ascii="Century Gothic" w:eastAsia="Times New Roman" w:hAnsi="Century Gothic"/>
        </w:rPr>
      </w:pPr>
    </w:p>
    <w:p w14:paraId="032225F9" w14:textId="77777777" w:rsidR="00DD0370" w:rsidRPr="00626F08" w:rsidRDefault="00DD0370" w:rsidP="00533222">
      <w:pPr>
        <w:rPr>
          <w:rFonts w:ascii="Century Gothic" w:eastAsia="Times New Roman" w:hAnsi="Century Gothic"/>
        </w:rPr>
      </w:pPr>
    </w:p>
    <w:p w14:paraId="337A8A32" w14:textId="3067C5FC" w:rsidR="00533222" w:rsidRPr="00626F08" w:rsidRDefault="00533222" w:rsidP="00985C95">
      <w:pPr>
        <w:pStyle w:val="Titre4"/>
        <w:numPr>
          <w:ilvl w:val="1"/>
          <w:numId w:val="8"/>
        </w:numPr>
        <w:tabs>
          <w:tab w:val="left" w:pos="993"/>
          <w:tab w:val="left" w:pos="1701"/>
        </w:tabs>
        <w:spacing w:after="120" w:line="360" w:lineRule="auto"/>
        <w:ind w:left="1418" w:hanging="284"/>
      </w:pPr>
      <w:bookmarkStart w:id="49" w:name="_Toc195724119"/>
      <w:r w:rsidRPr="00626F08">
        <w:t>Déconnexion</w:t>
      </w:r>
      <w:bookmarkEnd w:id="49"/>
    </w:p>
    <w:p w14:paraId="7F147BA6" w14:textId="77777777" w:rsidR="00533222" w:rsidRPr="00626F08" w:rsidRDefault="00533222" w:rsidP="00533222">
      <w:pPr>
        <w:rPr>
          <w:rFonts w:ascii="Century Gothic" w:eastAsia="Times New Roman" w:hAnsi="Century Gothic"/>
        </w:rPr>
      </w:pPr>
      <w:r w:rsidRPr="00626F08">
        <w:rPr>
          <w:rFonts w:ascii="Century Gothic" w:eastAsia="Times New Roman" w:hAnsi="Century Gothic"/>
        </w:rPr>
        <w:t xml:space="preserve">Une fois connecté sur la plateforme, l’utilisateur peut à tout moment se déconnecter de la plateforme. </w:t>
      </w:r>
    </w:p>
    <w:p w14:paraId="4FD88730" w14:textId="42CBE4FB" w:rsidR="00533222" w:rsidRPr="00626F08" w:rsidRDefault="00533222" w:rsidP="00985C95">
      <w:pPr>
        <w:pStyle w:val="Titre4"/>
        <w:numPr>
          <w:ilvl w:val="1"/>
          <w:numId w:val="8"/>
        </w:numPr>
        <w:tabs>
          <w:tab w:val="left" w:pos="993"/>
          <w:tab w:val="left" w:pos="1701"/>
        </w:tabs>
        <w:spacing w:after="120" w:line="360" w:lineRule="auto"/>
        <w:ind w:left="1418" w:hanging="284"/>
      </w:pPr>
      <w:bookmarkStart w:id="50" w:name="_Toc195724120"/>
      <w:r w:rsidRPr="00626F08">
        <w:t>Changement de mot de pass</w:t>
      </w:r>
      <w:r w:rsidR="00626F08" w:rsidRPr="00626F08">
        <w:rPr>
          <w:lang w:val="en-US"/>
        </w:rPr>
        <w:t>e</w:t>
      </w:r>
      <w:bookmarkEnd w:id="50"/>
    </w:p>
    <w:p w14:paraId="199D2D5A" w14:textId="44E5D074" w:rsidR="0029556A" w:rsidRPr="00626F08" w:rsidRDefault="0053060B" w:rsidP="00533222">
      <w:pPr>
        <w:rPr>
          <w:rFonts w:ascii="Century Gothic" w:eastAsia="Times New Roman" w:hAnsi="Century Gothic"/>
        </w:rPr>
      </w:pPr>
      <w:r w:rsidRPr="00626F08">
        <w:rPr>
          <w:rFonts w:ascii="Century Gothic" w:eastAsia="Times New Roman" w:hAnsi="Century Gothic"/>
        </w:rPr>
        <w:t>Au niveau de la page de connexion, un bouton « Mot de passe oublié » est disponible. Il active ainsi un Workflow qui permet de réinitialiser le mot de passe. Une notification par mail est reçue suite à la réinitialisation du mot de passe</w:t>
      </w:r>
      <w:r w:rsidR="00CC5000" w:rsidRPr="00626F08">
        <w:rPr>
          <w:rFonts w:ascii="Century Gothic" w:eastAsia="Times New Roman" w:hAnsi="Century Gothic"/>
        </w:rPr>
        <w:t>.</w:t>
      </w:r>
    </w:p>
    <w:bookmarkEnd w:id="30"/>
    <w:p w14:paraId="75008D58" w14:textId="1443D11B" w:rsidR="00406E27" w:rsidRPr="00626F08" w:rsidRDefault="00406E27" w:rsidP="00626F08">
      <w:pPr>
        <w:spacing w:after="0" w:line="240" w:lineRule="auto"/>
        <w:jc w:val="left"/>
        <w:rPr>
          <w:rFonts w:ascii="Century Gothic" w:hAnsi="Century Gothic"/>
        </w:rPr>
      </w:pPr>
      <w:r w:rsidRPr="00626F08">
        <w:rPr>
          <w:rFonts w:ascii="Century Gothic" w:hAnsi="Century Gothic"/>
        </w:rPr>
        <w:br w:type="page"/>
      </w:r>
    </w:p>
    <w:p w14:paraId="4E4282E1" w14:textId="77777777" w:rsidR="00CC00EA" w:rsidRPr="00626F08" w:rsidRDefault="00CC00EA" w:rsidP="00857319">
      <w:pPr>
        <w:tabs>
          <w:tab w:val="left" w:pos="1710"/>
        </w:tabs>
        <w:jc w:val="center"/>
        <w:rPr>
          <w:rFonts w:ascii="Century Gothic" w:hAnsi="Century Gothic"/>
          <w:b/>
          <w:lang w:val="x-none" w:eastAsia="x-none" w:bidi="hi-IN"/>
        </w:rPr>
      </w:pPr>
    </w:p>
    <w:p w14:paraId="68A3C44F" w14:textId="77777777" w:rsidR="00CC00EA" w:rsidRPr="00626F08" w:rsidRDefault="00CC00EA" w:rsidP="00857319">
      <w:pPr>
        <w:tabs>
          <w:tab w:val="left" w:pos="1710"/>
        </w:tabs>
        <w:jc w:val="center"/>
        <w:rPr>
          <w:rFonts w:ascii="Century Gothic" w:hAnsi="Century Gothic"/>
          <w:b/>
          <w:lang w:val="x-none" w:eastAsia="x-none" w:bidi="hi-IN"/>
        </w:rPr>
      </w:pPr>
    </w:p>
    <w:p w14:paraId="6DAEEAFB" w14:textId="77777777" w:rsidR="00CC00EA" w:rsidRPr="00626F08" w:rsidRDefault="00CC00EA" w:rsidP="00857319">
      <w:pPr>
        <w:tabs>
          <w:tab w:val="left" w:pos="1710"/>
        </w:tabs>
        <w:jc w:val="center"/>
        <w:rPr>
          <w:rFonts w:ascii="Century Gothic" w:hAnsi="Century Gothic"/>
          <w:b/>
          <w:lang w:val="x-none" w:eastAsia="x-none" w:bidi="hi-IN"/>
        </w:rPr>
      </w:pPr>
    </w:p>
    <w:p w14:paraId="6A7988AE" w14:textId="77777777" w:rsidR="00CC00EA" w:rsidRPr="00626F08" w:rsidRDefault="00CC00EA" w:rsidP="00857319">
      <w:pPr>
        <w:tabs>
          <w:tab w:val="left" w:pos="1710"/>
        </w:tabs>
        <w:jc w:val="center"/>
        <w:rPr>
          <w:rFonts w:ascii="Century Gothic" w:hAnsi="Century Gothic"/>
          <w:b/>
          <w:lang w:val="x-none" w:eastAsia="x-none" w:bidi="hi-IN"/>
        </w:rPr>
      </w:pPr>
    </w:p>
    <w:p w14:paraId="5F64F734" w14:textId="77777777" w:rsidR="002B0650" w:rsidRPr="00626F08" w:rsidRDefault="002B0650" w:rsidP="00857319">
      <w:pPr>
        <w:tabs>
          <w:tab w:val="left" w:pos="1710"/>
        </w:tabs>
        <w:jc w:val="center"/>
        <w:rPr>
          <w:rFonts w:ascii="Century Gothic" w:hAnsi="Century Gothic"/>
          <w:b/>
          <w:lang w:val="x-none" w:eastAsia="x-none" w:bidi="hi-IN"/>
        </w:rPr>
      </w:pPr>
    </w:p>
    <w:p w14:paraId="3F6C6B45" w14:textId="77777777" w:rsidR="002B0650" w:rsidRPr="00626F08" w:rsidRDefault="002B0650" w:rsidP="00857319">
      <w:pPr>
        <w:tabs>
          <w:tab w:val="left" w:pos="1710"/>
        </w:tabs>
        <w:jc w:val="center"/>
        <w:rPr>
          <w:rFonts w:ascii="Century Gothic" w:hAnsi="Century Gothic"/>
          <w:b/>
          <w:lang w:val="x-none" w:eastAsia="x-none" w:bidi="hi-IN"/>
        </w:rPr>
      </w:pPr>
    </w:p>
    <w:p w14:paraId="3D5C06B1" w14:textId="77777777" w:rsidR="002B0650" w:rsidRPr="00626F08" w:rsidRDefault="002B0650" w:rsidP="00857319">
      <w:pPr>
        <w:tabs>
          <w:tab w:val="left" w:pos="1710"/>
        </w:tabs>
        <w:jc w:val="center"/>
        <w:rPr>
          <w:rFonts w:ascii="Century Gothic" w:hAnsi="Century Gothic"/>
          <w:b/>
          <w:lang w:val="x-none" w:eastAsia="x-none" w:bidi="hi-IN"/>
        </w:rPr>
      </w:pPr>
    </w:p>
    <w:p w14:paraId="0E7978DD" w14:textId="77777777" w:rsidR="002B0650" w:rsidRPr="00626F08" w:rsidRDefault="002B0650" w:rsidP="00857319">
      <w:pPr>
        <w:tabs>
          <w:tab w:val="left" w:pos="1710"/>
        </w:tabs>
        <w:jc w:val="center"/>
        <w:rPr>
          <w:rFonts w:ascii="Century Gothic" w:hAnsi="Century Gothic"/>
          <w:b/>
          <w:lang w:val="x-none" w:eastAsia="x-none" w:bidi="hi-IN"/>
        </w:rPr>
      </w:pPr>
    </w:p>
    <w:p w14:paraId="651E717A" w14:textId="77777777" w:rsidR="002B0650" w:rsidRPr="00626F08" w:rsidRDefault="002B0650" w:rsidP="00857319">
      <w:pPr>
        <w:tabs>
          <w:tab w:val="left" w:pos="1710"/>
        </w:tabs>
        <w:jc w:val="center"/>
        <w:rPr>
          <w:rFonts w:ascii="Century Gothic" w:hAnsi="Century Gothic"/>
          <w:b/>
          <w:lang w:val="x-none" w:eastAsia="x-none" w:bidi="hi-IN"/>
        </w:rPr>
      </w:pPr>
    </w:p>
    <w:p w14:paraId="5BF44231" w14:textId="77777777" w:rsidR="002B0650" w:rsidRPr="00626F08" w:rsidRDefault="002B0650" w:rsidP="00857319">
      <w:pPr>
        <w:tabs>
          <w:tab w:val="left" w:pos="1710"/>
        </w:tabs>
        <w:jc w:val="center"/>
        <w:rPr>
          <w:rFonts w:ascii="Century Gothic" w:hAnsi="Century Gothic"/>
          <w:b/>
          <w:lang w:val="x-none" w:eastAsia="x-none" w:bidi="hi-IN"/>
        </w:rPr>
      </w:pPr>
    </w:p>
    <w:p w14:paraId="449C28B8" w14:textId="77777777" w:rsidR="002B0650" w:rsidRPr="00626F08" w:rsidRDefault="002B0650" w:rsidP="00857319">
      <w:pPr>
        <w:tabs>
          <w:tab w:val="left" w:pos="1710"/>
        </w:tabs>
        <w:jc w:val="center"/>
        <w:rPr>
          <w:rFonts w:ascii="Century Gothic" w:hAnsi="Century Gothic"/>
          <w:b/>
          <w:lang w:val="x-none" w:eastAsia="x-none" w:bidi="hi-IN"/>
        </w:rPr>
      </w:pPr>
    </w:p>
    <w:p w14:paraId="35D2E94B" w14:textId="77777777" w:rsidR="002B0650" w:rsidRPr="00626F08" w:rsidRDefault="002B0650" w:rsidP="00857319">
      <w:pPr>
        <w:tabs>
          <w:tab w:val="left" w:pos="1710"/>
        </w:tabs>
        <w:jc w:val="center"/>
        <w:rPr>
          <w:rFonts w:ascii="Century Gothic" w:hAnsi="Century Gothic"/>
          <w:b/>
          <w:lang w:val="x-none" w:eastAsia="x-none" w:bidi="hi-IN"/>
        </w:rPr>
      </w:pPr>
    </w:p>
    <w:p w14:paraId="66574138" w14:textId="3C6DF45C" w:rsidR="00337547" w:rsidRPr="00626F08" w:rsidRDefault="00337547" w:rsidP="00B315EC">
      <w:pPr>
        <w:tabs>
          <w:tab w:val="left" w:pos="1710"/>
        </w:tabs>
        <w:rPr>
          <w:rFonts w:ascii="Century Gothic" w:hAnsi="Century Gothic"/>
          <w:b/>
          <w:lang w:val="x-none" w:eastAsia="x-none" w:bidi="hi-IN"/>
        </w:rPr>
      </w:pPr>
    </w:p>
    <w:p w14:paraId="6144404A" w14:textId="1263530B" w:rsidR="00337547" w:rsidRPr="00626F08" w:rsidRDefault="00337547" w:rsidP="00857319">
      <w:pPr>
        <w:tabs>
          <w:tab w:val="left" w:pos="1710"/>
        </w:tabs>
        <w:jc w:val="center"/>
        <w:rPr>
          <w:rFonts w:ascii="Century Gothic" w:hAnsi="Century Gothic"/>
          <w:b/>
          <w:lang w:val="x-none" w:eastAsia="x-none" w:bidi="hi-IN"/>
        </w:rPr>
      </w:pPr>
    </w:p>
    <w:p w14:paraId="6B303414" w14:textId="77777777" w:rsidR="00337547" w:rsidRPr="00626F08" w:rsidRDefault="00337547" w:rsidP="00857319">
      <w:pPr>
        <w:tabs>
          <w:tab w:val="left" w:pos="1710"/>
        </w:tabs>
        <w:jc w:val="center"/>
        <w:rPr>
          <w:rFonts w:ascii="Century Gothic" w:hAnsi="Century Gothic"/>
          <w:b/>
          <w:lang w:val="x-none" w:eastAsia="x-none" w:bidi="hi-IN"/>
        </w:rPr>
      </w:pPr>
    </w:p>
    <w:p w14:paraId="56DDFDE5" w14:textId="77777777" w:rsidR="002B0650" w:rsidRPr="00626F08" w:rsidRDefault="002B0650" w:rsidP="00857319">
      <w:pPr>
        <w:tabs>
          <w:tab w:val="left" w:pos="1710"/>
        </w:tabs>
        <w:jc w:val="center"/>
        <w:rPr>
          <w:rFonts w:ascii="Century Gothic" w:hAnsi="Century Gothic"/>
          <w:b/>
          <w:lang w:val="x-none" w:eastAsia="x-none" w:bidi="hi-IN"/>
        </w:rPr>
      </w:pPr>
    </w:p>
    <w:p w14:paraId="1D621C46" w14:textId="77777777" w:rsidR="002B0650" w:rsidRPr="00626F08" w:rsidRDefault="002B0650" w:rsidP="00857319">
      <w:pPr>
        <w:tabs>
          <w:tab w:val="left" w:pos="1710"/>
        </w:tabs>
        <w:jc w:val="center"/>
        <w:rPr>
          <w:rFonts w:ascii="Century Gothic" w:hAnsi="Century Gothic"/>
          <w:b/>
          <w:lang w:val="x-none" w:eastAsia="x-none" w:bidi="hi-IN"/>
        </w:rPr>
      </w:pPr>
    </w:p>
    <w:p w14:paraId="57E37A5A" w14:textId="10F96C10" w:rsidR="002B0650" w:rsidRPr="00626F08" w:rsidRDefault="002B0650" w:rsidP="00857319">
      <w:pPr>
        <w:tabs>
          <w:tab w:val="left" w:pos="1710"/>
        </w:tabs>
        <w:jc w:val="center"/>
        <w:rPr>
          <w:rFonts w:ascii="Century Gothic" w:hAnsi="Century Gothic"/>
          <w:b/>
          <w:lang w:val="x-none" w:eastAsia="x-none" w:bidi="hi-IN"/>
        </w:rPr>
      </w:pPr>
    </w:p>
    <w:p w14:paraId="4BB349C0" w14:textId="38211D79" w:rsidR="008A309B" w:rsidRPr="00626F08" w:rsidRDefault="008A309B" w:rsidP="00857319">
      <w:pPr>
        <w:tabs>
          <w:tab w:val="left" w:pos="1710"/>
        </w:tabs>
        <w:jc w:val="center"/>
        <w:rPr>
          <w:rFonts w:ascii="Century Gothic" w:hAnsi="Century Gothic"/>
          <w:b/>
          <w:lang w:val="x-none" w:eastAsia="x-none" w:bidi="hi-IN"/>
        </w:rPr>
      </w:pPr>
    </w:p>
    <w:p w14:paraId="697472D0" w14:textId="336576D2" w:rsidR="008A309B" w:rsidRPr="00626F08" w:rsidRDefault="008A309B" w:rsidP="00857319">
      <w:pPr>
        <w:tabs>
          <w:tab w:val="left" w:pos="1710"/>
        </w:tabs>
        <w:jc w:val="center"/>
        <w:rPr>
          <w:rFonts w:ascii="Century Gothic" w:hAnsi="Century Gothic"/>
          <w:b/>
          <w:lang w:val="x-none" w:eastAsia="x-none" w:bidi="hi-IN"/>
        </w:rPr>
      </w:pPr>
    </w:p>
    <w:p w14:paraId="568C2749" w14:textId="59CC02EB" w:rsidR="008A309B" w:rsidRPr="00626F08" w:rsidRDefault="008A309B" w:rsidP="00857319">
      <w:pPr>
        <w:tabs>
          <w:tab w:val="left" w:pos="1710"/>
        </w:tabs>
        <w:jc w:val="center"/>
        <w:rPr>
          <w:rFonts w:ascii="Century Gothic" w:hAnsi="Century Gothic"/>
          <w:b/>
          <w:lang w:val="x-none" w:eastAsia="x-none" w:bidi="hi-IN"/>
        </w:rPr>
      </w:pPr>
    </w:p>
    <w:p w14:paraId="0298E4B1" w14:textId="40C13884" w:rsidR="008A309B" w:rsidRPr="00626F08" w:rsidRDefault="008A309B" w:rsidP="00857319">
      <w:pPr>
        <w:tabs>
          <w:tab w:val="left" w:pos="1710"/>
        </w:tabs>
        <w:jc w:val="center"/>
        <w:rPr>
          <w:rFonts w:ascii="Century Gothic" w:hAnsi="Century Gothic"/>
          <w:b/>
          <w:lang w:val="x-none" w:eastAsia="x-none" w:bidi="hi-IN"/>
        </w:rPr>
      </w:pPr>
    </w:p>
    <w:p w14:paraId="4FA1ECAE" w14:textId="77777777" w:rsidR="00B315EC" w:rsidRPr="00626F08" w:rsidRDefault="00B315EC" w:rsidP="00857319">
      <w:pPr>
        <w:tabs>
          <w:tab w:val="left" w:pos="1710"/>
        </w:tabs>
        <w:jc w:val="center"/>
        <w:rPr>
          <w:rFonts w:ascii="Century Gothic" w:hAnsi="Century Gothic"/>
          <w:b/>
          <w:lang w:val="x-none" w:eastAsia="x-none" w:bidi="hi-IN"/>
        </w:rPr>
      </w:pPr>
    </w:p>
    <w:p w14:paraId="4EA19B19" w14:textId="28C7FF9A" w:rsidR="008A309B" w:rsidRPr="00626F08" w:rsidRDefault="008A309B" w:rsidP="00857319">
      <w:pPr>
        <w:tabs>
          <w:tab w:val="left" w:pos="1710"/>
        </w:tabs>
        <w:jc w:val="center"/>
        <w:rPr>
          <w:rFonts w:ascii="Century Gothic" w:hAnsi="Century Gothic"/>
          <w:b/>
          <w:lang w:val="x-none" w:eastAsia="x-none" w:bidi="hi-IN"/>
        </w:rPr>
      </w:pPr>
    </w:p>
    <w:p w14:paraId="27AE7CB8" w14:textId="77777777" w:rsidR="008A309B" w:rsidRPr="00626F08" w:rsidRDefault="008A309B" w:rsidP="00B315EC">
      <w:pPr>
        <w:tabs>
          <w:tab w:val="left" w:pos="1710"/>
        </w:tabs>
        <w:rPr>
          <w:rFonts w:ascii="Century Gothic" w:hAnsi="Century Gothic"/>
          <w:b/>
          <w:lang w:val="x-none" w:eastAsia="x-none" w:bidi="hi-IN"/>
        </w:rPr>
      </w:pPr>
    </w:p>
    <w:p w14:paraId="14C5356C" w14:textId="016DE2E2" w:rsidR="00694E1E" w:rsidRPr="00626F08" w:rsidRDefault="00857319" w:rsidP="00857319">
      <w:pPr>
        <w:tabs>
          <w:tab w:val="left" w:pos="1710"/>
        </w:tabs>
        <w:jc w:val="center"/>
        <w:rPr>
          <w:rFonts w:ascii="Century Gothic" w:hAnsi="Century Gothic"/>
          <w:b/>
          <w:sz w:val="24"/>
          <w:szCs w:val="24"/>
          <w:lang w:val="x-none" w:eastAsia="x-none" w:bidi="hi-IN"/>
        </w:rPr>
      </w:pPr>
      <w:r w:rsidRPr="00626F08">
        <w:rPr>
          <w:rFonts w:ascii="Century Gothic" w:hAnsi="Century Gothic"/>
          <w:b/>
          <w:sz w:val="24"/>
          <w:szCs w:val="24"/>
          <w:lang w:val="x-none" w:eastAsia="x-none" w:bidi="hi-IN"/>
        </w:rPr>
        <w:t>Fin du document</w:t>
      </w:r>
    </w:p>
    <w:sectPr w:rsidR="00694E1E" w:rsidRPr="00626F08" w:rsidSect="00D13A47">
      <w:headerReference w:type="default" r:id="rId51"/>
      <w:footerReference w:type="default" r:id="rId52"/>
      <w:headerReference w:type="first" r:id="rId53"/>
      <w:pgSz w:w="11906" w:h="16838"/>
      <w:pgMar w:top="1701"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AA614" w14:textId="77777777" w:rsidR="0051511F" w:rsidRDefault="0051511F" w:rsidP="00C91B3C">
      <w:pPr>
        <w:spacing w:after="0" w:line="240" w:lineRule="auto"/>
      </w:pPr>
      <w:r>
        <w:separator/>
      </w:r>
    </w:p>
  </w:endnote>
  <w:endnote w:type="continuationSeparator" w:id="0">
    <w:p w14:paraId="0781B8C8" w14:textId="77777777" w:rsidR="0051511F" w:rsidRDefault="0051511F" w:rsidP="00C91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Futura Medium">
    <w:altName w:val="FUTURA MEDIUM"/>
    <w:panose1 w:val="020B0602020204020303"/>
    <w:charset w:val="B1"/>
    <w:family w:val="swiss"/>
    <w:pitch w:val="variable"/>
    <w:sig w:usb0="80000867" w:usb1="00000000" w:usb2="00000000" w:usb3="00000000" w:csb0="000001FB" w:csb1="00000000"/>
  </w:font>
  <w:font w:name="Century Gothic">
    <w:panose1 w:val="020B0502020202020204"/>
    <w:charset w:val="00"/>
    <w:family w:val="swiss"/>
    <w:pitch w:val="variable"/>
    <w:sig w:usb0="00000287" w:usb1="00000000" w:usb2="00000000" w:usb3="00000000" w:csb0="0000009F" w:csb1="00000000"/>
  </w:font>
  <w:font w:name="Oxygen">
    <w:panose1 w:val="020B0604020202020204"/>
    <w:charset w:val="4D"/>
    <w:family w:val="auto"/>
    <w:pitch w:val="variable"/>
    <w:sig w:usb0="A00000EF" w:usb1="4000204B" w:usb2="00000000" w:usb3="00000000" w:csb0="00000093"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Nimbus Roman No9 L">
    <w:altName w:val="Times New Roman"/>
    <w:panose1 w:val="020B0604020202020204"/>
    <w:charset w:val="00"/>
    <w:family w:val="roman"/>
    <w:pitch w:val="variable"/>
  </w:font>
  <w:font w:name="DejaVu Sans">
    <w:panose1 w:val="020B0604020202020204"/>
    <w:charset w:val="00"/>
    <w:family w:val="auto"/>
    <w:pitch w:val="variable"/>
  </w:font>
  <w:font w:name="Bookman Old Style">
    <w:panose1 w:val="02050604050505020204"/>
    <w:charset w:val="00"/>
    <w:family w:val="roman"/>
    <w:pitch w:val="variable"/>
    <w:sig w:usb0="00000287" w:usb1="00000000" w:usb2="00000000" w:usb3="00000000" w:csb0="0000009F" w:csb1="00000000"/>
  </w:font>
  <w:font w:name="Lohit Hindi">
    <w:altName w:val="Times New Roman"/>
    <w:panose1 w:val="020B0604020202020204"/>
    <w:charset w:val="00"/>
    <w:family w:val="roman"/>
    <w:notTrueType/>
    <w:pitch w:val="default"/>
  </w:font>
  <w:font w:name="OpenSymbol">
    <w:panose1 w:val="020B0604020202020204"/>
    <w:charset w:val="00"/>
    <w:family w:val="auto"/>
    <w:pitch w:val="variable"/>
  </w:font>
  <w:font w:name="Liberation Sans">
    <w:altName w:val="Arial"/>
    <w:panose1 w:val="020B0604020202020204"/>
    <w:charset w:val="00"/>
    <w:family w:val="swiss"/>
    <w:pitch w:val="variable"/>
    <w:sig w:usb0="00000000" w:usb1="500078FF" w:usb2="00000021" w:usb3="00000000" w:csb0="000001BF" w:csb1="00000000"/>
  </w:font>
  <w:font w:name="Droid Sans Fallback">
    <w:altName w:val="Times New Roman"/>
    <w:panose1 w:val="020B0604020202020204"/>
    <w:charset w:val="01"/>
    <w:family w:val="auto"/>
    <w:pitch w:val="variable"/>
  </w:font>
  <w:font w:name="FreeSans">
    <w:altName w:val="Times New Roman"/>
    <w:panose1 w:val="020B0604020202020204"/>
    <w:charset w:val="01"/>
    <w:family w:val="auto"/>
    <w:pitch w:val="variable"/>
  </w:font>
  <w:font w:name="Liberation Serif">
    <w:altName w:val="Times New Roman"/>
    <w:panose1 w:val="020B0604020202020204"/>
    <w:charset w:val="00"/>
    <w:family w:val="roman"/>
    <w:pitch w:val="variable"/>
    <w:sig w:usb0="E0000AFF" w:usb1="500078FF" w:usb2="00000021" w:usb3="00000000" w:csb0="000001BF" w:csb1="00000000"/>
  </w:font>
  <w:font w:name="Gulim">
    <w:altName w:val="굴림"/>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Helvetica 55 Roman">
    <w:altName w:val="Arial"/>
    <w:panose1 w:val="00000000000000000000"/>
    <w:charset w:val="00"/>
    <w:family w:val="auto"/>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C5BC" w14:textId="77777777" w:rsidR="00626F08" w:rsidRDefault="00626F08">
    <w:pPr>
      <w:pStyle w:val="Pieddepage"/>
      <w:jc w:val="center"/>
      <w:rPr>
        <w:color w:val="5B9BD5" w:themeColor="accent1"/>
      </w:rPr>
    </w:pPr>
    <w:r>
      <w:rPr>
        <w:color w:val="5B9BD5" w:themeColor="accent1"/>
      </w:rPr>
      <w:t xml:space="preserve">Page </w:t>
    </w:r>
    <w:r>
      <w:rPr>
        <w:color w:val="5B9BD5" w:themeColor="accent1"/>
      </w:rPr>
      <w:fldChar w:fldCharType="begin"/>
    </w:r>
    <w:r>
      <w:rPr>
        <w:color w:val="5B9BD5" w:themeColor="accent1"/>
      </w:rPr>
      <w:instrText>PAGE  \* Arabic  \* MERGEFORMAT</w:instrText>
    </w:r>
    <w:r>
      <w:rPr>
        <w:color w:val="5B9BD5" w:themeColor="accent1"/>
      </w:rPr>
      <w:fldChar w:fldCharType="separate"/>
    </w:r>
    <w:r>
      <w:rPr>
        <w:color w:val="5B9BD5" w:themeColor="accent1"/>
      </w:rPr>
      <w:t>2</w:t>
    </w:r>
    <w:r>
      <w:rPr>
        <w:color w:val="5B9BD5" w:themeColor="accent1"/>
      </w:rPr>
      <w:fldChar w:fldCharType="end"/>
    </w:r>
    <w:r>
      <w:rPr>
        <w:color w:val="5B9BD5" w:themeColor="accent1"/>
      </w:rPr>
      <w:t xml:space="preserve"> sur </w:t>
    </w:r>
    <w:r>
      <w:rPr>
        <w:color w:val="5B9BD5" w:themeColor="accent1"/>
      </w:rPr>
      <w:fldChar w:fldCharType="begin"/>
    </w:r>
    <w:r>
      <w:rPr>
        <w:color w:val="5B9BD5" w:themeColor="accent1"/>
      </w:rPr>
      <w:instrText>NUMPAGES  \* Arabic  \* MERGEFORMAT</w:instrText>
    </w:r>
    <w:r>
      <w:rPr>
        <w:color w:val="5B9BD5" w:themeColor="accent1"/>
      </w:rPr>
      <w:fldChar w:fldCharType="separate"/>
    </w:r>
    <w:r>
      <w:rPr>
        <w:color w:val="5B9BD5" w:themeColor="accent1"/>
      </w:rPr>
      <w:t>2</w:t>
    </w:r>
    <w:r>
      <w:rPr>
        <w:color w:val="5B9BD5" w:themeColor="accent1"/>
      </w:rPr>
      <w:fldChar w:fldCharType="end"/>
    </w:r>
  </w:p>
  <w:p w14:paraId="590606CD" w14:textId="7285240C" w:rsidR="00626F08" w:rsidRDefault="00626F0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7AE7BF" w14:textId="77777777" w:rsidR="0051511F" w:rsidRDefault="0051511F" w:rsidP="00C91B3C">
      <w:pPr>
        <w:spacing w:after="0" w:line="240" w:lineRule="auto"/>
      </w:pPr>
      <w:r>
        <w:separator/>
      </w:r>
    </w:p>
  </w:footnote>
  <w:footnote w:type="continuationSeparator" w:id="0">
    <w:p w14:paraId="57FDEA83" w14:textId="77777777" w:rsidR="0051511F" w:rsidRDefault="0051511F" w:rsidP="00C91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48DFD" w14:textId="5D3DD199" w:rsidR="00626F08" w:rsidRDefault="00163DFA">
    <w:pPr>
      <w:pStyle w:val="En-tte"/>
    </w:pPr>
    <w:r>
      <w:rPr>
        <w:noProof/>
      </w:rPr>
      <mc:AlternateContent>
        <mc:Choice Requires="wps">
          <w:drawing>
            <wp:anchor distT="0" distB="0" distL="114300" distR="114300" simplePos="0" relativeHeight="251682816" behindDoc="0" locked="0" layoutInCell="1" allowOverlap="1" wp14:anchorId="279EB612" wp14:editId="16ACC205">
              <wp:simplePos x="0" y="0"/>
              <wp:positionH relativeFrom="column">
                <wp:posOffset>3100070</wp:posOffset>
              </wp:positionH>
              <wp:positionV relativeFrom="paragraph">
                <wp:posOffset>-285115</wp:posOffset>
              </wp:positionV>
              <wp:extent cx="3390900" cy="381000"/>
              <wp:effectExtent l="0" t="0" r="0" b="0"/>
              <wp:wrapNone/>
              <wp:docPr id="257" name="Rectangle 257"/>
              <wp:cNvGraphicFramePr/>
              <a:graphic xmlns:a="http://schemas.openxmlformats.org/drawingml/2006/main">
                <a:graphicData uri="http://schemas.microsoft.com/office/word/2010/wordprocessingShape">
                  <wps:wsp>
                    <wps:cNvSpPr/>
                    <wps:spPr>
                      <a:xfrm>
                        <a:off x="0" y="0"/>
                        <a:ext cx="3390900" cy="381000"/>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EEA30" w14:textId="6E765069" w:rsidR="00163DFA" w:rsidRPr="00163DFA" w:rsidRDefault="00163DFA" w:rsidP="00163DFA">
                          <w:pPr>
                            <w:jc w:val="center"/>
                            <w:rPr>
                              <w:b/>
                              <w:bCs/>
                              <w:sz w:val="24"/>
                              <w:szCs w:val="24"/>
                              <w:lang w:val="en-US"/>
                            </w:rPr>
                          </w:pPr>
                          <w:r w:rsidRPr="00163DFA">
                            <w:rPr>
                              <w:b/>
                              <w:bCs/>
                              <w:sz w:val="24"/>
                              <w:szCs w:val="24"/>
                              <w:lang w:val="en-US"/>
                            </w:rPr>
                            <w:t>DOCUMENT DE SPECIFICATION FONCTIONNELLE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9EB612" id="Rectangle 257" o:spid="_x0000_s1122" style="position:absolute;left:0;text-align:left;margin-left:244.1pt;margin-top:-22.45pt;width:267pt;height:30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" fillcolor="#7030a0" stroked="f" strokeweight="1pt">
              <v:textbox>
                <w:txbxContent>
                  <w:p w14:paraId="5CCEEA30" w14:textId="6E765069" w:rsidR="00163DFA" w:rsidRPr="00163DFA" w:rsidRDefault="00163DFA" w:rsidP="00163DFA">
                    <w:pPr>
                      <w:jc w:val="center"/>
                      <w:rPr>
                        <w:b/>
                        <w:bCs/>
                        <w:sz w:val="24"/>
                        <w:szCs w:val="24"/>
                        <w:lang w:val="en-US"/>
                      </w:rPr>
                    </w:pPr>
                    <w:r w:rsidRPr="00163DFA">
                      <w:rPr>
                        <w:b/>
                        <w:bCs/>
                        <w:sz w:val="24"/>
                        <w:szCs w:val="24"/>
                        <w:lang w:val="en-US"/>
                      </w:rPr>
                      <w:t>DOCUMENT DE SPECIFICATION FONCTIONNELLE</w:t>
                    </w:r>
                  </w:p>
                </w:txbxContent>
              </v:textbox>
            </v:rect>
          </w:pict>
        </mc:Fallback>
      </mc:AlternateContent>
    </w:r>
    <w:r>
      <w:rPr>
        <w:noProof/>
      </w:rPr>
      <w:drawing>
        <wp:inline distT="0" distB="0" distL="0" distR="0" wp14:anchorId="46386B6F" wp14:editId="5AFC2AE3">
          <wp:extent cx="1346200" cy="456090"/>
          <wp:effectExtent l="0" t="0" r="0" b="1270"/>
          <wp:docPr id="278" name="Imag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
                    <a:extLst>
                      <a:ext uri="{28A0092B-C50C-407E-A947-70E740481C1C}">
                        <a14:useLocalDpi xmlns:a14="http://schemas.microsoft.com/office/drawing/2010/main" val="0"/>
                      </a:ext>
                    </a:extLst>
                  </a:blip>
                  <a:stretch>
                    <a:fillRect/>
                  </a:stretch>
                </pic:blipFill>
                <pic:spPr>
                  <a:xfrm>
                    <a:off x="0" y="0"/>
                    <a:ext cx="1362841" cy="4617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C88CCE" w14:textId="5BBF4641" w:rsidR="00CC4D22" w:rsidRDefault="00B13B76" w:rsidP="00C36097">
    <w:pPr>
      <w:pStyle w:val="En-tte"/>
      <w:tabs>
        <w:tab w:val="clear" w:pos="4536"/>
        <w:tab w:val="clear" w:pos="9072"/>
        <w:tab w:val="left" w:pos="13092"/>
      </w:tabs>
    </w:pPr>
    <w:r>
      <w:rPr>
        <w:noProof/>
        <w:lang w:val="fr-FR"/>
      </w:rPr>
      <mc:AlternateContent>
        <mc:Choice Requires="wps">
          <w:drawing>
            <wp:anchor distT="0" distB="0" distL="114300" distR="114300" simplePos="0" relativeHeight="251684864" behindDoc="0" locked="0" layoutInCell="1" allowOverlap="1" wp14:anchorId="53F714F6" wp14:editId="48EC1581">
              <wp:simplePos x="0" y="0"/>
              <wp:positionH relativeFrom="page">
                <wp:posOffset>3701415</wp:posOffset>
              </wp:positionH>
              <wp:positionV relativeFrom="page">
                <wp:posOffset>-174625</wp:posOffset>
              </wp:positionV>
              <wp:extent cx="4185920" cy="594995"/>
              <wp:effectExtent l="0" t="0" r="5080" b="1905"/>
              <wp:wrapNone/>
              <wp:docPr id="17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5920" cy="594995"/>
                      </a:xfrm>
                      <a:prstGeom prst="rect">
                        <a:avLst/>
                      </a:prstGeom>
                      <a:solidFill>
                        <a:srgbClr val="7FBAE9"/>
                      </a:solidFill>
                      <a:ln>
                        <a:noFill/>
                      </a:ln>
                    </wps:spPr>
                    <wps:txbx>
                      <w:txbxContent>
                        <w:p w14:paraId="0148AA70" w14:textId="77777777" w:rsidR="00B13B76" w:rsidRPr="00293224" w:rsidRDefault="00B13B76" w:rsidP="00B13B76">
                          <w:pPr>
                            <w:pStyle w:val="Section"/>
                            <w:spacing w:before="340"/>
                            <w:jc w:val="center"/>
                            <w:rPr>
                              <w:rFonts w:ascii="Century Gothic" w:hAnsi="Century Gothic"/>
                              <w:color w:val="FFFFFF"/>
                            </w:rPr>
                          </w:pPr>
                          <w:r>
                            <w:rPr>
                              <w:rFonts w:ascii="Century Gothic" w:hAnsi="Century Gothic"/>
                              <w:color w:val="FFFFFF"/>
                            </w:rPr>
                            <w:t xml:space="preserve"> DOCUMENT DE spécification Fonctionnelle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714F6" id="_x0000_t202" coordsize="21600,21600" o:spt="202" path="m,l,21600r21600,l21600,xe">
              <v:stroke joinstyle="miter"/>
              <v:path gradientshapeok="t" o:connecttype="rect"/>
            </v:shapetype>
            <v:shape id="Text Box 9" o:spid="_x0000_s1123" type="#_x0000_t202" style="position:absolute;left:0;text-align:left;margin-left:291.45pt;margin-top:-13.75pt;width:329.6pt;height:46.8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" fillcolor="#7fbae9" stroked="f">
              <v:textbox>
                <w:txbxContent>
                  <w:p w14:paraId="0148AA70" w14:textId="77777777" w:rsidR="00B13B76" w:rsidRPr="00293224" w:rsidRDefault="00B13B76" w:rsidP="00B13B76">
                    <w:pPr>
                      <w:pStyle w:val="Section"/>
                      <w:spacing w:before="340"/>
                      <w:jc w:val="center"/>
                      <w:rPr>
                        <w:rFonts w:ascii="Century Gothic" w:hAnsi="Century Gothic"/>
                        <w:color w:val="FFFFFF"/>
                      </w:rPr>
                    </w:pPr>
                    <w:r>
                      <w:rPr>
                        <w:rFonts w:ascii="Century Gothic" w:hAnsi="Century Gothic"/>
                        <w:color w:val="FFFFFF"/>
                      </w:rPr>
                      <w:t xml:space="preserve"> DOCUMENT DE spécification Fonctionnelle</w:t>
                    </w:r>
                  </w:p>
                </w:txbxContent>
              </v:textbox>
              <w10:wrap anchorx="page" anchory="page"/>
            </v:shape>
          </w:pict>
        </mc:Fallback>
      </mc:AlternateContent>
    </w:r>
    <w:r>
      <w:rPr>
        <w:noProof/>
      </w:rPr>
      <w:drawing>
        <wp:inline distT="0" distB="0" distL="0" distR="0" wp14:anchorId="2BD3BBC6" wp14:editId="74D75BF7">
          <wp:extent cx="1006298" cy="361741"/>
          <wp:effectExtent l="0" t="0" r="0" b="0"/>
          <wp:docPr id="3" name="Image 2" descr="Synelia">
            <a:extLst xmlns:a="http://schemas.openxmlformats.org/drawingml/2006/main">
              <a:ext uri="{FF2B5EF4-FFF2-40B4-BE49-F238E27FC236}">
                <a16:creationId xmlns:a16="http://schemas.microsoft.com/office/drawing/2014/main" id="{B30A8E1E-0445-A797-8627-BA00C63FAB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Synelia">
                    <a:extLst>
                      <a:ext uri="{FF2B5EF4-FFF2-40B4-BE49-F238E27FC236}">
                        <a16:creationId xmlns:a16="http://schemas.microsoft.com/office/drawing/2014/main" id="{B30A8E1E-0445-A797-8627-BA00C63FAB46}"/>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36316" cy="372532"/>
                  </a:xfrm>
                  <a:prstGeom prst="rect">
                    <a:avLst/>
                  </a:prstGeom>
                  <a:noFill/>
                  <a:ln>
                    <a:noFill/>
                  </a:ln>
                </pic:spPr>
              </pic:pic>
            </a:graphicData>
          </a:graphic>
        </wp:inline>
      </w:drawing>
    </w:r>
    <w:r w:rsidR="00CC4D2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singleLevel"/>
    <w:tmpl w:val="00000003"/>
    <w:name w:val="WW8Num6"/>
    <w:lvl w:ilvl="0">
      <w:start w:val="1"/>
      <w:numFmt w:val="bullet"/>
      <w:lvlText w:val=""/>
      <w:lvlJc w:val="left"/>
      <w:pPr>
        <w:tabs>
          <w:tab w:val="num" w:pos="0"/>
        </w:tabs>
        <w:ind w:left="720" w:hanging="360"/>
      </w:pPr>
      <w:rPr>
        <w:rFonts w:ascii="Symbol" w:hAnsi="Symbol" w:cs="Wingdings"/>
        <w:color w:val="E45602"/>
      </w:rPr>
    </w:lvl>
  </w:abstractNum>
  <w:abstractNum w:abstractNumId="2" w15:restartNumberingAfterBreak="0">
    <w:nsid w:val="00000004"/>
    <w:multiLevelType w:val="singleLevel"/>
    <w:tmpl w:val="00000004"/>
    <w:name w:val="WW8Num9"/>
    <w:lvl w:ilvl="0">
      <w:start w:val="1"/>
      <w:numFmt w:val="bullet"/>
      <w:lvlText w:val=""/>
      <w:lvlJc w:val="left"/>
      <w:pPr>
        <w:tabs>
          <w:tab w:val="num" w:pos="0"/>
        </w:tabs>
        <w:ind w:left="720" w:hanging="360"/>
      </w:pPr>
      <w:rPr>
        <w:rFonts w:ascii="Wingdings" w:hAnsi="Wingdings" w:cs="Wingdings"/>
        <w:color w:val="E45602"/>
      </w:rPr>
    </w:lvl>
  </w:abstractNum>
  <w:abstractNum w:abstractNumId="3" w15:restartNumberingAfterBreak="0">
    <w:nsid w:val="0000000A"/>
    <w:multiLevelType w:val="multilevel"/>
    <w:tmpl w:val="0000000A"/>
    <w:name w:val="WW8Num15"/>
    <w:lvl w:ilvl="0">
      <w:start w:val="1"/>
      <w:numFmt w:val="bullet"/>
      <w:lvlText w:val=""/>
      <w:lvlJc w:val="left"/>
      <w:pPr>
        <w:tabs>
          <w:tab w:val="num" w:pos="0"/>
        </w:tabs>
        <w:ind w:left="432" w:hanging="432"/>
      </w:pPr>
      <w:rPr>
        <w:rFonts w:ascii="Symbol" w:hAnsi="Symbol" w:cs="Symbol"/>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4" w15:restartNumberingAfterBreak="0">
    <w:nsid w:val="0000000D"/>
    <w:multiLevelType w:val="singleLevel"/>
    <w:tmpl w:val="0000000D"/>
    <w:name w:val="WW8Num18"/>
    <w:lvl w:ilvl="0">
      <w:numFmt w:val="bullet"/>
      <w:lvlText w:val="-"/>
      <w:lvlJc w:val="left"/>
      <w:pPr>
        <w:tabs>
          <w:tab w:val="num" w:pos="0"/>
        </w:tabs>
        <w:ind w:left="720" w:hanging="360"/>
      </w:pPr>
      <w:rPr>
        <w:rFonts w:ascii="Arial" w:hAnsi="Arial" w:cs="Arial"/>
      </w:rPr>
    </w:lvl>
  </w:abstractNum>
  <w:abstractNum w:abstractNumId="5" w15:restartNumberingAfterBreak="0">
    <w:nsid w:val="0000000F"/>
    <w:multiLevelType w:val="multilevel"/>
    <w:tmpl w:val="0000000F"/>
    <w:name w:val="WW8Num2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7A8779D"/>
    <w:multiLevelType w:val="hybridMultilevel"/>
    <w:tmpl w:val="150E24C0"/>
    <w:lvl w:ilvl="0" w:tplc="300C0001">
      <w:start w:val="1"/>
      <w:numFmt w:val="bullet"/>
      <w:lvlText w:val=""/>
      <w:lvlJc w:val="left"/>
      <w:pPr>
        <w:ind w:left="720" w:hanging="360"/>
      </w:pPr>
      <w:rPr>
        <w:rFonts w:ascii="Symbol" w:hAnsi="Symbol" w:hint="default"/>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7" w15:restartNumberingAfterBreak="0">
    <w:nsid w:val="0EDE15BA"/>
    <w:multiLevelType w:val="hybridMultilevel"/>
    <w:tmpl w:val="5A4CACA6"/>
    <w:name w:val="WW8Num11"/>
    <w:lvl w:ilvl="0" w:tplc="D2FED04E">
      <w:start w:val="1"/>
      <w:numFmt w:val="bullet"/>
      <w:lvlText w:val=""/>
      <w:lvlJc w:val="left"/>
      <w:pPr>
        <w:ind w:left="720" w:hanging="360"/>
      </w:pPr>
      <w:rPr>
        <w:rFonts w:ascii="Wingdings" w:hAnsi="Wingdings" w:hint="default"/>
      </w:rPr>
    </w:lvl>
    <w:lvl w:ilvl="1" w:tplc="FB1AC220" w:tentative="1">
      <w:start w:val="1"/>
      <w:numFmt w:val="bullet"/>
      <w:lvlText w:val="o"/>
      <w:lvlJc w:val="left"/>
      <w:pPr>
        <w:ind w:left="1440" w:hanging="360"/>
      </w:pPr>
      <w:rPr>
        <w:rFonts w:ascii="Courier New" w:hAnsi="Courier New" w:cs="Courier New" w:hint="default"/>
      </w:rPr>
    </w:lvl>
    <w:lvl w:ilvl="2" w:tplc="D5965EE0" w:tentative="1">
      <w:start w:val="1"/>
      <w:numFmt w:val="bullet"/>
      <w:lvlText w:val=""/>
      <w:lvlJc w:val="left"/>
      <w:pPr>
        <w:ind w:left="2160" w:hanging="360"/>
      </w:pPr>
      <w:rPr>
        <w:rFonts w:ascii="Wingdings" w:hAnsi="Wingdings" w:hint="default"/>
      </w:rPr>
    </w:lvl>
    <w:lvl w:ilvl="3" w:tplc="12024FA4" w:tentative="1">
      <w:start w:val="1"/>
      <w:numFmt w:val="bullet"/>
      <w:lvlText w:val=""/>
      <w:lvlJc w:val="left"/>
      <w:pPr>
        <w:ind w:left="2880" w:hanging="360"/>
      </w:pPr>
      <w:rPr>
        <w:rFonts w:ascii="Symbol" w:hAnsi="Symbol" w:hint="default"/>
      </w:rPr>
    </w:lvl>
    <w:lvl w:ilvl="4" w:tplc="BE52FCBC" w:tentative="1">
      <w:start w:val="1"/>
      <w:numFmt w:val="bullet"/>
      <w:lvlText w:val="o"/>
      <w:lvlJc w:val="left"/>
      <w:pPr>
        <w:ind w:left="3600" w:hanging="360"/>
      </w:pPr>
      <w:rPr>
        <w:rFonts w:ascii="Courier New" w:hAnsi="Courier New" w:cs="Courier New" w:hint="default"/>
      </w:rPr>
    </w:lvl>
    <w:lvl w:ilvl="5" w:tplc="5802DC5A" w:tentative="1">
      <w:start w:val="1"/>
      <w:numFmt w:val="bullet"/>
      <w:lvlText w:val=""/>
      <w:lvlJc w:val="left"/>
      <w:pPr>
        <w:ind w:left="4320" w:hanging="360"/>
      </w:pPr>
      <w:rPr>
        <w:rFonts w:ascii="Wingdings" w:hAnsi="Wingdings" w:hint="default"/>
      </w:rPr>
    </w:lvl>
    <w:lvl w:ilvl="6" w:tplc="0B52846A" w:tentative="1">
      <w:start w:val="1"/>
      <w:numFmt w:val="bullet"/>
      <w:lvlText w:val=""/>
      <w:lvlJc w:val="left"/>
      <w:pPr>
        <w:ind w:left="5040" w:hanging="360"/>
      </w:pPr>
      <w:rPr>
        <w:rFonts w:ascii="Symbol" w:hAnsi="Symbol" w:hint="default"/>
      </w:rPr>
    </w:lvl>
    <w:lvl w:ilvl="7" w:tplc="4AFE6FC8" w:tentative="1">
      <w:start w:val="1"/>
      <w:numFmt w:val="bullet"/>
      <w:lvlText w:val="o"/>
      <w:lvlJc w:val="left"/>
      <w:pPr>
        <w:ind w:left="5760" w:hanging="360"/>
      </w:pPr>
      <w:rPr>
        <w:rFonts w:ascii="Courier New" w:hAnsi="Courier New" w:cs="Courier New" w:hint="default"/>
      </w:rPr>
    </w:lvl>
    <w:lvl w:ilvl="8" w:tplc="ACA2366A" w:tentative="1">
      <w:start w:val="1"/>
      <w:numFmt w:val="bullet"/>
      <w:lvlText w:val=""/>
      <w:lvlJc w:val="left"/>
      <w:pPr>
        <w:ind w:left="6480" w:hanging="360"/>
      </w:pPr>
      <w:rPr>
        <w:rFonts w:ascii="Wingdings" w:hAnsi="Wingdings" w:hint="default"/>
      </w:rPr>
    </w:lvl>
  </w:abstractNum>
  <w:abstractNum w:abstractNumId="8" w15:restartNumberingAfterBreak="0">
    <w:nsid w:val="1B5B31B6"/>
    <w:multiLevelType w:val="multilevel"/>
    <w:tmpl w:val="63E4B58A"/>
    <w:styleLink w:val="Style1"/>
    <w:lvl w:ilvl="0">
      <w:start w:val="1"/>
      <w:numFmt w:val="upperRoman"/>
      <w:lvlText w:val="%1 -"/>
      <w:lvlJc w:val="left"/>
      <w:pPr>
        <w:ind w:left="113" w:hanging="113"/>
      </w:pPr>
      <w:rPr>
        <w:rFonts w:ascii="Futura Medium" w:hAnsi="Futura Medium" w:hint="default"/>
        <w:b w:val="0"/>
        <w:i w:val="0"/>
        <w:color w:val="1F497D"/>
        <w:spacing w:val="-10"/>
        <w:position w:val="0"/>
        <w:sz w:val="32"/>
        <w:u w:val="none" w:color="1F497D"/>
      </w:rPr>
    </w:lvl>
    <w:lvl w:ilvl="1">
      <w:start w:val="1"/>
      <w:numFmt w:val="decimal"/>
      <w:suff w:val="nothing"/>
      <w:lvlText w:val="%1.%2"/>
      <w:lvlJc w:val="left"/>
      <w:pPr>
        <w:ind w:left="-11" w:firstLine="295"/>
      </w:pPr>
      <w:rPr>
        <w:rFonts w:ascii="Century Gothic" w:hAnsi="Century Gothic" w:hint="default"/>
        <w:b/>
        <w:i w:val="0"/>
        <w:color w:val="EEECE1"/>
        <w:sz w:val="28"/>
      </w:rPr>
    </w:lvl>
    <w:lvl w:ilvl="2">
      <w:start w:val="1"/>
      <w:numFmt w:val="lowerLetter"/>
      <w:suff w:val="nothing"/>
      <w:lvlText w:val="%1.%2.%3"/>
      <w:lvlJc w:val="left"/>
      <w:pPr>
        <w:ind w:left="841" w:firstLine="11"/>
      </w:pPr>
      <w:rPr>
        <w:rFonts w:ascii="Century Gothic" w:hAnsi="Century Gothic" w:hint="default"/>
        <w:b/>
        <w:i w:val="0"/>
        <w:color w:val="000000"/>
        <w:sz w:val="28"/>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D8C4BE8"/>
    <w:multiLevelType w:val="hybridMultilevel"/>
    <w:tmpl w:val="BC4C610E"/>
    <w:lvl w:ilvl="0" w:tplc="81CE2330">
      <w:start w:val="1"/>
      <w:numFmt w:val="bullet"/>
      <w:pStyle w:val="ListItem"/>
      <w:lvlText w:val=""/>
      <w:lvlJc w:val="left"/>
      <w:pPr>
        <w:tabs>
          <w:tab w:val="num" w:pos="360"/>
        </w:tabs>
        <w:ind w:left="360" w:hanging="360"/>
      </w:pPr>
      <w:rPr>
        <w:rFonts w:ascii="Symbol" w:eastAsia="Times New Roman" w:hAnsi="Symbol" w:hint="default"/>
      </w:rPr>
    </w:lvl>
    <w:lvl w:ilvl="1" w:tplc="2AB4CAD6" w:tentative="1">
      <w:start w:val="1"/>
      <w:numFmt w:val="bullet"/>
      <w:lvlText w:val="o"/>
      <w:lvlJc w:val="left"/>
      <w:pPr>
        <w:tabs>
          <w:tab w:val="num" w:pos="1440"/>
        </w:tabs>
        <w:ind w:left="1440" w:hanging="360"/>
      </w:pPr>
      <w:rPr>
        <w:rFonts w:ascii="Courier New" w:hAnsi="Courier New" w:hint="default"/>
      </w:rPr>
    </w:lvl>
    <w:lvl w:ilvl="2" w:tplc="11A8E04C" w:tentative="1">
      <w:start w:val="1"/>
      <w:numFmt w:val="bullet"/>
      <w:lvlText w:val=""/>
      <w:lvlJc w:val="left"/>
      <w:pPr>
        <w:tabs>
          <w:tab w:val="num" w:pos="2160"/>
        </w:tabs>
        <w:ind w:left="2160" w:hanging="360"/>
      </w:pPr>
      <w:rPr>
        <w:rFonts w:ascii="Wingdings" w:hAnsi="Wingdings" w:hint="default"/>
      </w:rPr>
    </w:lvl>
    <w:lvl w:ilvl="3" w:tplc="78F4C36C" w:tentative="1">
      <w:start w:val="1"/>
      <w:numFmt w:val="bullet"/>
      <w:lvlText w:val=""/>
      <w:lvlJc w:val="left"/>
      <w:pPr>
        <w:tabs>
          <w:tab w:val="num" w:pos="2880"/>
        </w:tabs>
        <w:ind w:left="2880" w:hanging="360"/>
      </w:pPr>
      <w:rPr>
        <w:rFonts w:ascii="Symbol" w:hAnsi="Symbol" w:hint="default"/>
      </w:rPr>
    </w:lvl>
    <w:lvl w:ilvl="4" w:tplc="BDD06E48" w:tentative="1">
      <w:start w:val="1"/>
      <w:numFmt w:val="bullet"/>
      <w:lvlText w:val="o"/>
      <w:lvlJc w:val="left"/>
      <w:pPr>
        <w:tabs>
          <w:tab w:val="num" w:pos="3600"/>
        </w:tabs>
        <w:ind w:left="3600" w:hanging="360"/>
      </w:pPr>
      <w:rPr>
        <w:rFonts w:ascii="Courier New" w:hAnsi="Courier New" w:hint="default"/>
      </w:rPr>
    </w:lvl>
    <w:lvl w:ilvl="5" w:tplc="227C5AFA" w:tentative="1">
      <w:start w:val="1"/>
      <w:numFmt w:val="bullet"/>
      <w:lvlText w:val=""/>
      <w:lvlJc w:val="left"/>
      <w:pPr>
        <w:tabs>
          <w:tab w:val="num" w:pos="4320"/>
        </w:tabs>
        <w:ind w:left="4320" w:hanging="360"/>
      </w:pPr>
      <w:rPr>
        <w:rFonts w:ascii="Wingdings" w:hAnsi="Wingdings" w:hint="default"/>
      </w:rPr>
    </w:lvl>
    <w:lvl w:ilvl="6" w:tplc="7EF27C36" w:tentative="1">
      <w:start w:val="1"/>
      <w:numFmt w:val="bullet"/>
      <w:lvlText w:val=""/>
      <w:lvlJc w:val="left"/>
      <w:pPr>
        <w:tabs>
          <w:tab w:val="num" w:pos="5040"/>
        </w:tabs>
        <w:ind w:left="5040" w:hanging="360"/>
      </w:pPr>
      <w:rPr>
        <w:rFonts w:ascii="Symbol" w:hAnsi="Symbol" w:hint="default"/>
      </w:rPr>
    </w:lvl>
    <w:lvl w:ilvl="7" w:tplc="A8A65B44" w:tentative="1">
      <w:start w:val="1"/>
      <w:numFmt w:val="bullet"/>
      <w:lvlText w:val="o"/>
      <w:lvlJc w:val="left"/>
      <w:pPr>
        <w:tabs>
          <w:tab w:val="num" w:pos="5760"/>
        </w:tabs>
        <w:ind w:left="5760" w:hanging="360"/>
      </w:pPr>
      <w:rPr>
        <w:rFonts w:ascii="Courier New" w:hAnsi="Courier New" w:hint="default"/>
      </w:rPr>
    </w:lvl>
    <w:lvl w:ilvl="8" w:tplc="B9EE682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06D053B"/>
    <w:multiLevelType w:val="multilevel"/>
    <w:tmpl w:val="FDE2883E"/>
    <w:name w:val="4 niveaux puces"/>
    <w:lvl w:ilvl="0">
      <w:start w:val="1"/>
      <w:numFmt w:val="bullet"/>
      <w:pStyle w:val="PuceNiveau1"/>
      <w:suff w:val="space"/>
      <w:lvlText w:val=""/>
      <w:lvlJc w:val="left"/>
      <w:pPr>
        <w:ind w:left="510" w:hanging="226"/>
      </w:pPr>
      <w:rPr>
        <w:rFonts w:ascii="Symbol" w:hAnsi="Symbol" w:hint="default"/>
        <w:b w:val="0"/>
        <w:i w:val="0"/>
        <w:color w:val="auto"/>
        <w:spacing w:val="0"/>
        <w:position w:val="0"/>
        <w:sz w:val="32"/>
        <w:u w:val="none"/>
      </w:rPr>
    </w:lvl>
    <w:lvl w:ilvl="1">
      <w:start w:val="1"/>
      <w:numFmt w:val="bullet"/>
      <w:pStyle w:val="PuceNiveau2"/>
      <w:suff w:val="space"/>
      <w:lvlText w:val=""/>
      <w:lvlJc w:val="left"/>
      <w:pPr>
        <w:ind w:left="510" w:hanging="227"/>
      </w:pPr>
      <w:rPr>
        <w:rFonts w:ascii="Symbol" w:hAnsi="Symbol" w:hint="default"/>
        <w:b w:val="0"/>
        <w:i w:val="0"/>
        <w:color w:val="F37021"/>
        <w:sz w:val="28"/>
      </w:rPr>
    </w:lvl>
    <w:lvl w:ilvl="2">
      <w:start w:val="1"/>
      <w:numFmt w:val="bullet"/>
      <w:pStyle w:val="Puceniveau3"/>
      <w:suff w:val="space"/>
      <w:lvlText w:val="o"/>
      <w:lvlJc w:val="left"/>
      <w:pPr>
        <w:ind w:left="1077" w:hanging="226"/>
      </w:pPr>
      <w:rPr>
        <w:rFonts w:ascii="Courier New" w:hAnsi="Courier New" w:hint="default"/>
        <w:b w:val="0"/>
        <w:i w:val="0"/>
        <w:color w:val="F37021"/>
        <w:sz w:val="28"/>
      </w:rPr>
    </w:lvl>
    <w:lvl w:ilvl="3">
      <w:start w:val="1"/>
      <w:numFmt w:val="bullet"/>
      <w:pStyle w:val="PuceNiveau4"/>
      <w:suff w:val="space"/>
      <w:lvlText w:val=""/>
      <w:lvlJc w:val="left"/>
      <w:pPr>
        <w:ind w:left="1361" w:hanging="227"/>
      </w:pPr>
      <w:rPr>
        <w:rFonts w:ascii="Symbol" w:hAnsi="Symbol" w:hint="default"/>
        <w:b/>
        <w:i w:val="0"/>
        <w:color w:val="F37021"/>
        <w:sz w:val="28"/>
      </w:rPr>
    </w:lvl>
    <w:lvl w:ilvl="4">
      <w:start w:val="1"/>
      <w:numFmt w:val="lowerLetter"/>
      <w:lvlText w:val="%5."/>
      <w:lvlJc w:val="left"/>
      <w:pPr>
        <w:ind w:left="1136"/>
      </w:pPr>
      <w:rPr>
        <w:rFonts w:cs="Times New Roman" w:hint="default"/>
      </w:rPr>
    </w:lvl>
    <w:lvl w:ilvl="5">
      <w:start w:val="1"/>
      <w:numFmt w:val="lowerRoman"/>
      <w:lvlText w:val="%6."/>
      <w:lvlJc w:val="right"/>
      <w:pPr>
        <w:ind w:left="1420"/>
      </w:pPr>
      <w:rPr>
        <w:rFonts w:cs="Times New Roman" w:hint="default"/>
      </w:rPr>
    </w:lvl>
    <w:lvl w:ilvl="6">
      <w:start w:val="1"/>
      <w:numFmt w:val="decimal"/>
      <w:lvlText w:val="%7."/>
      <w:lvlJc w:val="left"/>
      <w:pPr>
        <w:ind w:left="1704"/>
      </w:pPr>
      <w:rPr>
        <w:rFonts w:cs="Times New Roman" w:hint="default"/>
      </w:rPr>
    </w:lvl>
    <w:lvl w:ilvl="7">
      <w:start w:val="1"/>
      <w:numFmt w:val="lowerLetter"/>
      <w:lvlText w:val="%8."/>
      <w:lvlJc w:val="left"/>
      <w:pPr>
        <w:ind w:left="1988"/>
      </w:pPr>
      <w:rPr>
        <w:rFonts w:cs="Times New Roman" w:hint="default"/>
      </w:rPr>
    </w:lvl>
    <w:lvl w:ilvl="8">
      <w:start w:val="1"/>
      <w:numFmt w:val="lowerRoman"/>
      <w:lvlText w:val="%9."/>
      <w:lvlJc w:val="right"/>
      <w:pPr>
        <w:ind w:left="2272"/>
      </w:pPr>
      <w:rPr>
        <w:rFonts w:cs="Times New Roman" w:hint="default"/>
      </w:rPr>
    </w:lvl>
  </w:abstractNum>
  <w:abstractNum w:abstractNumId="11" w15:restartNumberingAfterBreak="0">
    <w:nsid w:val="33905C55"/>
    <w:multiLevelType w:val="hybridMultilevel"/>
    <w:tmpl w:val="C1BA9D0A"/>
    <w:lvl w:ilvl="0" w:tplc="A578623E">
      <w:start w:val="1"/>
      <w:numFmt w:val="bullet"/>
      <w:lvlText w:val=""/>
      <w:lvlJc w:val="left"/>
      <w:pPr>
        <w:ind w:left="720" w:hanging="360"/>
      </w:pPr>
      <w:rPr>
        <w:rFonts w:ascii="Wingdings" w:hAnsi="Wingdings" w:hint="default"/>
        <w:color w:val="ED7D31"/>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27295C"/>
    <w:multiLevelType w:val="multilevel"/>
    <w:tmpl w:val="FC1EA262"/>
    <w:lvl w:ilvl="0">
      <w:start w:val="1"/>
      <w:numFmt w:val="decimal"/>
      <w:lvlText w:val="%1."/>
      <w:lvlJc w:val="left"/>
      <w:pPr>
        <w:ind w:left="720" w:hanging="360"/>
      </w:pPr>
      <w:rPr>
        <w:rFonts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4944" w:hanging="1800"/>
      </w:pPr>
      <w:rPr>
        <w:rFonts w:hint="default"/>
      </w:rPr>
    </w:lvl>
  </w:abstractNum>
  <w:abstractNum w:abstractNumId="13" w15:restartNumberingAfterBreak="0">
    <w:nsid w:val="3C473F6A"/>
    <w:multiLevelType w:val="hybridMultilevel"/>
    <w:tmpl w:val="223E12D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4" w15:restartNumberingAfterBreak="0">
    <w:nsid w:val="3D995646"/>
    <w:multiLevelType w:val="hybridMultilevel"/>
    <w:tmpl w:val="2398DE7E"/>
    <w:lvl w:ilvl="0" w:tplc="A4A87046">
      <w:start w:val="1"/>
      <w:numFmt w:val="upperRoman"/>
      <w:lvlText w:val="%1."/>
      <w:lvlJc w:val="left"/>
      <w:pPr>
        <w:ind w:left="1080" w:hanging="720"/>
      </w:pPr>
      <w:rPr>
        <w:rFonts w:hint="default"/>
      </w:rPr>
    </w:lvl>
    <w:lvl w:ilvl="1" w:tplc="01C2D35E">
      <w:start w:val="1"/>
      <w:numFmt w:val="lowerLetter"/>
      <w:lvlText w:val="%2."/>
      <w:lvlJc w:val="left"/>
      <w:pPr>
        <w:ind w:left="1440" w:hanging="360"/>
      </w:pPr>
    </w:lvl>
    <w:lvl w:ilvl="2" w:tplc="040C001B">
      <w:start w:val="1"/>
      <w:numFmt w:val="lowerRoman"/>
      <w:lvlText w:val="%3."/>
      <w:lvlJc w:val="right"/>
      <w:pPr>
        <w:ind w:left="2160" w:hanging="180"/>
      </w:pPr>
    </w:lvl>
    <w:lvl w:ilvl="3" w:tplc="AE127786">
      <w:start w:val="1"/>
      <w:numFmt w:val="decimal"/>
      <w:lvlText w:val="%4-"/>
      <w:lvlJc w:val="left"/>
      <w:pPr>
        <w:ind w:left="644" w:hanging="360"/>
      </w:pPr>
      <w:rPr>
        <w:rFonts w:hint="default"/>
      </w:rPr>
    </w:lvl>
    <w:lvl w:ilvl="4" w:tplc="E6D0699C">
      <w:start w:val="1"/>
      <w:numFmt w:val="decimal"/>
      <w:lvlText w:val="%5"/>
      <w:lvlJc w:val="left"/>
      <w:pPr>
        <w:ind w:left="3600" w:hanging="360"/>
      </w:pPr>
      <w:rPr>
        <w:rFonts w:hint="default"/>
      </w:rPr>
    </w:lvl>
    <w:lvl w:ilvl="5" w:tplc="0F2A2344">
      <w:start w:val="1"/>
      <w:numFmt w:val="decimal"/>
      <w:lvlText w:val="%6."/>
      <w:lvlJc w:val="left"/>
      <w:pPr>
        <w:ind w:left="4500" w:hanging="360"/>
      </w:pPr>
      <w:rPr>
        <w:rFonts w:hint="default"/>
      </w:r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060AF1"/>
    <w:multiLevelType w:val="hybridMultilevel"/>
    <w:tmpl w:val="C4186746"/>
    <w:name w:val="titre 5"/>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EFE2EBA"/>
    <w:multiLevelType w:val="hybridMultilevel"/>
    <w:tmpl w:val="C77A1B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4372A4"/>
    <w:multiLevelType w:val="multilevel"/>
    <w:tmpl w:val="3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664118"/>
    <w:multiLevelType w:val="hybridMultilevel"/>
    <w:tmpl w:val="FA564C82"/>
    <w:lvl w:ilvl="0" w:tplc="300C000F">
      <w:start w:val="1"/>
      <w:numFmt w:val="decimal"/>
      <w:lvlText w:val="%1."/>
      <w:lvlJc w:val="left"/>
      <w:pPr>
        <w:ind w:left="720" w:hanging="360"/>
      </w:pPr>
    </w:lvl>
    <w:lvl w:ilvl="1" w:tplc="300C0019" w:tentative="1">
      <w:start w:val="1"/>
      <w:numFmt w:val="lowerLetter"/>
      <w:lvlText w:val="%2."/>
      <w:lvlJc w:val="left"/>
      <w:pPr>
        <w:ind w:left="1440" w:hanging="360"/>
      </w:pPr>
    </w:lvl>
    <w:lvl w:ilvl="2" w:tplc="300C001B" w:tentative="1">
      <w:start w:val="1"/>
      <w:numFmt w:val="lowerRoman"/>
      <w:lvlText w:val="%3."/>
      <w:lvlJc w:val="right"/>
      <w:pPr>
        <w:ind w:left="2160" w:hanging="180"/>
      </w:pPr>
    </w:lvl>
    <w:lvl w:ilvl="3" w:tplc="300C000F" w:tentative="1">
      <w:start w:val="1"/>
      <w:numFmt w:val="decimal"/>
      <w:lvlText w:val="%4."/>
      <w:lvlJc w:val="left"/>
      <w:pPr>
        <w:ind w:left="2880" w:hanging="360"/>
      </w:pPr>
    </w:lvl>
    <w:lvl w:ilvl="4" w:tplc="300C0019" w:tentative="1">
      <w:start w:val="1"/>
      <w:numFmt w:val="lowerLetter"/>
      <w:lvlText w:val="%5."/>
      <w:lvlJc w:val="left"/>
      <w:pPr>
        <w:ind w:left="3600" w:hanging="360"/>
      </w:pPr>
    </w:lvl>
    <w:lvl w:ilvl="5" w:tplc="300C001B" w:tentative="1">
      <w:start w:val="1"/>
      <w:numFmt w:val="lowerRoman"/>
      <w:lvlText w:val="%6."/>
      <w:lvlJc w:val="right"/>
      <w:pPr>
        <w:ind w:left="4320" w:hanging="180"/>
      </w:pPr>
    </w:lvl>
    <w:lvl w:ilvl="6" w:tplc="300C000F" w:tentative="1">
      <w:start w:val="1"/>
      <w:numFmt w:val="decimal"/>
      <w:lvlText w:val="%7."/>
      <w:lvlJc w:val="left"/>
      <w:pPr>
        <w:ind w:left="5040" w:hanging="360"/>
      </w:pPr>
    </w:lvl>
    <w:lvl w:ilvl="7" w:tplc="300C0019" w:tentative="1">
      <w:start w:val="1"/>
      <w:numFmt w:val="lowerLetter"/>
      <w:lvlText w:val="%8."/>
      <w:lvlJc w:val="left"/>
      <w:pPr>
        <w:ind w:left="5760" w:hanging="360"/>
      </w:pPr>
    </w:lvl>
    <w:lvl w:ilvl="8" w:tplc="300C001B" w:tentative="1">
      <w:start w:val="1"/>
      <w:numFmt w:val="lowerRoman"/>
      <w:lvlText w:val="%9."/>
      <w:lvlJc w:val="right"/>
      <w:pPr>
        <w:ind w:left="6480" w:hanging="180"/>
      </w:pPr>
    </w:lvl>
  </w:abstractNum>
  <w:abstractNum w:abstractNumId="19" w15:restartNumberingAfterBreak="0">
    <w:nsid w:val="50B3367E"/>
    <w:multiLevelType w:val="hybridMultilevel"/>
    <w:tmpl w:val="9DFC5E0A"/>
    <w:lvl w:ilvl="0" w:tplc="A578623E">
      <w:start w:val="1"/>
      <w:numFmt w:val="bullet"/>
      <w:lvlText w:val=""/>
      <w:lvlJc w:val="left"/>
      <w:pPr>
        <w:ind w:left="720" w:hanging="360"/>
      </w:pPr>
      <w:rPr>
        <w:rFonts w:ascii="Wingdings" w:hAnsi="Wingdings" w:hint="default"/>
        <w:color w:val="ED7D31"/>
        <w:sz w:val="24"/>
      </w:rPr>
    </w:lvl>
    <w:lvl w:ilvl="1" w:tplc="300C0003" w:tentative="1">
      <w:start w:val="1"/>
      <w:numFmt w:val="bullet"/>
      <w:lvlText w:val="o"/>
      <w:lvlJc w:val="left"/>
      <w:pPr>
        <w:ind w:left="1440" w:hanging="360"/>
      </w:pPr>
      <w:rPr>
        <w:rFonts w:ascii="Courier New" w:hAnsi="Courier New" w:cs="Courier New" w:hint="default"/>
      </w:rPr>
    </w:lvl>
    <w:lvl w:ilvl="2" w:tplc="300C0005" w:tentative="1">
      <w:start w:val="1"/>
      <w:numFmt w:val="bullet"/>
      <w:lvlText w:val=""/>
      <w:lvlJc w:val="left"/>
      <w:pPr>
        <w:ind w:left="2160" w:hanging="360"/>
      </w:pPr>
      <w:rPr>
        <w:rFonts w:ascii="Wingdings" w:hAnsi="Wingdings" w:hint="default"/>
      </w:rPr>
    </w:lvl>
    <w:lvl w:ilvl="3" w:tplc="300C0001" w:tentative="1">
      <w:start w:val="1"/>
      <w:numFmt w:val="bullet"/>
      <w:lvlText w:val=""/>
      <w:lvlJc w:val="left"/>
      <w:pPr>
        <w:ind w:left="2880" w:hanging="360"/>
      </w:pPr>
      <w:rPr>
        <w:rFonts w:ascii="Symbol" w:hAnsi="Symbol" w:hint="default"/>
      </w:rPr>
    </w:lvl>
    <w:lvl w:ilvl="4" w:tplc="300C0003" w:tentative="1">
      <w:start w:val="1"/>
      <w:numFmt w:val="bullet"/>
      <w:lvlText w:val="o"/>
      <w:lvlJc w:val="left"/>
      <w:pPr>
        <w:ind w:left="3600" w:hanging="360"/>
      </w:pPr>
      <w:rPr>
        <w:rFonts w:ascii="Courier New" w:hAnsi="Courier New" w:cs="Courier New" w:hint="default"/>
      </w:rPr>
    </w:lvl>
    <w:lvl w:ilvl="5" w:tplc="300C0005" w:tentative="1">
      <w:start w:val="1"/>
      <w:numFmt w:val="bullet"/>
      <w:lvlText w:val=""/>
      <w:lvlJc w:val="left"/>
      <w:pPr>
        <w:ind w:left="4320" w:hanging="360"/>
      </w:pPr>
      <w:rPr>
        <w:rFonts w:ascii="Wingdings" w:hAnsi="Wingdings" w:hint="default"/>
      </w:rPr>
    </w:lvl>
    <w:lvl w:ilvl="6" w:tplc="300C0001" w:tentative="1">
      <w:start w:val="1"/>
      <w:numFmt w:val="bullet"/>
      <w:lvlText w:val=""/>
      <w:lvlJc w:val="left"/>
      <w:pPr>
        <w:ind w:left="5040" w:hanging="360"/>
      </w:pPr>
      <w:rPr>
        <w:rFonts w:ascii="Symbol" w:hAnsi="Symbol" w:hint="default"/>
      </w:rPr>
    </w:lvl>
    <w:lvl w:ilvl="7" w:tplc="300C0003" w:tentative="1">
      <w:start w:val="1"/>
      <w:numFmt w:val="bullet"/>
      <w:lvlText w:val="o"/>
      <w:lvlJc w:val="left"/>
      <w:pPr>
        <w:ind w:left="5760" w:hanging="360"/>
      </w:pPr>
      <w:rPr>
        <w:rFonts w:ascii="Courier New" w:hAnsi="Courier New" w:cs="Courier New" w:hint="default"/>
      </w:rPr>
    </w:lvl>
    <w:lvl w:ilvl="8" w:tplc="300C0005" w:tentative="1">
      <w:start w:val="1"/>
      <w:numFmt w:val="bullet"/>
      <w:lvlText w:val=""/>
      <w:lvlJc w:val="left"/>
      <w:pPr>
        <w:ind w:left="6480" w:hanging="360"/>
      </w:pPr>
      <w:rPr>
        <w:rFonts w:ascii="Wingdings" w:hAnsi="Wingdings" w:hint="default"/>
      </w:rPr>
    </w:lvl>
  </w:abstractNum>
  <w:abstractNum w:abstractNumId="20" w15:restartNumberingAfterBreak="0">
    <w:nsid w:val="56891AD1"/>
    <w:multiLevelType w:val="hybridMultilevel"/>
    <w:tmpl w:val="D58270B8"/>
    <w:lvl w:ilvl="0" w:tplc="41B2C842">
      <w:numFmt w:val="bullet"/>
      <w:lvlText w:val="-"/>
      <w:lvlJc w:val="left"/>
      <w:pPr>
        <w:ind w:left="720" w:hanging="360"/>
      </w:pPr>
      <w:rPr>
        <w:rFonts w:ascii="Century Gothic" w:eastAsia="Times New Roman" w:hAnsi="Century Gothic" w:cs="Oxyg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9EF7D40"/>
    <w:multiLevelType w:val="hybridMultilevel"/>
    <w:tmpl w:val="8314FE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B0D4640"/>
    <w:multiLevelType w:val="hybridMultilevel"/>
    <w:tmpl w:val="750E3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415A0A"/>
    <w:multiLevelType w:val="hybridMultilevel"/>
    <w:tmpl w:val="0B2040B6"/>
    <w:lvl w:ilvl="0" w:tplc="41B2C842">
      <w:numFmt w:val="bullet"/>
      <w:lvlText w:val="-"/>
      <w:lvlJc w:val="left"/>
      <w:pPr>
        <w:ind w:left="720" w:hanging="360"/>
      </w:pPr>
      <w:rPr>
        <w:rFonts w:ascii="Century Gothic" w:eastAsia="Times New Roman" w:hAnsi="Century Gothic" w:cs="Oxyg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37B076B"/>
    <w:multiLevelType w:val="hybridMultilevel"/>
    <w:tmpl w:val="6E040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7DC3698F"/>
    <w:multiLevelType w:val="hybridMultilevel"/>
    <w:tmpl w:val="1652B824"/>
    <w:lvl w:ilvl="0" w:tplc="A4A87046">
      <w:start w:val="1"/>
      <w:numFmt w:val="upperRoman"/>
      <w:lvlText w:val="%1."/>
      <w:lvlJc w:val="left"/>
      <w:pPr>
        <w:ind w:left="1080" w:hanging="720"/>
      </w:pPr>
      <w:rPr>
        <w:rFonts w:hint="default"/>
      </w:rPr>
    </w:lvl>
    <w:lvl w:ilvl="1" w:tplc="01C2D35E">
      <w:start w:val="1"/>
      <w:numFmt w:val="lowerLetter"/>
      <w:pStyle w:val="Titre6"/>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F8323CD"/>
    <w:multiLevelType w:val="hybridMultilevel"/>
    <w:tmpl w:val="532ACAC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7818335">
    <w:abstractNumId w:val="9"/>
  </w:num>
  <w:num w:numId="2" w16cid:durableId="2097241972">
    <w:abstractNumId w:val="8"/>
  </w:num>
  <w:num w:numId="3" w16cid:durableId="1168400909">
    <w:abstractNumId w:val="10"/>
  </w:num>
  <w:num w:numId="4" w16cid:durableId="646473782">
    <w:abstractNumId w:val="12"/>
  </w:num>
  <w:num w:numId="5" w16cid:durableId="1793984750">
    <w:abstractNumId w:val="25"/>
  </w:num>
  <w:num w:numId="6" w16cid:durableId="846678106">
    <w:abstractNumId w:val="6"/>
  </w:num>
  <w:num w:numId="7" w16cid:durableId="236718758">
    <w:abstractNumId w:val="18"/>
  </w:num>
  <w:num w:numId="8" w16cid:durableId="1041788728">
    <w:abstractNumId w:val="17"/>
  </w:num>
  <w:num w:numId="9" w16cid:durableId="1466969167">
    <w:abstractNumId w:val="19"/>
  </w:num>
  <w:num w:numId="10" w16cid:durableId="446779554">
    <w:abstractNumId w:val="14"/>
  </w:num>
  <w:num w:numId="11" w16cid:durableId="167185410">
    <w:abstractNumId w:val="11"/>
  </w:num>
  <w:num w:numId="12" w16cid:durableId="1180974024">
    <w:abstractNumId w:val="23"/>
  </w:num>
  <w:num w:numId="13" w16cid:durableId="175852162">
    <w:abstractNumId w:val="16"/>
  </w:num>
  <w:num w:numId="14" w16cid:durableId="160312168">
    <w:abstractNumId w:val="24"/>
  </w:num>
  <w:num w:numId="15" w16cid:durableId="1732191799">
    <w:abstractNumId w:val="21"/>
  </w:num>
  <w:num w:numId="16" w16cid:durableId="1097672651">
    <w:abstractNumId w:val="26"/>
  </w:num>
  <w:num w:numId="17" w16cid:durableId="1470367837">
    <w:abstractNumId w:val="22"/>
  </w:num>
  <w:num w:numId="18" w16cid:durableId="931164192">
    <w:abstractNumId w:val="20"/>
  </w:num>
  <w:num w:numId="19" w16cid:durableId="1032263640">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drawingGridHorizontalSpacing w:val="110"/>
  <w:displayHorizontalDrawingGridEvery w:val="2"/>
  <w:characterSpacingControl w:val="doNotCompress"/>
  <w:hdrShapeDefaults>
    <o:shapedefaults v:ext="edit" spidmax="2050" fill="f" fillcolor="white" stroke="f">
      <v:fill color="white" on="f"/>
      <v:stroke on="f"/>
      <v:textbox style="mso-rotate-with-shape: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DFC"/>
    <w:rsid w:val="00000AEF"/>
    <w:rsid w:val="00000F41"/>
    <w:rsid w:val="00000FB9"/>
    <w:rsid w:val="00001293"/>
    <w:rsid w:val="00001302"/>
    <w:rsid w:val="00001CCB"/>
    <w:rsid w:val="00001DFD"/>
    <w:rsid w:val="000027D8"/>
    <w:rsid w:val="00002B3F"/>
    <w:rsid w:val="0000427F"/>
    <w:rsid w:val="0000491B"/>
    <w:rsid w:val="00004C54"/>
    <w:rsid w:val="00004E2D"/>
    <w:rsid w:val="0000663E"/>
    <w:rsid w:val="00006C73"/>
    <w:rsid w:val="00007A12"/>
    <w:rsid w:val="00007F34"/>
    <w:rsid w:val="00010292"/>
    <w:rsid w:val="000103B0"/>
    <w:rsid w:val="000105AF"/>
    <w:rsid w:val="000106B3"/>
    <w:rsid w:val="00010984"/>
    <w:rsid w:val="00011044"/>
    <w:rsid w:val="000111C5"/>
    <w:rsid w:val="000119CB"/>
    <w:rsid w:val="00012BE9"/>
    <w:rsid w:val="00012CBF"/>
    <w:rsid w:val="00013AB8"/>
    <w:rsid w:val="00013FE6"/>
    <w:rsid w:val="000147A7"/>
    <w:rsid w:val="00014939"/>
    <w:rsid w:val="000149EB"/>
    <w:rsid w:val="00014C80"/>
    <w:rsid w:val="0001559F"/>
    <w:rsid w:val="000157EF"/>
    <w:rsid w:val="000159BA"/>
    <w:rsid w:val="00015A06"/>
    <w:rsid w:val="00016D2F"/>
    <w:rsid w:val="00016F58"/>
    <w:rsid w:val="0001746E"/>
    <w:rsid w:val="00017EA1"/>
    <w:rsid w:val="00020586"/>
    <w:rsid w:val="0002099C"/>
    <w:rsid w:val="00020B50"/>
    <w:rsid w:val="0002117C"/>
    <w:rsid w:val="00021B64"/>
    <w:rsid w:val="00021D1F"/>
    <w:rsid w:val="0002201D"/>
    <w:rsid w:val="000221D6"/>
    <w:rsid w:val="0002269F"/>
    <w:rsid w:val="000226C6"/>
    <w:rsid w:val="00022AFF"/>
    <w:rsid w:val="00022EDE"/>
    <w:rsid w:val="0002322B"/>
    <w:rsid w:val="00023285"/>
    <w:rsid w:val="00023778"/>
    <w:rsid w:val="00023892"/>
    <w:rsid w:val="00023978"/>
    <w:rsid w:val="00023A61"/>
    <w:rsid w:val="00023B77"/>
    <w:rsid w:val="00023DEA"/>
    <w:rsid w:val="00023E48"/>
    <w:rsid w:val="00024344"/>
    <w:rsid w:val="0002468A"/>
    <w:rsid w:val="000254C5"/>
    <w:rsid w:val="0002552D"/>
    <w:rsid w:val="000255AB"/>
    <w:rsid w:val="00025D6F"/>
    <w:rsid w:val="00025FD6"/>
    <w:rsid w:val="0002668D"/>
    <w:rsid w:val="00026DD9"/>
    <w:rsid w:val="00027CBA"/>
    <w:rsid w:val="00030B03"/>
    <w:rsid w:val="00030F5D"/>
    <w:rsid w:val="0003100B"/>
    <w:rsid w:val="00031057"/>
    <w:rsid w:val="000317AC"/>
    <w:rsid w:val="000322C7"/>
    <w:rsid w:val="00032F50"/>
    <w:rsid w:val="00033008"/>
    <w:rsid w:val="00033227"/>
    <w:rsid w:val="00033F9C"/>
    <w:rsid w:val="00033FA2"/>
    <w:rsid w:val="00033FA7"/>
    <w:rsid w:val="00034359"/>
    <w:rsid w:val="00034BE2"/>
    <w:rsid w:val="000354B4"/>
    <w:rsid w:val="00035700"/>
    <w:rsid w:val="0003619B"/>
    <w:rsid w:val="00036275"/>
    <w:rsid w:val="000362CC"/>
    <w:rsid w:val="00036808"/>
    <w:rsid w:val="000369EE"/>
    <w:rsid w:val="00037114"/>
    <w:rsid w:val="0003721D"/>
    <w:rsid w:val="000377BB"/>
    <w:rsid w:val="00037F1E"/>
    <w:rsid w:val="00040004"/>
    <w:rsid w:val="0004080B"/>
    <w:rsid w:val="00040E7A"/>
    <w:rsid w:val="000418BB"/>
    <w:rsid w:val="0004190F"/>
    <w:rsid w:val="00042107"/>
    <w:rsid w:val="000427E4"/>
    <w:rsid w:val="00042980"/>
    <w:rsid w:val="00042BB7"/>
    <w:rsid w:val="00042D5F"/>
    <w:rsid w:val="00042E4C"/>
    <w:rsid w:val="00042FDA"/>
    <w:rsid w:val="0004303F"/>
    <w:rsid w:val="000431CC"/>
    <w:rsid w:val="00043353"/>
    <w:rsid w:val="00043386"/>
    <w:rsid w:val="00043BCA"/>
    <w:rsid w:val="00044168"/>
    <w:rsid w:val="000446AF"/>
    <w:rsid w:val="0004485F"/>
    <w:rsid w:val="00044D65"/>
    <w:rsid w:val="00044EF9"/>
    <w:rsid w:val="000457B8"/>
    <w:rsid w:val="00045947"/>
    <w:rsid w:val="000460E3"/>
    <w:rsid w:val="00046703"/>
    <w:rsid w:val="00046A47"/>
    <w:rsid w:val="00046B52"/>
    <w:rsid w:val="00046DF7"/>
    <w:rsid w:val="0004712D"/>
    <w:rsid w:val="00047B01"/>
    <w:rsid w:val="00047B99"/>
    <w:rsid w:val="0005026F"/>
    <w:rsid w:val="000502DA"/>
    <w:rsid w:val="0005069C"/>
    <w:rsid w:val="00050799"/>
    <w:rsid w:val="000512E3"/>
    <w:rsid w:val="000519D9"/>
    <w:rsid w:val="00051BCA"/>
    <w:rsid w:val="00052214"/>
    <w:rsid w:val="00052422"/>
    <w:rsid w:val="00052968"/>
    <w:rsid w:val="000529F1"/>
    <w:rsid w:val="00052B16"/>
    <w:rsid w:val="00053868"/>
    <w:rsid w:val="00053AEB"/>
    <w:rsid w:val="00053B79"/>
    <w:rsid w:val="00053D60"/>
    <w:rsid w:val="00054851"/>
    <w:rsid w:val="00054F65"/>
    <w:rsid w:val="000551C1"/>
    <w:rsid w:val="00055446"/>
    <w:rsid w:val="0005553B"/>
    <w:rsid w:val="00055762"/>
    <w:rsid w:val="00055B14"/>
    <w:rsid w:val="00055B21"/>
    <w:rsid w:val="0005607D"/>
    <w:rsid w:val="00056334"/>
    <w:rsid w:val="00057BB0"/>
    <w:rsid w:val="00057F9D"/>
    <w:rsid w:val="000600D6"/>
    <w:rsid w:val="0006015F"/>
    <w:rsid w:val="000604FA"/>
    <w:rsid w:val="00060A76"/>
    <w:rsid w:val="00060AAF"/>
    <w:rsid w:val="0006128F"/>
    <w:rsid w:val="000614E5"/>
    <w:rsid w:val="000620FB"/>
    <w:rsid w:val="00062464"/>
    <w:rsid w:val="000629EB"/>
    <w:rsid w:val="00062EF4"/>
    <w:rsid w:val="00063878"/>
    <w:rsid w:val="000640A7"/>
    <w:rsid w:val="0006446A"/>
    <w:rsid w:val="0006467C"/>
    <w:rsid w:val="000647F0"/>
    <w:rsid w:val="00064A9F"/>
    <w:rsid w:val="00064B01"/>
    <w:rsid w:val="00064EA5"/>
    <w:rsid w:val="00064F42"/>
    <w:rsid w:val="000652A7"/>
    <w:rsid w:val="000653F6"/>
    <w:rsid w:val="0006576D"/>
    <w:rsid w:val="00065A26"/>
    <w:rsid w:val="00065A78"/>
    <w:rsid w:val="0006613A"/>
    <w:rsid w:val="0006628B"/>
    <w:rsid w:val="00066955"/>
    <w:rsid w:val="000669A6"/>
    <w:rsid w:val="00066A02"/>
    <w:rsid w:val="00067198"/>
    <w:rsid w:val="000672CF"/>
    <w:rsid w:val="00067709"/>
    <w:rsid w:val="000677CF"/>
    <w:rsid w:val="0006796F"/>
    <w:rsid w:val="0007099E"/>
    <w:rsid w:val="00070BAD"/>
    <w:rsid w:val="00070C06"/>
    <w:rsid w:val="00071234"/>
    <w:rsid w:val="000713B7"/>
    <w:rsid w:val="00071BFD"/>
    <w:rsid w:val="00072520"/>
    <w:rsid w:val="00072974"/>
    <w:rsid w:val="00072AF4"/>
    <w:rsid w:val="00073673"/>
    <w:rsid w:val="00073A71"/>
    <w:rsid w:val="00073BCA"/>
    <w:rsid w:val="00073C34"/>
    <w:rsid w:val="00074012"/>
    <w:rsid w:val="000744E6"/>
    <w:rsid w:val="00074855"/>
    <w:rsid w:val="00074933"/>
    <w:rsid w:val="00074F90"/>
    <w:rsid w:val="00075006"/>
    <w:rsid w:val="00075320"/>
    <w:rsid w:val="00075A60"/>
    <w:rsid w:val="00075CC6"/>
    <w:rsid w:val="00076524"/>
    <w:rsid w:val="00076958"/>
    <w:rsid w:val="00076CBB"/>
    <w:rsid w:val="000777D1"/>
    <w:rsid w:val="0007797E"/>
    <w:rsid w:val="00077E98"/>
    <w:rsid w:val="00077F54"/>
    <w:rsid w:val="000800E9"/>
    <w:rsid w:val="000806B3"/>
    <w:rsid w:val="0008152E"/>
    <w:rsid w:val="00081C20"/>
    <w:rsid w:val="00081F22"/>
    <w:rsid w:val="0008223A"/>
    <w:rsid w:val="00082354"/>
    <w:rsid w:val="000824FE"/>
    <w:rsid w:val="00082BDF"/>
    <w:rsid w:val="0008329B"/>
    <w:rsid w:val="000833BA"/>
    <w:rsid w:val="00083793"/>
    <w:rsid w:val="00083BD6"/>
    <w:rsid w:val="00083BFC"/>
    <w:rsid w:val="0008434B"/>
    <w:rsid w:val="000844F5"/>
    <w:rsid w:val="0008491A"/>
    <w:rsid w:val="00085733"/>
    <w:rsid w:val="00086612"/>
    <w:rsid w:val="0008673A"/>
    <w:rsid w:val="00086A4A"/>
    <w:rsid w:val="00086A97"/>
    <w:rsid w:val="00086FC6"/>
    <w:rsid w:val="00087E26"/>
    <w:rsid w:val="0009030F"/>
    <w:rsid w:val="00090803"/>
    <w:rsid w:val="000909F8"/>
    <w:rsid w:val="00090E35"/>
    <w:rsid w:val="0009119D"/>
    <w:rsid w:val="000916B3"/>
    <w:rsid w:val="00091B8C"/>
    <w:rsid w:val="000921CC"/>
    <w:rsid w:val="00092221"/>
    <w:rsid w:val="000924E6"/>
    <w:rsid w:val="00092D49"/>
    <w:rsid w:val="000937E3"/>
    <w:rsid w:val="000946F7"/>
    <w:rsid w:val="00094DB1"/>
    <w:rsid w:val="00095331"/>
    <w:rsid w:val="00095623"/>
    <w:rsid w:val="00095A09"/>
    <w:rsid w:val="00095B95"/>
    <w:rsid w:val="000960CD"/>
    <w:rsid w:val="000973FC"/>
    <w:rsid w:val="00097DCF"/>
    <w:rsid w:val="00097DE9"/>
    <w:rsid w:val="00097E5E"/>
    <w:rsid w:val="000A0003"/>
    <w:rsid w:val="000A0D2C"/>
    <w:rsid w:val="000A100E"/>
    <w:rsid w:val="000A112E"/>
    <w:rsid w:val="000A135E"/>
    <w:rsid w:val="000A17A7"/>
    <w:rsid w:val="000A1D33"/>
    <w:rsid w:val="000A1DDD"/>
    <w:rsid w:val="000A1F32"/>
    <w:rsid w:val="000A2C36"/>
    <w:rsid w:val="000A35A8"/>
    <w:rsid w:val="000A381A"/>
    <w:rsid w:val="000A3A44"/>
    <w:rsid w:val="000A4371"/>
    <w:rsid w:val="000A47D2"/>
    <w:rsid w:val="000A48F6"/>
    <w:rsid w:val="000A5259"/>
    <w:rsid w:val="000A62EA"/>
    <w:rsid w:val="000A6D36"/>
    <w:rsid w:val="000A6DD5"/>
    <w:rsid w:val="000A7145"/>
    <w:rsid w:val="000A731F"/>
    <w:rsid w:val="000A73B3"/>
    <w:rsid w:val="000A7884"/>
    <w:rsid w:val="000A7D6C"/>
    <w:rsid w:val="000B00A9"/>
    <w:rsid w:val="000B061C"/>
    <w:rsid w:val="000B0901"/>
    <w:rsid w:val="000B0910"/>
    <w:rsid w:val="000B15D8"/>
    <w:rsid w:val="000B1634"/>
    <w:rsid w:val="000B18F9"/>
    <w:rsid w:val="000B19D9"/>
    <w:rsid w:val="000B1BDC"/>
    <w:rsid w:val="000B1F73"/>
    <w:rsid w:val="000B2F60"/>
    <w:rsid w:val="000B30FC"/>
    <w:rsid w:val="000B3693"/>
    <w:rsid w:val="000B39F2"/>
    <w:rsid w:val="000B3A73"/>
    <w:rsid w:val="000B3D90"/>
    <w:rsid w:val="000B46D9"/>
    <w:rsid w:val="000B492A"/>
    <w:rsid w:val="000B4DE8"/>
    <w:rsid w:val="000B50A6"/>
    <w:rsid w:val="000B5308"/>
    <w:rsid w:val="000B6CB8"/>
    <w:rsid w:val="000B6F3D"/>
    <w:rsid w:val="000B710B"/>
    <w:rsid w:val="000B7B94"/>
    <w:rsid w:val="000B7FD9"/>
    <w:rsid w:val="000C0A1F"/>
    <w:rsid w:val="000C0A6A"/>
    <w:rsid w:val="000C1156"/>
    <w:rsid w:val="000C1374"/>
    <w:rsid w:val="000C1F86"/>
    <w:rsid w:val="000C204A"/>
    <w:rsid w:val="000C248E"/>
    <w:rsid w:val="000C2FE8"/>
    <w:rsid w:val="000C3198"/>
    <w:rsid w:val="000C31F9"/>
    <w:rsid w:val="000C37FA"/>
    <w:rsid w:val="000C3CFA"/>
    <w:rsid w:val="000C3E27"/>
    <w:rsid w:val="000C3F74"/>
    <w:rsid w:val="000C4362"/>
    <w:rsid w:val="000C44DC"/>
    <w:rsid w:val="000C468F"/>
    <w:rsid w:val="000C4E64"/>
    <w:rsid w:val="000C525B"/>
    <w:rsid w:val="000C5664"/>
    <w:rsid w:val="000C5853"/>
    <w:rsid w:val="000C65F2"/>
    <w:rsid w:val="000C78F4"/>
    <w:rsid w:val="000C7ACA"/>
    <w:rsid w:val="000C7CA6"/>
    <w:rsid w:val="000D0D3A"/>
    <w:rsid w:val="000D0DAF"/>
    <w:rsid w:val="000D151A"/>
    <w:rsid w:val="000D1761"/>
    <w:rsid w:val="000D1B63"/>
    <w:rsid w:val="000D1B8E"/>
    <w:rsid w:val="000D1CE0"/>
    <w:rsid w:val="000D21B5"/>
    <w:rsid w:val="000D2816"/>
    <w:rsid w:val="000D2A11"/>
    <w:rsid w:val="000D2C1E"/>
    <w:rsid w:val="000D2EAE"/>
    <w:rsid w:val="000D305B"/>
    <w:rsid w:val="000D37E4"/>
    <w:rsid w:val="000D3A1F"/>
    <w:rsid w:val="000D4224"/>
    <w:rsid w:val="000D4363"/>
    <w:rsid w:val="000D43A9"/>
    <w:rsid w:val="000D4ABA"/>
    <w:rsid w:val="000D4FC4"/>
    <w:rsid w:val="000D57AF"/>
    <w:rsid w:val="000D5C83"/>
    <w:rsid w:val="000D5D72"/>
    <w:rsid w:val="000D5F99"/>
    <w:rsid w:val="000D6582"/>
    <w:rsid w:val="000D65C3"/>
    <w:rsid w:val="000D66F2"/>
    <w:rsid w:val="000D6772"/>
    <w:rsid w:val="000D70D1"/>
    <w:rsid w:val="000D7F6E"/>
    <w:rsid w:val="000E039C"/>
    <w:rsid w:val="000E18B4"/>
    <w:rsid w:val="000E1DA5"/>
    <w:rsid w:val="000E2266"/>
    <w:rsid w:val="000E2A28"/>
    <w:rsid w:val="000E3035"/>
    <w:rsid w:val="000E34B0"/>
    <w:rsid w:val="000E3A87"/>
    <w:rsid w:val="000E413E"/>
    <w:rsid w:val="000E4162"/>
    <w:rsid w:val="000E468A"/>
    <w:rsid w:val="000E481D"/>
    <w:rsid w:val="000E4CAD"/>
    <w:rsid w:val="000E5F4A"/>
    <w:rsid w:val="000E61D4"/>
    <w:rsid w:val="000E627E"/>
    <w:rsid w:val="000E6920"/>
    <w:rsid w:val="000E6960"/>
    <w:rsid w:val="000E6A43"/>
    <w:rsid w:val="000E6B55"/>
    <w:rsid w:val="000E6F15"/>
    <w:rsid w:val="000E7326"/>
    <w:rsid w:val="000E7695"/>
    <w:rsid w:val="000E7F1C"/>
    <w:rsid w:val="000F04DF"/>
    <w:rsid w:val="000F0D35"/>
    <w:rsid w:val="000F0FBF"/>
    <w:rsid w:val="000F188F"/>
    <w:rsid w:val="000F1A35"/>
    <w:rsid w:val="000F1AC5"/>
    <w:rsid w:val="000F2AE1"/>
    <w:rsid w:val="000F2E7F"/>
    <w:rsid w:val="000F2F5F"/>
    <w:rsid w:val="000F3186"/>
    <w:rsid w:val="000F32EF"/>
    <w:rsid w:val="000F3540"/>
    <w:rsid w:val="000F37FB"/>
    <w:rsid w:val="000F3DD5"/>
    <w:rsid w:val="000F3F8F"/>
    <w:rsid w:val="000F437D"/>
    <w:rsid w:val="000F5BB1"/>
    <w:rsid w:val="000F5D2C"/>
    <w:rsid w:val="000F6321"/>
    <w:rsid w:val="000F64BC"/>
    <w:rsid w:val="000F65D1"/>
    <w:rsid w:val="000F7B81"/>
    <w:rsid w:val="00101E3F"/>
    <w:rsid w:val="00101F9D"/>
    <w:rsid w:val="0010209D"/>
    <w:rsid w:val="00102F8C"/>
    <w:rsid w:val="0010391B"/>
    <w:rsid w:val="00104860"/>
    <w:rsid w:val="0010487A"/>
    <w:rsid w:val="001054B0"/>
    <w:rsid w:val="00105A3F"/>
    <w:rsid w:val="00105ADE"/>
    <w:rsid w:val="00105D3C"/>
    <w:rsid w:val="0010624F"/>
    <w:rsid w:val="001067B2"/>
    <w:rsid w:val="001067E0"/>
    <w:rsid w:val="00106C8F"/>
    <w:rsid w:val="00106F8F"/>
    <w:rsid w:val="001073C6"/>
    <w:rsid w:val="0010756D"/>
    <w:rsid w:val="001077BA"/>
    <w:rsid w:val="00107CA8"/>
    <w:rsid w:val="001104C7"/>
    <w:rsid w:val="0011053B"/>
    <w:rsid w:val="00110C81"/>
    <w:rsid w:val="00110CA4"/>
    <w:rsid w:val="00110D6B"/>
    <w:rsid w:val="00111304"/>
    <w:rsid w:val="001113B6"/>
    <w:rsid w:val="0011191B"/>
    <w:rsid w:val="00111DD6"/>
    <w:rsid w:val="00111E0E"/>
    <w:rsid w:val="001125D8"/>
    <w:rsid w:val="00113610"/>
    <w:rsid w:val="00113D6B"/>
    <w:rsid w:val="00114559"/>
    <w:rsid w:val="001149F1"/>
    <w:rsid w:val="00114AFF"/>
    <w:rsid w:val="00114BF7"/>
    <w:rsid w:val="00115AA4"/>
    <w:rsid w:val="00115C0A"/>
    <w:rsid w:val="001163D0"/>
    <w:rsid w:val="00116B53"/>
    <w:rsid w:val="00116BAF"/>
    <w:rsid w:val="00116CE6"/>
    <w:rsid w:val="0011702C"/>
    <w:rsid w:val="00117181"/>
    <w:rsid w:val="001175E5"/>
    <w:rsid w:val="00117C58"/>
    <w:rsid w:val="00117CCF"/>
    <w:rsid w:val="00120235"/>
    <w:rsid w:val="00120670"/>
    <w:rsid w:val="001212FF"/>
    <w:rsid w:val="00121602"/>
    <w:rsid w:val="00121FC2"/>
    <w:rsid w:val="001220A6"/>
    <w:rsid w:val="00122B2E"/>
    <w:rsid w:val="00123236"/>
    <w:rsid w:val="001234D1"/>
    <w:rsid w:val="00123541"/>
    <w:rsid w:val="00123A1F"/>
    <w:rsid w:val="00123CA3"/>
    <w:rsid w:val="00123D83"/>
    <w:rsid w:val="001243ED"/>
    <w:rsid w:val="00124888"/>
    <w:rsid w:val="00125008"/>
    <w:rsid w:val="00125217"/>
    <w:rsid w:val="001257F4"/>
    <w:rsid w:val="00125C1F"/>
    <w:rsid w:val="00125DAE"/>
    <w:rsid w:val="00126B53"/>
    <w:rsid w:val="00127405"/>
    <w:rsid w:val="00127437"/>
    <w:rsid w:val="00127578"/>
    <w:rsid w:val="00127766"/>
    <w:rsid w:val="00127C68"/>
    <w:rsid w:val="0013019F"/>
    <w:rsid w:val="001302D8"/>
    <w:rsid w:val="00130303"/>
    <w:rsid w:val="00130A5A"/>
    <w:rsid w:val="00131E10"/>
    <w:rsid w:val="00132698"/>
    <w:rsid w:val="00132758"/>
    <w:rsid w:val="0013278D"/>
    <w:rsid w:val="00132793"/>
    <w:rsid w:val="00132870"/>
    <w:rsid w:val="00132CD7"/>
    <w:rsid w:val="00132DEA"/>
    <w:rsid w:val="0013301E"/>
    <w:rsid w:val="001335D6"/>
    <w:rsid w:val="001337CD"/>
    <w:rsid w:val="0013383F"/>
    <w:rsid w:val="0013385A"/>
    <w:rsid w:val="00133DEE"/>
    <w:rsid w:val="00133F32"/>
    <w:rsid w:val="001343B2"/>
    <w:rsid w:val="001343F1"/>
    <w:rsid w:val="001346DD"/>
    <w:rsid w:val="001347FE"/>
    <w:rsid w:val="0013495F"/>
    <w:rsid w:val="00134A44"/>
    <w:rsid w:val="001357A2"/>
    <w:rsid w:val="00135D17"/>
    <w:rsid w:val="00136103"/>
    <w:rsid w:val="00136399"/>
    <w:rsid w:val="001364CB"/>
    <w:rsid w:val="00136CB6"/>
    <w:rsid w:val="00136D2A"/>
    <w:rsid w:val="00136DB2"/>
    <w:rsid w:val="0013704C"/>
    <w:rsid w:val="001372BC"/>
    <w:rsid w:val="00137647"/>
    <w:rsid w:val="00137A77"/>
    <w:rsid w:val="00137AC3"/>
    <w:rsid w:val="00137E35"/>
    <w:rsid w:val="00140172"/>
    <w:rsid w:val="00140FEE"/>
    <w:rsid w:val="001415F3"/>
    <w:rsid w:val="00141755"/>
    <w:rsid w:val="00141CA2"/>
    <w:rsid w:val="00142F4E"/>
    <w:rsid w:val="00144CAD"/>
    <w:rsid w:val="00144D58"/>
    <w:rsid w:val="00144EC2"/>
    <w:rsid w:val="001455D3"/>
    <w:rsid w:val="00145868"/>
    <w:rsid w:val="00145B68"/>
    <w:rsid w:val="00145C77"/>
    <w:rsid w:val="00146152"/>
    <w:rsid w:val="00146A1D"/>
    <w:rsid w:val="00146CAA"/>
    <w:rsid w:val="00146D06"/>
    <w:rsid w:val="00146E3D"/>
    <w:rsid w:val="00147733"/>
    <w:rsid w:val="00147BA4"/>
    <w:rsid w:val="001503B7"/>
    <w:rsid w:val="00150B0B"/>
    <w:rsid w:val="00150E36"/>
    <w:rsid w:val="0015220B"/>
    <w:rsid w:val="00152466"/>
    <w:rsid w:val="001526E2"/>
    <w:rsid w:val="00152976"/>
    <w:rsid w:val="001531F1"/>
    <w:rsid w:val="00153B5C"/>
    <w:rsid w:val="00154395"/>
    <w:rsid w:val="00154C39"/>
    <w:rsid w:val="00155066"/>
    <w:rsid w:val="00155944"/>
    <w:rsid w:val="00155E43"/>
    <w:rsid w:val="00155E84"/>
    <w:rsid w:val="001564D4"/>
    <w:rsid w:val="00156B77"/>
    <w:rsid w:val="00157003"/>
    <w:rsid w:val="00157440"/>
    <w:rsid w:val="00157894"/>
    <w:rsid w:val="00157A15"/>
    <w:rsid w:val="00160177"/>
    <w:rsid w:val="00160557"/>
    <w:rsid w:val="00160C30"/>
    <w:rsid w:val="00161A10"/>
    <w:rsid w:val="001621A0"/>
    <w:rsid w:val="00162357"/>
    <w:rsid w:val="0016280C"/>
    <w:rsid w:val="001629BE"/>
    <w:rsid w:val="00162DB6"/>
    <w:rsid w:val="00162EB8"/>
    <w:rsid w:val="00163057"/>
    <w:rsid w:val="00163756"/>
    <w:rsid w:val="00163DFA"/>
    <w:rsid w:val="00163EAC"/>
    <w:rsid w:val="00163F35"/>
    <w:rsid w:val="001642E9"/>
    <w:rsid w:val="00164342"/>
    <w:rsid w:val="00164594"/>
    <w:rsid w:val="001646A4"/>
    <w:rsid w:val="00164757"/>
    <w:rsid w:val="0016489B"/>
    <w:rsid w:val="001651E6"/>
    <w:rsid w:val="00165467"/>
    <w:rsid w:val="001665D4"/>
    <w:rsid w:val="001667FB"/>
    <w:rsid w:val="00166B80"/>
    <w:rsid w:val="00166E85"/>
    <w:rsid w:val="00167E0F"/>
    <w:rsid w:val="00167E4D"/>
    <w:rsid w:val="00170187"/>
    <w:rsid w:val="00170270"/>
    <w:rsid w:val="001705F9"/>
    <w:rsid w:val="00170832"/>
    <w:rsid w:val="00172243"/>
    <w:rsid w:val="00172299"/>
    <w:rsid w:val="00172B60"/>
    <w:rsid w:val="00172C09"/>
    <w:rsid w:val="00172E30"/>
    <w:rsid w:val="0017342B"/>
    <w:rsid w:val="0017368C"/>
    <w:rsid w:val="00173729"/>
    <w:rsid w:val="00174369"/>
    <w:rsid w:val="00174771"/>
    <w:rsid w:val="00174D33"/>
    <w:rsid w:val="0017529F"/>
    <w:rsid w:val="001756CA"/>
    <w:rsid w:val="001758DA"/>
    <w:rsid w:val="00175E37"/>
    <w:rsid w:val="0017640B"/>
    <w:rsid w:val="00176488"/>
    <w:rsid w:val="00176B24"/>
    <w:rsid w:val="00176BF6"/>
    <w:rsid w:val="00176F12"/>
    <w:rsid w:val="0017709C"/>
    <w:rsid w:val="00177230"/>
    <w:rsid w:val="00177D42"/>
    <w:rsid w:val="0018054A"/>
    <w:rsid w:val="001805DC"/>
    <w:rsid w:val="001806B5"/>
    <w:rsid w:val="00180835"/>
    <w:rsid w:val="00180E4A"/>
    <w:rsid w:val="00180F41"/>
    <w:rsid w:val="0018118C"/>
    <w:rsid w:val="0018154B"/>
    <w:rsid w:val="0018164F"/>
    <w:rsid w:val="0018171F"/>
    <w:rsid w:val="00181D34"/>
    <w:rsid w:val="0018258A"/>
    <w:rsid w:val="00182869"/>
    <w:rsid w:val="00182C8C"/>
    <w:rsid w:val="001835F7"/>
    <w:rsid w:val="00183E97"/>
    <w:rsid w:val="001842E0"/>
    <w:rsid w:val="001846C6"/>
    <w:rsid w:val="0018472B"/>
    <w:rsid w:val="00184B0A"/>
    <w:rsid w:val="00184B97"/>
    <w:rsid w:val="00184C4C"/>
    <w:rsid w:val="00184E54"/>
    <w:rsid w:val="0018522F"/>
    <w:rsid w:val="00185905"/>
    <w:rsid w:val="001874D9"/>
    <w:rsid w:val="0018759E"/>
    <w:rsid w:val="001877FF"/>
    <w:rsid w:val="00187910"/>
    <w:rsid w:val="00187E0E"/>
    <w:rsid w:val="00187F7E"/>
    <w:rsid w:val="001900E3"/>
    <w:rsid w:val="001905A2"/>
    <w:rsid w:val="001906E4"/>
    <w:rsid w:val="00190B9D"/>
    <w:rsid w:val="001917F7"/>
    <w:rsid w:val="001919C5"/>
    <w:rsid w:val="00191E09"/>
    <w:rsid w:val="00192624"/>
    <w:rsid w:val="00192DF8"/>
    <w:rsid w:val="00192EBB"/>
    <w:rsid w:val="00192F36"/>
    <w:rsid w:val="00193669"/>
    <w:rsid w:val="00193841"/>
    <w:rsid w:val="00194BD4"/>
    <w:rsid w:val="001950AC"/>
    <w:rsid w:val="00195685"/>
    <w:rsid w:val="00195872"/>
    <w:rsid w:val="001959C1"/>
    <w:rsid w:val="00195BA3"/>
    <w:rsid w:val="00195E12"/>
    <w:rsid w:val="001963B8"/>
    <w:rsid w:val="00196F26"/>
    <w:rsid w:val="00197962"/>
    <w:rsid w:val="001A04F6"/>
    <w:rsid w:val="001A0674"/>
    <w:rsid w:val="001A08EA"/>
    <w:rsid w:val="001A141B"/>
    <w:rsid w:val="001A16CC"/>
    <w:rsid w:val="001A189E"/>
    <w:rsid w:val="001A3035"/>
    <w:rsid w:val="001A313E"/>
    <w:rsid w:val="001A361E"/>
    <w:rsid w:val="001A3B4D"/>
    <w:rsid w:val="001A3FB3"/>
    <w:rsid w:val="001A590B"/>
    <w:rsid w:val="001A5B9F"/>
    <w:rsid w:val="001A603C"/>
    <w:rsid w:val="001A65E5"/>
    <w:rsid w:val="001A67A7"/>
    <w:rsid w:val="001A69BE"/>
    <w:rsid w:val="001A6A5A"/>
    <w:rsid w:val="001A6D22"/>
    <w:rsid w:val="001A72DF"/>
    <w:rsid w:val="001A7337"/>
    <w:rsid w:val="001A7555"/>
    <w:rsid w:val="001A7A86"/>
    <w:rsid w:val="001A7DC4"/>
    <w:rsid w:val="001A7DD1"/>
    <w:rsid w:val="001A7F66"/>
    <w:rsid w:val="001B0053"/>
    <w:rsid w:val="001B07CF"/>
    <w:rsid w:val="001B0B8C"/>
    <w:rsid w:val="001B0C38"/>
    <w:rsid w:val="001B0E72"/>
    <w:rsid w:val="001B0F86"/>
    <w:rsid w:val="001B1027"/>
    <w:rsid w:val="001B11F4"/>
    <w:rsid w:val="001B124C"/>
    <w:rsid w:val="001B12AE"/>
    <w:rsid w:val="001B1414"/>
    <w:rsid w:val="001B21B4"/>
    <w:rsid w:val="001B279F"/>
    <w:rsid w:val="001B28DC"/>
    <w:rsid w:val="001B2EA0"/>
    <w:rsid w:val="001B36CE"/>
    <w:rsid w:val="001B42C9"/>
    <w:rsid w:val="001B4B87"/>
    <w:rsid w:val="001B51E6"/>
    <w:rsid w:val="001B52E8"/>
    <w:rsid w:val="001B539B"/>
    <w:rsid w:val="001B542B"/>
    <w:rsid w:val="001B5457"/>
    <w:rsid w:val="001B5FEC"/>
    <w:rsid w:val="001B62AD"/>
    <w:rsid w:val="001B6423"/>
    <w:rsid w:val="001B68F6"/>
    <w:rsid w:val="001B6B6E"/>
    <w:rsid w:val="001B6B79"/>
    <w:rsid w:val="001B773E"/>
    <w:rsid w:val="001B7FEB"/>
    <w:rsid w:val="001C0AA4"/>
    <w:rsid w:val="001C0F04"/>
    <w:rsid w:val="001C0FAD"/>
    <w:rsid w:val="001C165A"/>
    <w:rsid w:val="001C1774"/>
    <w:rsid w:val="001C1804"/>
    <w:rsid w:val="001C19F1"/>
    <w:rsid w:val="001C1D14"/>
    <w:rsid w:val="001C1FE7"/>
    <w:rsid w:val="001C22A1"/>
    <w:rsid w:val="001C25A9"/>
    <w:rsid w:val="001C276D"/>
    <w:rsid w:val="001C34D5"/>
    <w:rsid w:val="001C3BCF"/>
    <w:rsid w:val="001C45F2"/>
    <w:rsid w:val="001C463F"/>
    <w:rsid w:val="001C4777"/>
    <w:rsid w:val="001C48DE"/>
    <w:rsid w:val="001C4E53"/>
    <w:rsid w:val="001C53A5"/>
    <w:rsid w:val="001C59F3"/>
    <w:rsid w:val="001C5CE7"/>
    <w:rsid w:val="001C6337"/>
    <w:rsid w:val="001C644D"/>
    <w:rsid w:val="001C6495"/>
    <w:rsid w:val="001C6776"/>
    <w:rsid w:val="001C6A69"/>
    <w:rsid w:val="001C6C77"/>
    <w:rsid w:val="001C770F"/>
    <w:rsid w:val="001D03FD"/>
    <w:rsid w:val="001D04E7"/>
    <w:rsid w:val="001D08DA"/>
    <w:rsid w:val="001D0912"/>
    <w:rsid w:val="001D0C9E"/>
    <w:rsid w:val="001D14FC"/>
    <w:rsid w:val="001D16F9"/>
    <w:rsid w:val="001D1EFE"/>
    <w:rsid w:val="001D25AC"/>
    <w:rsid w:val="001D3176"/>
    <w:rsid w:val="001D34F6"/>
    <w:rsid w:val="001D3AD8"/>
    <w:rsid w:val="001D3CD8"/>
    <w:rsid w:val="001D45CC"/>
    <w:rsid w:val="001D4802"/>
    <w:rsid w:val="001D4C7E"/>
    <w:rsid w:val="001D5020"/>
    <w:rsid w:val="001D512C"/>
    <w:rsid w:val="001D57C2"/>
    <w:rsid w:val="001D598A"/>
    <w:rsid w:val="001D5E19"/>
    <w:rsid w:val="001D5F8B"/>
    <w:rsid w:val="001D64EC"/>
    <w:rsid w:val="001D659B"/>
    <w:rsid w:val="001D6684"/>
    <w:rsid w:val="001D6E54"/>
    <w:rsid w:val="001D70C1"/>
    <w:rsid w:val="001D7FD2"/>
    <w:rsid w:val="001E0308"/>
    <w:rsid w:val="001E08B5"/>
    <w:rsid w:val="001E1781"/>
    <w:rsid w:val="001E1E5E"/>
    <w:rsid w:val="001E2499"/>
    <w:rsid w:val="001E33E7"/>
    <w:rsid w:val="001E3418"/>
    <w:rsid w:val="001E36A3"/>
    <w:rsid w:val="001E3A95"/>
    <w:rsid w:val="001E3A97"/>
    <w:rsid w:val="001E42BE"/>
    <w:rsid w:val="001E45CB"/>
    <w:rsid w:val="001E46DA"/>
    <w:rsid w:val="001E5293"/>
    <w:rsid w:val="001E53B3"/>
    <w:rsid w:val="001E580B"/>
    <w:rsid w:val="001E59A7"/>
    <w:rsid w:val="001E609D"/>
    <w:rsid w:val="001E6731"/>
    <w:rsid w:val="001E78E0"/>
    <w:rsid w:val="001E7F9B"/>
    <w:rsid w:val="001F003A"/>
    <w:rsid w:val="001F0311"/>
    <w:rsid w:val="001F0C40"/>
    <w:rsid w:val="001F0D62"/>
    <w:rsid w:val="001F0DF2"/>
    <w:rsid w:val="001F17FD"/>
    <w:rsid w:val="001F1C16"/>
    <w:rsid w:val="001F1E92"/>
    <w:rsid w:val="001F3FDA"/>
    <w:rsid w:val="001F406E"/>
    <w:rsid w:val="001F4178"/>
    <w:rsid w:val="001F41B9"/>
    <w:rsid w:val="001F5B34"/>
    <w:rsid w:val="001F5D2D"/>
    <w:rsid w:val="001F5E71"/>
    <w:rsid w:val="001F6947"/>
    <w:rsid w:val="001F6A6E"/>
    <w:rsid w:val="001F6AC4"/>
    <w:rsid w:val="001F6B3C"/>
    <w:rsid w:val="001F7DBF"/>
    <w:rsid w:val="001F7ED7"/>
    <w:rsid w:val="00200683"/>
    <w:rsid w:val="00200723"/>
    <w:rsid w:val="002009B8"/>
    <w:rsid w:val="00200D1F"/>
    <w:rsid w:val="002014CA"/>
    <w:rsid w:val="00201788"/>
    <w:rsid w:val="00202B35"/>
    <w:rsid w:val="00202F04"/>
    <w:rsid w:val="00203496"/>
    <w:rsid w:val="00203A87"/>
    <w:rsid w:val="00203BBF"/>
    <w:rsid w:val="00203F66"/>
    <w:rsid w:val="00204255"/>
    <w:rsid w:val="002048BF"/>
    <w:rsid w:val="00204C7C"/>
    <w:rsid w:val="002050AF"/>
    <w:rsid w:val="002054EA"/>
    <w:rsid w:val="002055C1"/>
    <w:rsid w:val="00205641"/>
    <w:rsid w:val="0020569A"/>
    <w:rsid w:val="002057AB"/>
    <w:rsid w:val="00205A6B"/>
    <w:rsid w:val="0020604B"/>
    <w:rsid w:val="002061FB"/>
    <w:rsid w:val="0020778C"/>
    <w:rsid w:val="00210208"/>
    <w:rsid w:val="00210A56"/>
    <w:rsid w:val="00210AD9"/>
    <w:rsid w:val="00210B36"/>
    <w:rsid w:val="00210D41"/>
    <w:rsid w:val="0021129A"/>
    <w:rsid w:val="002121B5"/>
    <w:rsid w:val="002121BA"/>
    <w:rsid w:val="002125BF"/>
    <w:rsid w:val="00212814"/>
    <w:rsid w:val="00212D44"/>
    <w:rsid w:val="00212E28"/>
    <w:rsid w:val="002131BE"/>
    <w:rsid w:val="00214039"/>
    <w:rsid w:val="00214AC0"/>
    <w:rsid w:val="00215322"/>
    <w:rsid w:val="00215522"/>
    <w:rsid w:val="00215C07"/>
    <w:rsid w:val="0021602D"/>
    <w:rsid w:val="00216171"/>
    <w:rsid w:val="002162B1"/>
    <w:rsid w:val="00216474"/>
    <w:rsid w:val="0021651F"/>
    <w:rsid w:val="0021657B"/>
    <w:rsid w:val="00216990"/>
    <w:rsid w:val="002172DE"/>
    <w:rsid w:val="00217814"/>
    <w:rsid w:val="002178B1"/>
    <w:rsid w:val="00217B75"/>
    <w:rsid w:val="00217F0A"/>
    <w:rsid w:val="00217F2C"/>
    <w:rsid w:val="00220403"/>
    <w:rsid w:val="00220451"/>
    <w:rsid w:val="002207E5"/>
    <w:rsid w:val="00220CCC"/>
    <w:rsid w:val="002228BF"/>
    <w:rsid w:val="0022296A"/>
    <w:rsid w:val="00222BF4"/>
    <w:rsid w:val="00223234"/>
    <w:rsid w:val="00223805"/>
    <w:rsid w:val="00223A8C"/>
    <w:rsid w:val="00223D8B"/>
    <w:rsid w:val="00224805"/>
    <w:rsid w:val="00224A03"/>
    <w:rsid w:val="00224A11"/>
    <w:rsid w:val="00224DAB"/>
    <w:rsid w:val="00224E94"/>
    <w:rsid w:val="0022503E"/>
    <w:rsid w:val="00225189"/>
    <w:rsid w:val="00225453"/>
    <w:rsid w:val="002255E4"/>
    <w:rsid w:val="00225688"/>
    <w:rsid w:val="002258A2"/>
    <w:rsid w:val="002258EE"/>
    <w:rsid w:val="00225AAC"/>
    <w:rsid w:val="00225BEB"/>
    <w:rsid w:val="00225E0D"/>
    <w:rsid w:val="00226121"/>
    <w:rsid w:val="0022615F"/>
    <w:rsid w:val="0022618A"/>
    <w:rsid w:val="0022650F"/>
    <w:rsid w:val="002265E6"/>
    <w:rsid w:val="002268CC"/>
    <w:rsid w:val="00226A8C"/>
    <w:rsid w:val="00226D6D"/>
    <w:rsid w:val="00227822"/>
    <w:rsid w:val="002278CD"/>
    <w:rsid w:val="00227F31"/>
    <w:rsid w:val="0023018D"/>
    <w:rsid w:val="0023044A"/>
    <w:rsid w:val="002304F4"/>
    <w:rsid w:val="0023065F"/>
    <w:rsid w:val="00230708"/>
    <w:rsid w:val="0023081C"/>
    <w:rsid w:val="00231AFF"/>
    <w:rsid w:val="00231CA0"/>
    <w:rsid w:val="00232EBA"/>
    <w:rsid w:val="00232FF1"/>
    <w:rsid w:val="00233124"/>
    <w:rsid w:val="00233B9C"/>
    <w:rsid w:val="00233BDC"/>
    <w:rsid w:val="00233E92"/>
    <w:rsid w:val="002341B8"/>
    <w:rsid w:val="00234372"/>
    <w:rsid w:val="00234445"/>
    <w:rsid w:val="002345F8"/>
    <w:rsid w:val="00234628"/>
    <w:rsid w:val="00234644"/>
    <w:rsid w:val="0023488E"/>
    <w:rsid w:val="00234B76"/>
    <w:rsid w:val="00234C80"/>
    <w:rsid w:val="00235F99"/>
    <w:rsid w:val="00236727"/>
    <w:rsid w:val="0023684A"/>
    <w:rsid w:val="00236B91"/>
    <w:rsid w:val="0023797F"/>
    <w:rsid w:val="00237B60"/>
    <w:rsid w:val="002401FC"/>
    <w:rsid w:val="0024034D"/>
    <w:rsid w:val="0024091E"/>
    <w:rsid w:val="002411B3"/>
    <w:rsid w:val="002417E4"/>
    <w:rsid w:val="00242451"/>
    <w:rsid w:val="002425F8"/>
    <w:rsid w:val="00242C6A"/>
    <w:rsid w:val="00242D3B"/>
    <w:rsid w:val="0024321D"/>
    <w:rsid w:val="00244A8E"/>
    <w:rsid w:val="0024577D"/>
    <w:rsid w:val="00245C69"/>
    <w:rsid w:val="00245DFF"/>
    <w:rsid w:val="00245FF1"/>
    <w:rsid w:val="002464E8"/>
    <w:rsid w:val="002467CE"/>
    <w:rsid w:val="00247789"/>
    <w:rsid w:val="0025021F"/>
    <w:rsid w:val="00250606"/>
    <w:rsid w:val="0025096E"/>
    <w:rsid w:val="002513F3"/>
    <w:rsid w:val="00251538"/>
    <w:rsid w:val="0025164A"/>
    <w:rsid w:val="00251A36"/>
    <w:rsid w:val="00251D37"/>
    <w:rsid w:val="00251E41"/>
    <w:rsid w:val="00251E6C"/>
    <w:rsid w:val="00252076"/>
    <w:rsid w:val="00252902"/>
    <w:rsid w:val="00252B5C"/>
    <w:rsid w:val="002530DC"/>
    <w:rsid w:val="0025357D"/>
    <w:rsid w:val="0025371C"/>
    <w:rsid w:val="00253769"/>
    <w:rsid w:val="00253B53"/>
    <w:rsid w:val="00254721"/>
    <w:rsid w:val="0025484E"/>
    <w:rsid w:val="0025556D"/>
    <w:rsid w:val="00255ACD"/>
    <w:rsid w:val="002560AB"/>
    <w:rsid w:val="00256CC7"/>
    <w:rsid w:val="00256ED6"/>
    <w:rsid w:val="00257177"/>
    <w:rsid w:val="00257F0C"/>
    <w:rsid w:val="002602BC"/>
    <w:rsid w:val="002607A2"/>
    <w:rsid w:val="00260B1B"/>
    <w:rsid w:val="002614CF"/>
    <w:rsid w:val="002619E5"/>
    <w:rsid w:val="00261E09"/>
    <w:rsid w:val="0026200E"/>
    <w:rsid w:val="0026221E"/>
    <w:rsid w:val="0026238C"/>
    <w:rsid w:val="002623F8"/>
    <w:rsid w:val="002628D0"/>
    <w:rsid w:val="0026344B"/>
    <w:rsid w:val="002634DD"/>
    <w:rsid w:val="0026389F"/>
    <w:rsid w:val="00264B6C"/>
    <w:rsid w:val="00264BE8"/>
    <w:rsid w:val="00265047"/>
    <w:rsid w:val="00265400"/>
    <w:rsid w:val="002655AF"/>
    <w:rsid w:val="002659D3"/>
    <w:rsid w:val="00266114"/>
    <w:rsid w:val="002668A2"/>
    <w:rsid w:val="00266E80"/>
    <w:rsid w:val="00266ED9"/>
    <w:rsid w:val="00267612"/>
    <w:rsid w:val="002678A4"/>
    <w:rsid w:val="00267B86"/>
    <w:rsid w:val="00267F0F"/>
    <w:rsid w:val="00267FA2"/>
    <w:rsid w:val="002709FD"/>
    <w:rsid w:val="00270BDD"/>
    <w:rsid w:val="00270FC7"/>
    <w:rsid w:val="0027136A"/>
    <w:rsid w:val="002714C5"/>
    <w:rsid w:val="00272C1D"/>
    <w:rsid w:val="00272D17"/>
    <w:rsid w:val="00272DE7"/>
    <w:rsid w:val="0027352D"/>
    <w:rsid w:val="00273773"/>
    <w:rsid w:val="00273B12"/>
    <w:rsid w:val="00273B24"/>
    <w:rsid w:val="00273C30"/>
    <w:rsid w:val="00274391"/>
    <w:rsid w:val="002746F2"/>
    <w:rsid w:val="00274913"/>
    <w:rsid w:val="002751E7"/>
    <w:rsid w:val="00275A79"/>
    <w:rsid w:val="0027614A"/>
    <w:rsid w:val="00276AC2"/>
    <w:rsid w:val="00276D6D"/>
    <w:rsid w:val="0027728F"/>
    <w:rsid w:val="002774EE"/>
    <w:rsid w:val="00277A65"/>
    <w:rsid w:val="00277BAA"/>
    <w:rsid w:val="00277E0D"/>
    <w:rsid w:val="00280035"/>
    <w:rsid w:val="0028004E"/>
    <w:rsid w:val="002800D6"/>
    <w:rsid w:val="00280235"/>
    <w:rsid w:val="002807CD"/>
    <w:rsid w:val="002807E8"/>
    <w:rsid w:val="002808A0"/>
    <w:rsid w:val="00280B4B"/>
    <w:rsid w:val="00281493"/>
    <w:rsid w:val="002816BB"/>
    <w:rsid w:val="00282A9A"/>
    <w:rsid w:val="00283297"/>
    <w:rsid w:val="0028343E"/>
    <w:rsid w:val="00283830"/>
    <w:rsid w:val="00284167"/>
    <w:rsid w:val="002843DB"/>
    <w:rsid w:val="0028623E"/>
    <w:rsid w:val="0028698B"/>
    <w:rsid w:val="00286B16"/>
    <w:rsid w:val="002874A0"/>
    <w:rsid w:val="002875AC"/>
    <w:rsid w:val="00287AA3"/>
    <w:rsid w:val="00287BC9"/>
    <w:rsid w:val="00287C80"/>
    <w:rsid w:val="00287F53"/>
    <w:rsid w:val="00290AED"/>
    <w:rsid w:val="0029111E"/>
    <w:rsid w:val="00292C8C"/>
    <w:rsid w:val="00292D2B"/>
    <w:rsid w:val="00292E47"/>
    <w:rsid w:val="00293224"/>
    <w:rsid w:val="00293463"/>
    <w:rsid w:val="00293B90"/>
    <w:rsid w:val="00293C52"/>
    <w:rsid w:val="00293E3B"/>
    <w:rsid w:val="00294440"/>
    <w:rsid w:val="002948FB"/>
    <w:rsid w:val="00294D45"/>
    <w:rsid w:val="002953B7"/>
    <w:rsid w:val="0029547B"/>
    <w:rsid w:val="0029556A"/>
    <w:rsid w:val="00295A35"/>
    <w:rsid w:val="00295AF3"/>
    <w:rsid w:val="00295EFC"/>
    <w:rsid w:val="002961D8"/>
    <w:rsid w:val="002967B8"/>
    <w:rsid w:val="00296E43"/>
    <w:rsid w:val="0029731C"/>
    <w:rsid w:val="002975F5"/>
    <w:rsid w:val="00297C13"/>
    <w:rsid w:val="002A0909"/>
    <w:rsid w:val="002A0BE6"/>
    <w:rsid w:val="002A0E56"/>
    <w:rsid w:val="002A1D14"/>
    <w:rsid w:val="002A1DAC"/>
    <w:rsid w:val="002A1E37"/>
    <w:rsid w:val="002A1F08"/>
    <w:rsid w:val="002A2434"/>
    <w:rsid w:val="002A2C7F"/>
    <w:rsid w:val="002A2E11"/>
    <w:rsid w:val="002A2E14"/>
    <w:rsid w:val="002A3569"/>
    <w:rsid w:val="002A3809"/>
    <w:rsid w:val="002A3A50"/>
    <w:rsid w:val="002A3AB9"/>
    <w:rsid w:val="002A3C5B"/>
    <w:rsid w:val="002A5A3A"/>
    <w:rsid w:val="002A693A"/>
    <w:rsid w:val="002A7469"/>
    <w:rsid w:val="002A7B6D"/>
    <w:rsid w:val="002A7E0A"/>
    <w:rsid w:val="002B0263"/>
    <w:rsid w:val="002B0650"/>
    <w:rsid w:val="002B0731"/>
    <w:rsid w:val="002B0861"/>
    <w:rsid w:val="002B167D"/>
    <w:rsid w:val="002B2E1C"/>
    <w:rsid w:val="002B3260"/>
    <w:rsid w:val="002B3402"/>
    <w:rsid w:val="002B387E"/>
    <w:rsid w:val="002B3A31"/>
    <w:rsid w:val="002B3E5C"/>
    <w:rsid w:val="002B4B75"/>
    <w:rsid w:val="002B56D6"/>
    <w:rsid w:val="002B58FC"/>
    <w:rsid w:val="002B6410"/>
    <w:rsid w:val="002B69AD"/>
    <w:rsid w:val="002B78B3"/>
    <w:rsid w:val="002B7A80"/>
    <w:rsid w:val="002B7AEC"/>
    <w:rsid w:val="002B7AF3"/>
    <w:rsid w:val="002B7DE1"/>
    <w:rsid w:val="002C019E"/>
    <w:rsid w:val="002C0244"/>
    <w:rsid w:val="002C02FC"/>
    <w:rsid w:val="002C0625"/>
    <w:rsid w:val="002C0628"/>
    <w:rsid w:val="002C0F1A"/>
    <w:rsid w:val="002C1173"/>
    <w:rsid w:val="002C1357"/>
    <w:rsid w:val="002C1BBC"/>
    <w:rsid w:val="002C253E"/>
    <w:rsid w:val="002C2636"/>
    <w:rsid w:val="002C3770"/>
    <w:rsid w:val="002C3C8D"/>
    <w:rsid w:val="002C40F8"/>
    <w:rsid w:val="002C4608"/>
    <w:rsid w:val="002C54AB"/>
    <w:rsid w:val="002C5D79"/>
    <w:rsid w:val="002C5DAC"/>
    <w:rsid w:val="002C6154"/>
    <w:rsid w:val="002C6385"/>
    <w:rsid w:val="002C6D33"/>
    <w:rsid w:val="002C6EBC"/>
    <w:rsid w:val="002C7119"/>
    <w:rsid w:val="002C713C"/>
    <w:rsid w:val="002C7389"/>
    <w:rsid w:val="002C75DB"/>
    <w:rsid w:val="002C76C6"/>
    <w:rsid w:val="002C7D4C"/>
    <w:rsid w:val="002D0420"/>
    <w:rsid w:val="002D14B3"/>
    <w:rsid w:val="002D178B"/>
    <w:rsid w:val="002D1DB2"/>
    <w:rsid w:val="002D1DDC"/>
    <w:rsid w:val="002D1FB2"/>
    <w:rsid w:val="002D2196"/>
    <w:rsid w:val="002D24FC"/>
    <w:rsid w:val="002D29AF"/>
    <w:rsid w:val="002D3948"/>
    <w:rsid w:val="002D3D25"/>
    <w:rsid w:val="002D4331"/>
    <w:rsid w:val="002D438E"/>
    <w:rsid w:val="002D4768"/>
    <w:rsid w:val="002D4D56"/>
    <w:rsid w:val="002D5176"/>
    <w:rsid w:val="002D5DC2"/>
    <w:rsid w:val="002D661C"/>
    <w:rsid w:val="002D67EB"/>
    <w:rsid w:val="002D6E5B"/>
    <w:rsid w:val="002D725F"/>
    <w:rsid w:val="002D75E5"/>
    <w:rsid w:val="002D77AE"/>
    <w:rsid w:val="002D79DD"/>
    <w:rsid w:val="002D7A03"/>
    <w:rsid w:val="002D7E7F"/>
    <w:rsid w:val="002D7FDD"/>
    <w:rsid w:val="002E032A"/>
    <w:rsid w:val="002E0775"/>
    <w:rsid w:val="002E09E4"/>
    <w:rsid w:val="002E0AF2"/>
    <w:rsid w:val="002E108A"/>
    <w:rsid w:val="002E15CA"/>
    <w:rsid w:val="002E1865"/>
    <w:rsid w:val="002E18DA"/>
    <w:rsid w:val="002E1F5D"/>
    <w:rsid w:val="002E29BD"/>
    <w:rsid w:val="002E2DD9"/>
    <w:rsid w:val="002E2DED"/>
    <w:rsid w:val="002E3173"/>
    <w:rsid w:val="002E3A30"/>
    <w:rsid w:val="002E3FDF"/>
    <w:rsid w:val="002E4BD6"/>
    <w:rsid w:val="002E516B"/>
    <w:rsid w:val="002E56B7"/>
    <w:rsid w:val="002E6029"/>
    <w:rsid w:val="002E6763"/>
    <w:rsid w:val="002E6DF8"/>
    <w:rsid w:val="002E704B"/>
    <w:rsid w:val="002E7A26"/>
    <w:rsid w:val="002E7C7B"/>
    <w:rsid w:val="002E7CF4"/>
    <w:rsid w:val="002E7D75"/>
    <w:rsid w:val="002E7F65"/>
    <w:rsid w:val="002F04AF"/>
    <w:rsid w:val="002F07B2"/>
    <w:rsid w:val="002F09BC"/>
    <w:rsid w:val="002F0B1F"/>
    <w:rsid w:val="002F1763"/>
    <w:rsid w:val="002F1FD6"/>
    <w:rsid w:val="002F20E9"/>
    <w:rsid w:val="002F26B1"/>
    <w:rsid w:val="002F2776"/>
    <w:rsid w:val="002F2F9C"/>
    <w:rsid w:val="002F301C"/>
    <w:rsid w:val="002F3D3D"/>
    <w:rsid w:val="002F4191"/>
    <w:rsid w:val="002F419F"/>
    <w:rsid w:val="002F4C92"/>
    <w:rsid w:val="002F4DB4"/>
    <w:rsid w:val="002F55B2"/>
    <w:rsid w:val="002F5B47"/>
    <w:rsid w:val="002F6073"/>
    <w:rsid w:val="002F643F"/>
    <w:rsid w:val="002F7126"/>
    <w:rsid w:val="002F732B"/>
    <w:rsid w:val="002F7589"/>
    <w:rsid w:val="003006C2"/>
    <w:rsid w:val="00300BBF"/>
    <w:rsid w:val="00301051"/>
    <w:rsid w:val="0030172D"/>
    <w:rsid w:val="00301FF4"/>
    <w:rsid w:val="0030201E"/>
    <w:rsid w:val="003022E0"/>
    <w:rsid w:val="003024DC"/>
    <w:rsid w:val="003029B3"/>
    <w:rsid w:val="00302D72"/>
    <w:rsid w:val="003030AE"/>
    <w:rsid w:val="00304DCA"/>
    <w:rsid w:val="003060B9"/>
    <w:rsid w:val="003067F9"/>
    <w:rsid w:val="00306F14"/>
    <w:rsid w:val="003070C2"/>
    <w:rsid w:val="003074D7"/>
    <w:rsid w:val="0030779D"/>
    <w:rsid w:val="00307B82"/>
    <w:rsid w:val="00310031"/>
    <w:rsid w:val="003100E0"/>
    <w:rsid w:val="00310836"/>
    <w:rsid w:val="0031085B"/>
    <w:rsid w:val="00310B8A"/>
    <w:rsid w:val="00310C7D"/>
    <w:rsid w:val="0031104F"/>
    <w:rsid w:val="00311341"/>
    <w:rsid w:val="003115CB"/>
    <w:rsid w:val="00311B27"/>
    <w:rsid w:val="00311B8E"/>
    <w:rsid w:val="00311C5E"/>
    <w:rsid w:val="00311CD6"/>
    <w:rsid w:val="0031221C"/>
    <w:rsid w:val="0031232B"/>
    <w:rsid w:val="003125A7"/>
    <w:rsid w:val="00312631"/>
    <w:rsid w:val="0031306D"/>
    <w:rsid w:val="003134DB"/>
    <w:rsid w:val="003134DF"/>
    <w:rsid w:val="00313A23"/>
    <w:rsid w:val="00314658"/>
    <w:rsid w:val="00314C20"/>
    <w:rsid w:val="00314DC1"/>
    <w:rsid w:val="00314F5A"/>
    <w:rsid w:val="0031508B"/>
    <w:rsid w:val="003151BA"/>
    <w:rsid w:val="003156E2"/>
    <w:rsid w:val="003163D4"/>
    <w:rsid w:val="00316528"/>
    <w:rsid w:val="00316991"/>
    <w:rsid w:val="00316B25"/>
    <w:rsid w:val="00316BC9"/>
    <w:rsid w:val="00316ED5"/>
    <w:rsid w:val="00316F13"/>
    <w:rsid w:val="003170EF"/>
    <w:rsid w:val="003177AA"/>
    <w:rsid w:val="00317B0C"/>
    <w:rsid w:val="00317B4A"/>
    <w:rsid w:val="00320974"/>
    <w:rsid w:val="00320BD6"/>
    <w:rsid w:val="00321219"/>
    <w:rsid w:val="0032142F"/>
    <w:rsid w:val="0032143F"/>
    <w:rsid w:val="00321516"/>
    <w:rsid w:val="00321690"/>
    <w:rsid w:val="00321714"/>
    <w:rsid w:val="00321C00"/>
    <w:rsid w:val="003232D2"/>
    <w:rsid w:val="00323610"/>
    <w:rsid w:val="00323BE5"/>
    <w:rsid w:val="00323D49"/>
    <w:rsid w:val="003245B6"/>
    <w:rsid w:val="00325553"/>
    <w:rsid w:val="00326782"/>
    <w:rsid w:val="00326F5E"/>
    <w:rsid w:val="00327094"/>
    <w:rsid w:val="003271C4"/>
    <w:rsid w:val="003278FD"/>
    <w:rsid w:val="00327BD1"/>
    <w:rsid w:val="003300EF"/>
    <w:rsid w:val="003305B2"/>
    <w:rsid w:val="00330D74"/>
    <w:rsid w:val="00330F8F"/>
    <w:rsid w:val="00331248"/>
    <w:rsid w:val="003312CC"/>
    <w:rsid w:val="0033174F"/>
    <w:rsid w:val="0033281B"/>
    <w:rsid w:val="003328D1"/>
    <w:rsid w:val="00332A6D"/>
    <w:rsid w:val="00332C6D"/>
    <w:rsid w:val="0033342B"/>
    <w:rsid w:val="00333F8B"/>
    <w:rsid w:val="0033444D"/>
    <w:rsid w:val="003344DD"/>
    <w:rsid w:val="00334D6D"/>
    <w:rsid w:val="00334E4F"/>
    <w:rsid w:val="00334E66"/>
    <w:rsid w:val="00335130"/>
    <w:rsid w:val="00335B1B"/>
    <w:rsid w:val="00335BBF"/>
    <w:rsid w:val="003363B9"/>
    <w:rsid w:val="00336A5C"/>
    <w:rsid w:val="00336E4B"/>
    <w:rsid w:val="00337547"/>
    <w:rsid w:val="00337916"/>
    <w:rsid w:val="00337EEB"/>
    <w:rsid w:val="003400AA"/>
    <w:rsid w:val="003407E4"/>
    <w:rsid w:val="00340907"/>
    <w:rsid w:val="003409EC"/>
    <w:rsid w:val="00340CC5"/>
    <w:rsid w:val="003413B9"/>
    <w:rsid w:val="00341737"/>
    <w:rsid w:val="00342377"/>
    <w:rsid w:val="0034252E"/>
    <w:rsid w:val="00342785"/>
    <w:rsid w:val="00342BDF"/>
    <w:rsid w:val="0034320D"/>
    <w:rsid w:val="003438E8"/>
    <w:rsid w:val="003451A8"/>
    <w:rsid w:val="00345B03"/>
    <w:rsid w:val="003462A9"/>
    <w:rsid w:val="00346E3F"/>
    <w:rsid w:val="0034718B"/>
    <w:rsid w:val="0034758E"/>
    <w:rsid w:val="0034772F"/>
    <w:rsid w:val="00347A5E"/>
    <w:rsid w:val="00347E2B"/>
    <w:rsid w:val="00347FA8"/>
    <w:rsid w:val="00350353"/>
    <w:rsid w:val="00351678"/>
    <w:rsid w:val="003518B6"/>
    <w:rsid w:val="0035224B"/>
    <w:rsid w:val="00352AAF"/>
    <w:rsid w:val="00352DDB"/>
    <w:rsid w:val="00352ED6"/>
    <w:rsid w:val="003530BE"/>
    <w:rsid w:val="0035331A"/>
    <w:rsid w:val="00353E2E"/>
    <w:rsid w:val="00353EA6"/>
    <w:rsid w:val="00354600"/>
    <w:rsid w:val="00354681"/>
    <w:rsid w:val="00354A37"/>
    <w:rsid w:val="00354FF7"/>
    <w:rsid w:val="003550D0"/>
    <w:rsid w:val="0035598E"/>
    <w:rsid w:val="00355BB5"/>
    <w:rsid w:val="00355D67"/>
    <w:rsid w:val="00356047"/>
    <w:rsid w:val="003564D3"/>
    <w:rsid w:val="00356715"/>
    <w:rsid w:val="003574FD"/>
    <w:rsid w:val="0035770F"/>
    <w:rsid w:val="003578D2"/>
    <w:rsid w:val="00357991"/>
    <w:rsid w:val="00357A73"/>
    <w:rsid w:val="00357C88"/>
    <w:rsid w:val="00360724"/>
    <w:rsid w:val="0036076A"/>
    <w:rsid w:val="00360C1F"/>
    <w:rsid w:val="0036138F"/>
    <w:rsid w:val="003613B0"/>
    <w:rsid w:val="003614B6"/>
    <w:rsid w:val="003618B3"/>
    <w:rsid w:val="00361947"/>
    <w:rsid w:val="0036210E"/>
    <w:rsid w:val="0036243F"/>
    <w:rsid w:val="00362587"/>
    <w:rsid w:val="003626CB"/>
    <w:rsid w:val="00362F27"/>
    <w:rsid w:val="00363652"/>
    <w:rsid w:val="0036557E"/>
    <w:rsid w:val="00365663"/>
    <w:rsid w:val="003657A1"/>
    <w:rsid w:val="003657D3"/>
    <w:rsid w:val="00365F8C"/>
    <w:rsid w:val="003661B1"/>
    <w:rsid w:val="00366CAA"/>
    <w:rsid w:val="00366ED8"/>
    <w:rsid w:val="0036725A"/>
    <w:rsid w:val="00367D90"/>
    <w:rsid w:val="00370705"/>
    <w:rsid w:val="00370B03"/>
    <w:rsid w:val="00370B6F"/>
    <w:rsid w:val="00370E7A"/>
    <w:rsid w:val="00371032"/>
    <w:rsid w:val="0037118A"/>
    <w:rsid w:val="003714C3"/>
    <w:rsid w:val="00371B32"/>
    <w:rsid w:val="00371CB1"/>
    <w:rsid w:val="00372143"/>
    <w:rsid w:val="003722F4"/>
    <w:rsid w:val="0037282E"/>
    <w:rsid w:val="00372905"/>
    <w:rsid w:val="00372E63"/>
    <w:rsid w:val="003732B0"/>
    <w:rsid w:val="003738E1"/>
    <w:rsid w:val="00373DD6"/>
    <w:rsid w:val="00374366"/>
    <w:rsid w:val="0037488B"/>
    <w:rsid w:val="0037492E"/>
    <w:rsid w:val="00376595"/>
    <w:rsid w:val="00376CDA"/>
    <w:rsid w:val="00376D98"/>
    <w:rsid w:val="0037744B"/>
    <w:rsid w:val="00377E35"/>
    <w:rsid w:val="00380CD9"/>
    <w:rsid w:val="0038145A"/>
    <w:rsid w:val="00381666"/>
    <w:rsid w:val="0038193E"/>
    <w:rsid w:val="00382086"/>
    <w:rsid w:val="00382160"/>
    <w:rsid w:val="00382302"/>
    <w:rsid w:val="00382A91"/>
    <w:rsid w:val="00383580"/>
    <w:rsid w:val="00384CA4"/>
    <w:rsid w:val="00384D5C"/>
    <w:rsid w:val="00385114"/>
    <w:rsid w:val="00385DA6"/>
    <w:rsid w:val="003865B3"/>
    <w:rsid w:val="00386637"/>
    <w:rsid w:val="00386B36"/>
    <w:rsid w:val="0038787E"/>
    <w:rsid w:val="003878CB"/>
    <w:rsid w:val="00387BBE"/>
    <w:rsid w:val="00390580"/>
    <w:rsid w:val="00390E01"/>
    <w:rsid w:val="003912B3"/>
    <w:rsid w:val="0039163E"/>
    <w:rsid w:val="003919BF"/>
    <w:rsid w:val="00391A64"/>
    <w:rsid w:val="00391B49"/>
    <w:rsid w:val="00391EBC"/>
    <w:rsid w:val="00392794"/>
    <w:rsid w:val="00392F8F"/>
    <w:rsid w:val="003937F6"/>
    <w:rsid w:val="00393D3E"/>
    <w:rsid w:val="00393DDC"/>
    <w:rsid w:val="0039414C"/>
    <w:rsid w:val="003949BF"/>
    <w:rsid w:val="00394A54"/>
    <w:rsid w:val="00394CE1"/>
    <w:rsid w:val="00395536"/>
    <w:rsid w:val="00395864"/>
    <w:rsid w:val="00395D91"/>
    <w:rsid w:val="003961EC"/>
    <w:rsid w:val="00396424"/>
    <w:rsid w:val="0039657E"/>
    <w:rsid w:val="0039695B"/>
    <w:rsid w:val="00396AEE"/>
    <w:rsid w:val="003977A0"/>
    <w:rsid w:val="003979D4"/>
    <w:rsid w:val="00397AB2"/>
    <w:rsid w:val="003A0471"/>
    <w:rsid w:val="003A048E"/>
    <w:rsid w:val="003A08B7"/>
    <w:rsid w:val="003A1F50"/>
    <w:rsid w:val="003A232C"/>
    <w:rsid w:val="003A2731"/>
    <w:rsid w:val="003A2CBD"/>
    <w:rsid w:val="003A2D1D"/>
    <w:rsid w:val="003A2F62"/>
    <w:rsid w:val="003A3161"/>
    <w:rsid w:val="003A3B39"/>
    <w:rsid w:val="003A3B7A"/>
    <w:rsid w:val="003A3C21"/>
    <w:rsid w:val="003A4270"/>
    <w:rsid w:val="003A455C"/>
    <w:rsid w:val="003A4703"/>
    <w:rsid w:val="003A4C6F"/>
    <w:rsid w:val="003A4D0F"/>
    <w:rsid w:val="003A6701"/>
    <w:rsid w:val="003A6A4D"/>
    <w:rsid w:val="003A7214"/>
    <w:rsid w:val="003B040A"/>
    <w:rsid w:val="003B0466"/>
    <w:rsid w:val="003B18BE"/>
    <w:rsid w:val="003B2D6E"/>
    <w:rsid w:val="003B36DE"/>
    <w:rsid w:val="003B39AF"/>
    <w:rsid w:val="003B3C65"/>
    <w:rsid w:val="003B4767"/>
    <w:rsid w:val="003B5169"/>
    <w:rsid w:val="003B5200"/>
    <w:rsid w:val="003B5B6A"/>
    <w:rsid w:val="003B5CC8"/>
    <w:rsid w:val="003B61A9"/>
    <w:rsid w:val="003B6C56"/>
    <w:rsid w:val="003B73C9"/>
    <w:rsid w:val="003B77D6"/>
    <w:rsid w:val="003B7C59"/>
    <w:rsid w:val="003C010F"/>
    <w:rsid w:val="003C02F2"/>
    <w:rsid w:val="003C0AAA"/>
    <w:rsid w:val="003C14BB"/>
    <w:rsid w:val="003C17E1"/>
    <w:rsid w:val="003C1B5F"/>
    <w:rsid w:val="003C1BC3"/>
    <w:rsid w:val="003C2133"/>
    <w:rsid w:val="003C2254"/>
    <w:rsid w:val="003C25FE"/>
    <w:rsid w:val="003C2A48"/>
    <w:rsid w:val="003C32EF"/>
    <w:rsid w:val="003C3780"/>
    <w:rsid w:val="003C3DFD"/>
    <w:rsid w:val="003C3E44"/>
    <w:rsid w:val="003C443C"/>
    <w:rsid w:val="003C4447"/>
    <w:rsid w:val="003C4B07"/>
    <w:rsid w:val="003C4C8A"/>
    <w:rsid w:val="003C4EF0"/>
    <w:rsid w:val="003C5ACB"/>
    <w:rsid w:val="003C64F1"/>
    <w:rsid w:val="003C6A07"/>
    <w:rsid w:val="003C7706"/>
    <w:rsid w:val="003C7BCF"/>
    <w:rsid w:val="003C7E0D"/>
    <w:rsid w:val="003C7F70"/>
    <w:rsid w:val="003D00C8"/>
    <w:rsid w:val="003D00D0"/>
    <w:rsid w:val="003D00EB"/>
    <w:rsid w:val="003D0282"/>
    <w:rsid w:val="003D0373"/>
    <w:rsid w:val="003D0D30"/>
    <w:rsid w:val="003D0ED4"/>
    <w:rsid w:val="003D1416"/>
    <w:rsid w:val="003D1754"/>
    <w:rsid w:val="003D17BB"/>
    <w:rsid w:val="003D1C3A"/>
    <w:rsid w:val="003D301C"/>
    <w:rsid w:val="003D33BE"/>
    <w:rsid w:val="003D373D"/>
    <w:rsid w:val="003D3C26"/>
    <w:rsid w:val="003D41C1"/>
    <w:rsid w:val="003D49DC"/>
    <w:rsid w:val="003D4D79"/>
    <w:rsid w:val="003D4DC4"/>
    <w:rsid w:val="003D516B"/>
    <w:rsid w:val="003D52AC"/>
    <w:rsid w:val="003D570C"/>
    <w:rsid w:val="003D5B50"/>
    <w:rsid w:val="003D5DD0"/>
    <w:rsid w:val="003D6011"/>
    <w:rsid w:val="003D632C"/>
    <w:rsid w:val="003D7609"/>
    <w:rsid w:val="003D797C"/>
    <w:rsid w:val="003D7E5D"/>
    <w:rsid w:val="003E04FF"/>
    <w:rsid w:val="003E058F"/>
    <w:rsid w:val="003E08F7"/>
    <w:rsid w:val="003E0AB9"/>
    <w:rsid w:val="003E1000"/>
    <w:rsid w:val="003E12FE"/>
    <w:rsid w:val="003E13F6"/>
    <w:rsid w:val="003E17A1"/>
    <w:rsid w:val="003E1A16"/>
    <w:rsid w:val="003E1E69"/>
    <w:rsid w:val="003E1FF8"/>
    <w:rsid w:val="003E23EA"/>
    <w:rsid w:val="003E2B4F"/>
    <w:rsid w:val="003E32BF"/>
    <w:rsid w:val="003E33B4"/>
    <w:rsid w:val="003E33B7"/>
    <w:rsid w:val="003E37EF"/>
    <w:rsid w:val="003E3D9C"/>
    <w:rsid w:val="003E3DAE"/>
    <w:rsid w:val="003E4137"/>
    <w:rsid w:val="003E4288"/>
    <w:rsid w:val="003E4431"/>
    <w:rsid w:val="003E4C14"/>
    <w:rsid w:val="003E5403"/>
    <w:rsid w:val="003E5D52"/>
    <w:rsid w:val="003E5DDC"/>
    <w:rsid w:val="003E5DFF"/>
    <w:rsid w:val="003E62FA"/>
    <w:rsid w:val="003E6731"/>
    <w:rsid w:val="003E6950"/>
    <w:rsid w:val="003E74CA"/>
    <w:rsid w:val="003E7868"/>
    <w:rsid w:val="003E7C7E"/>
    <w:rsid w:val="003E7F92"/>
    <w:rsid w:val="003F055C"/>
    <w:rsid w:val="003F0803"/>
    <w:rsid w:val="003F0BB1"/>
    <w:rsid w:val="003F0CB0"/>
    <w:rsid w:val="003F130F"/>
    <w:rsid w:val="003F162F"/>
    <w:rsid w:val="003F1950"/>
    <w:rsid w:val="003F1CA0"/>
    <w:rsid w:val="003F1D2A"/>
    <w:rsid w:val="003F22A1"/>
    <w:rsid w:val="003F2337"/>
    <w:rsid w:val="003F26E6"/>
    <w:rsid w:val="003F2AF1"/>
    <w:rsid w:val="003F2C4E"/>
    <w:rsid w:val="003F2CD6"/>
    <w:rsid w:val="003F2EDA"/>
    <w:rsid w:val="003F2FE7"/>
    <w:rsid w:val="003F32DE"/>
    <w:rsid w:val="003F39EC"/>
    <w:rsid w:val="003F3B17"/>
    <w:rsid w:val="003F3C76"/>
    <w:rsid w:val="003F4A6A"/>
    <w:rsid w:val="003F5541"/>
    <w:rsid w:val="003F576B"/>
    <w:rsid w:val="003F5926"/>
    <w:rsid w:val="003F5939"/>
    <w:rsid w:val="003F5E63"/>
    <w:rsid w:val="003F604F"/>
    <w:rsid w:val="003F60BD"/>
    <w:rsid w:val="003F62D9"/>
    <w:rsid w:val="003F6385"/>
    <w:rsid w:val="003F6E15"/>
    <w:rsid w:val="003F70BF"/>
    <w:rsid w:val="003F71CC"/>
    <w:rsid w:val="003F7A26"/>
    <w:rsid w:val="003F7A29"/>
    <w:rsid w:val="003F7B3F"/>
    <w:rsid w:val="003F7C81"/>
    <w:rsid w:val="003F7DA7"/>
    <w:rsid w:val="004002F1"/>
    <w:rsid w:val="0040032E"/>
    <w:rsid w:val="00400A0D"/>
    <w:rsid w:val="00400AC6"/>
    <w:rsid w:val="00400C9F"/>
    <w:rsid w:val="00400E3F"/>
    <w:rsid w:val="00400EE5"/>
    <w:rsid w:val="00401944"/>
    <w:rsid w:val="004024FE"/>
    <w:rsid w:val="004028AB"/>
    <w:rsid w:val="00402AA8"/>
    <w:rsid w:val="00402C25"/>
    <w:rsid w:val="00403568"/>
    <w:rsid w:val="00403796"/>
    <w:rsid w:val="004037C1"/>
    <w:rsid w:val="00403BDA"/>
    <w:rsid w:val="00403C80"/>
    <w:rsid w:val="00403F43"/>
    <w:rsid w:val="00404548"/>
    <w:rsid w:val="0040454D"/>
    <w:rsid w:val="00404581"/>
    <w:rsid w:val="00405629"/>
    <w:rsid w:val="00405931"/>
    <w:rsid w:val="00406032"/>
    <w:rsid w:val="0040610A"/>
    <w:rsid w:val="004063A2"/>
    <w:rsid w:val="00406406"/>
    <w:rsid w:val="00406E27"/>
    <w:rsid w:val="00406FE1"/>
    <w:rsid w:val="00407180"/>
    <w:rsid w:val="00407836"/>
    <w:rsid w:val="00407906"/>
    <w:rsid w:val="00407BD0"/>
    <w:rsid w:val="00407C0D"/>
    <w:rsid w:val="00407CEF"/>
    <w:rsid w:val="004105A3"/>
    <w:rsid w:val="00410B09"/>
    <w:rsid w:val="00410E66"/>
    <w:rsid w:val="00410F94"/>
    <w:rsid w:val="004126C8"/>
    <w:rsid w:val="00412821"/>
    <w:rsid w:val="00412DF0"/>
    <w:rsid w:val="004132F7"/>
    <w:rsid w:val="0041422F"/>
    <w:rsid w:val="00414BBA"/>
    <w:rsid w:val="00414CDF"/>
    <w:rsid w:val="0041511E"/>
    <w:rsid w:val="004158A0"/>
    <w:rsid w:val="00415911"/>
    <w:rsid w:val="00415C51"/>
    <w:rsid w:val="00415DEF"/>
    <w:rsid w:val="00416179"/>
    <w:rsid w:val="0041637C"/>
    <w:rsid w:val="0041672C"/>
    <w:rsid w:val="004167FA"/>
    <w:rsid w:val="00416C06"/>
    <w:rsid w:val="00416D06"/>
    <w:rsid w:val="00416EE1"/>
    <w:rsid w:val="004177F1"/>
    <w:rsid w:val="00420023"/>
    <w:rsid w:val="004208E7"/>
    <w:rsid w:val="004210D7"/>
    <w:rsid w:val="0042154F"/>
    <w:rsid w:val="00421585"/>
    <w:rsid w:val="004215C5"/>
    <w:rsid w:val="00422026"/>
    <w:rsid w:val="00422A0A"/>
    <w:rsid w:val="00422F7D"/>
    <w:rsid w:val="00423A62"/>
    <w:rsid w:val="00424E3D"/>
    <w:rsid w:val="004254F3"/>
    <w:rsid w:val="0042591A"/>
    <w:rsid w:val="004270EF"/>
    <w:rsid w:val="00427A83"/>
    <w:rsid w:val="00427F14"/>
    <w:rsid w:val="00430B9B"/>
    <w:rsid w:val="00431079"/>
    <w:rsid w:val="00431277"/>
    <w:rsid w:val="004312D8"/>
    <w:rsid w:val="0043176C"/>
    <w:rsid w:val="00431DCE"/>
    <w:rsid w:val="00432670"/>
    <w:rsid w:val="0043288D"/>
    <w:rsid w:val="0043294B"/>
    <w:rsid w:val="004337C3"/>
    <w:rsid w:val="00433A44"/>
    <w:rsid w:val="00433D61"/>
    <w:rsid w:val="00433DA9"/>
    <w:rsid w:val="00433E6C"/>
    <w:rsid w:val="00433EAE"/>
    <w:rsid w:val="00433F3B"/>
    <w:rsid w:val="0043436F"/>
    <w:rsid w:val="00434C5F"/>
    <w:rsid w:val="00434F19"/>
    <w:rsid w:val="004351E8"/>
    <w:rsid w:val="00435276"/>
    <w:rsid w:val="004356EE"/>
    <w:rsid w:val="00435900"/>
    <w:rsid w:val="00435F22"/>
    <w:rsid w:val="00435FF7"/>
    <w:rsid w:val="004367FB"/>
    <w:rsid w:val="00436C61"/>
    <w:rsid w:val="00436CAD"/>
    <w:rsid w:val="00436CBF"/>
    <w:rsid w:val="0043722B"/>
    <w:rsid w:val="00437A54"/>
    <w:rsid w:val="004403BB"/>
    <w:rsid w:val="0044087F"/>
    <w:rsid w:val="00440952"/>
    <w:rsid w:val="00440B05"/>
    <w:rsid w:val="004415CF"/>
    <w:rsid w:val="0044197E"/>
    <w:rsid w:val="00441A9C"/>
    <w:rsid w:val="0044235C"/>
    <w:rsid w:val="004423E3"/>
    <w:rsid w:val="00442E53"/>
    <w:rsid w:val="00442F96"/>
    <w:rsid w:val="00443675"/>
    <w:rsid w:val="004438DB"/>
    <w:rsid w:val="00443A89"/>
    <w:rsid w:val="004444A0"/>
    <w:rsid w:val="00444D0C"/>
    <w:rsid w:val="00445289"/>
    <w:rsid w:val="0044596B"/>
    <w:rsid w:val="00445B21"/>
    <w:rsid w:val="00446245"/>
    <w:rsid w:val="00446BDA"/>
    <w:rsid w:val="00446C5C"/>
    <w:rsid w:val="004470F9"/>
    <w:rsid w:val="00447204"/>
    <w:rsid w:val="0044742A"/>
    <w:rsid w:val="00447F5F"/>
    <w:rsid w:val="004501F7"/>
    <w:rsid w:val="00451DD9"/>
    <w:rsid w:val="0045275B"/>
    <w:rsid w:val="00452883"/>
    <w:rsid w:val="00452F2D"/>
    <w:rsid w:val="00453659"/>
    <w:rsid w:val="00453962"/>
    <w:rsid w:val="00454388"/>
    <w:rsid w:val="00454C90"/>
    <w:rsid w:val="00454D4F"/>
    <w:rsid w:val="004550C1"/>
    <w:rsid w:val="00455587"/>
    <w:rsid w:val="00455726"/>
    <w:rsid w:val="00455743"/>
    <w:rsid w:val="00455DF2"/>
    <w:rsid w:val="00455EB5"/>
    <w:rsid w:val="00456086"/>
    <w:rsid w:val="004562E9"/>
    <w:rsid w:val="00456B79"/>
    <w:rsid w:val="00456BDD"/>
    <w:rsid w:val="00456D0D"/>
    <w:rsid w:val="00456EAF"/>
    <w:rsid w:val="004606AA"/>
    <w:rsid w:val="00460792"/>
    <w:rsid w:val="004608E1"/>
    <w:rsid w:val="00460931"/>
    <w:rsid w:val="004610DF"/>
    <w:rsid w:val="004615F2"/>
    <w:rsid w:val="0046162B"/>
    <w:rsid w:val="00461A67"/>
    <w:rsid w:val="00461E07"/>
    <w:rsid w:val="0046319E"/>
    <w:rsid w:val="004631E8"/>
    <w:rsid w:val="0046368C"/>
    <w:rsid w:val="00463751"/>
    <w:rsid w:val="00463AB8"/>
    <w:rsid w:val="00463DD4"/>
    <w:rsid w:val="00464392"/>
    <w:rsid w:val="00464431"/>
    <w:rsid w:val="00464C11"/>
    <w:rsid w:val="004652D6"/>
    <w:rsid w:val="0046596E"/>
    <w:rsid w:val="00465C43"/>
    <w:rsid w:val="004663BB"/>
    <w:rsid w:val="00466643"/>
    <w:rsid w:val="00466F1C"/>
    <w:rsid w:val="0046731D"/>
    <w:rsid w:val="00467639"/>
    <w:rsid w:val="00467A0C"/>
    <w:rsid w:val="0047052D"/>
    <w:rsid w:val="00470578"/>
    <w:rsid w:val="0047087D"/>
    <w:rsid w:val="004708BD"/>
    <w:rsid w:val="00470D2F"/>
    <w:rsid w:val="00471047"/>
    <w:rsid w:val="004713B8"/>
    <w:rsid w:val="004713C6"/>
    <w:rsid w:val="00471452"/>
    <w:rsid w:val="004716F1"/>
    <w:rsid w:val="00471878"/>
    <w:rsid w:val="00471C63"/>
    <w:rsid w:val="004726FA"/>
    <w:rsid w:val="00472C4A"/>
    <w:rsid w:val="004733A7"/>
    <w:rsid w:val="004738F6"/>
    <w:rsid w:val="004740A0"/>
    <w:rsid w:val="00474186"/>
    <w:rsid w:val="00474196"/>
    <w:rsid w:val="004749C3"/>
    <w:rsid w:val="00474D1C"/>
    <w:rsid w:val="00474D76"/>
    <w:rsid w:val="00475778"/>
    <w:rsid w:val="00476132"/>
    <w:rsid w:val="00476173"/>
    <w:rsid w:val="004763D6"/>
    <w:rsid w:val="004770D5"/>
    <w:rsid w:val="0047772E"/>
    <w:rsid w:val="00477A59"/>
    <w:rsid w:val="00477BF8"/>
    <w:rsid w:val="00477EE4"/>
    <w:rsid w:val="0048019A"/>
    <w:rsid w:val="004801D1"/>
    <w:rsid w:val="0048024D"/>
    <w:rsid w:val="0048059A"/>
    <w:rsid w:val="0048106C"/>
    <w:rsid w:val="00481425"/>
    <w:rsid w:val="004815AC"/>
    <w:rsid w:val="00481706"/>
    <w:rsid w:val="00481E3E"/>
    <w:rsid w:val="00482759"/>
    <w:rsid w:val="0048283E"/>
    <w:rsid w:val="00482AC4"/>
    <w:rsid w:val="0048330F"/>
    <w:rsid w:val="0048354F"/>
    <w:rsid w:val="004838C1"/>
    <w:rsid w:val="00484071"/>
    <w:rsid w:val="004842B4"/>
    <w:rsid w:val="00484846"/>
    <w:rsid w:val="00484ACF"/>
    <w:rsid w:val="00484B03"/>
    <w:rsid w:val="00484E57"/>
    <w:rsid w:val="00485D6D"/>
    <w:rsid w:val="00487B7E"/>
    <w:rsid w:val="00487D8F"/>
    <w:rsid w:val="00490F5A"/>
    <w:rsid w:val="00490F84"/>
    <w:rsid w:val="0049111D"/>
    <w:rsid w:val="004911ED"/>
    <w:rsid w:val="004916CC"/>
    <w:rsid w:val="00491AA9"/>
    <w:rsid w:val="004921EA"/>
    <w:rsid w:val="00492301"/>
    <w:rsid w:val="004924A2"/>
    <w:rsid w:val="00492992"/>
    <w:rsid w:val="00493C06"/>
    <w:rsid w:val="00495358"/>
    <w:rsid w:val="004957E5"/>
    <w:rsid w:val="00495961"/>
    <w:rsid w:val="00495B5A"/>
    <w:rsid w:val="00495E0C"/>
    <w:rsid w:val="0049633C"/>
    <w:rsid w:val="00496807"/>
    <w:rsid w:val="00496921"/>
    <w:rsid w:val="00496AF5"/>
    <w:rsid w:val="00496EA7"/>
    <w:rsid w:val="00497074"/>
    <w:rsid w:val="004978E0"/>
    <w:rsid w:val="004A18DC"/>
    <w:rsid w:val="004A25C4"/>
    <w:rsid w:val="004A27D4"/>
    <w:rsid w:val="004A2F83"/>
    <w:rsid w:val="004A3500"/>
    <w:rsid w:val="004A3751"/>
    <w:rsid w:val="004A39EA"/>
    <w:rsid w:val="004A3A98"/>
    <w:rsid w:val="004A43EC"/>
    <w:rsid w:val="004A4D60"/>
    <w:rsid w:val="004A58C6"/>
    <w:rsid w:val="004A60BE"/>
    <w:rsid w:val="004A7910"/>
    <w:rsid w:val="004B0AF8"/>
    <w:rsid w:val="004B0B78"/>
    <w:rsid w:val="004B1031"/>
    <w:rsid w:val="004B1685"/>
    <w:rsid w:val="004B1BF8"/>
    <w:rsid w:val="004B1EDC"/>
    <w:rsid w:val="004B2C99"/>
    <w:rsid w:val="004B2F37"/>
    <w:rsid w:val="004B33FE"/>
    <w:rsid w:val="004B4E48"/>
    <w:rsid w:val="004B5401"/>
    <w:rsid w:val="004B5A09"/>
    <w:rsid w:val="004B60A2"/>
    <w:rsid w:val="004B60EC"/>
    <w:rsid w:val="004B6327"/>
    <w:rsid w:val="004B63A4"/>
    <w:rsid w:val="004B6936"/>
    <w:rsid w:val="004B7631"/>
    <w:rsid w:val="004B79D9"/>
    <w:rsid w:val="004B7C7A"/>
    <w:rsid w:val="004B7E59"/>
    <w:rsid w:val="004B7FF4"/>
    <w:rsid w:val="004C0639"/>
    <w:rsid w:val="004C07E2"/>
    <w:rsid w:val="004C08FA"/>
    <w:rsid w:val="004C1091"/>
    <w:rsid w:val="004C13EB"/>
    <w:rsid w:val="004C196E"/>
    <w:rsid w:val="004C21BF"/>
    <w:rsid w:val="004C2729"/>
    <w:rsid w:val="004C2B35"/>
    <w:rsid w:val="004C3DC7"/>
    <w:rsid w:val="004C4749"/>
    <w:rsid w:val="004C4ECC"/>
    <w:rsid w:val="004C5316"/>
    <w:rsid w:val="004C574B"/>
    <w:rsid w:val="004C58FF"/>
    <w:rsid w:val="004C64EF"/>
    <w:rsid w:val="004C668D"/>
    <w:rsid w:val="004C687B"/>
    <w:rsid w:val="004C6D39"/>
    <w:rsid w:val="004C70C3"/>
    <w:rsid w:val="004C7566"/>
    <w:rsid w:val="004C7EA6"/>
    <w:rsid w:val="004C7EC0"/>
    <w:rsid w:val="004D0657"/>
    <w:rsid w:val="004D0951"/>
    <w:rsid w:val="004D0A0D"/>
    <w:rsid w:val="004D11FE"/>
    <w:rsid w:val="004D1962"/>
    <w:rsid w:val="004D1DE8"/>
    <w:rsid w:val="004D2096"/>
    <w:rsid w:val="004D220E"/>
    <w:rsid w:val="004D278C"/>
    <w:rsid w:val="004D3109"/>
    <w:rsid w:val="004D3237"/>
    <w:rsid w:val="004D3746"/>
    <w:rsid w:val="004D3CC9"/>
    <w:rsid w:val="004D3F1C"/>
    <w:rsid w:val="004D4784"/>
    <w:rsid w:val="004D4AC8"/>
    <w:rsid w:val="004D4C3B"/>
    <w:rsid w:val="004D50A1"/>
    <w:rsid w:val="004D521A"/>
    <w:rsid w:val="004D5906"/>
    <w:rsid w:val="004D6444"/>
    <w:rsid w:val="004D6C22"/>
    <w:rsid w:val="004D716F"/>
    <w:rsid w:val="004D720C"/>
    <w:rsid w:val="004D74C4"/>
    <w:rsid w:val="004E0092"/>
    <w:rsid w:val="004E08E6"/>
    <w:rsid w:val="004E0909"/>
    <w:rsid w:val="004E0996"/>
    <w:rsid w:val="004E1076"/>
    <w:rsid w:val="004E13C7"/>
    <w:rsid w:val="004E13FE"/>
    <w:rsid w:val="004E16B9"/>
    <w:rsid w:val="004E1BBC"/>
    <w:rsid w:val="004E1D2F"/>
    <w:rsid w:val="004E206A"/>
    <w:rsid w:val="004E2E90"/>
    <w:rsid w:val="004E4274"/>
    <w:rsid w:val="004E43C8"/>
    <w:rsid w:val="004E4626"/>
    <w:rsid w:val="004E4657"/>
    <w:rsid w:val="004E475B"/>
    <w:rsid w:val="004E4973"/>
    <w:rsid w:val="004E4AF5"/>
    <w:rsid w:val="004E4FA4"/>
    <w:rsid w:val="004E5418"/>
    <w:rsid w:val="004E5723"/>
    <w:rsid w:val="004E5F3D"/>
    <w:rsid w:val="004E6497"/>
    <w:rsid w:val="004E6B12"/>
    <w:rsid w:val="004E70A8"/>
    <w:rsid w:val="004E7181"/>
    <w:rsid w:val="004E7EB7"/>
    <w:rsid w:val="004F017E"/>
    <w:rsid w:val="004F0738"/>
    <w:rsid w:val="004F1452"/>
    <w:rsid w:val="004F1AF3"/>
    <w:rsid w:val="004F1AFE"/>
    <w:rsid w:val="004F22EB"/>
    <w:rsid w:val="004F24FE"/>
    <w:rsid w:val="004F2A86"/>
    <w:rsid w:val="004F2AB3"/>
    <w:rsid w:val="004F2BE9"/>
    <w:rsid w:val="004F2CB0"/>
    <w:rsid w:val="004F3804"/>
    <w:rsid w:val="004F3D3A"/>
    <w:rsid w:val="004F4BD3"/>
    <w:rsid w:val="004F4D8A"/>
    <w:rsid w:val="004F4F89"/>
    <w:rsid w:val="004F5AD6"/>
    <w:rsid w:val="004F5E73"/>
    <w:rsid w:val="004F5FF5"/>
    <w:rsid w:val="004F6C6D"/>
    <w:rsid w:val="004F6E79"/>
    <w:rsid w:val="004F73D8"/>
    <w:rsid w:val="004F79A2"/>
    <w:rsid w:val="004F7CAD"/>
    <w:rsid w:val="00500278"/>
    <w:rsid w:val="00500508"/>
    <w:rsid w:val="00500D7B"/>
    <w:rsid w:val="005014F6"/>
    <w:rsid w:val="00501511"/>
    <w:rsid w:val="0050182C"/>
    <w:rsid w:val="005021DA"/>
    <w:rsid w:val="00502281"/>
    <w:rsid w:val="005027AD"/>
    <w:rsid w:val="005028CA"/>
    <w:rsid w:val="005028D7"/>
    <w:rsid w:val="00502B94"/>
    <w:rsid w:val="00502D25"/>
    <w:rsid w:val="005032D1"/>
    <w:rsid w:val="0050393B"/>
    <w:rsid w:val="00503B31"/>
    <w:rsid w:val="00503FBA"/>
    <w:rsid w:val="00504098"/>
    <w:rsid w:val="00504332"/>
    <w:rsid w:val="0050441A"/>
    <w:rsid w:val="0050447C"/>
    <w:rsid w:val="0050452B"/>
    <w:rsid w:val="00504A20"/>
    <w:rsid w:val="005051B0"/>
    <w:rsid w:val="005057EA"/>
    <w:rsid w:val="00505A5E"/>
    <w:rsid w:val="00505D65"/>
    <w:rsid w:val="00505EC2"/>
    <w:rsid w:val="005061DE"/>
    <w:rsid w:val="005065EB"/>
    <w:rsid w:val="00506815"/>
    <w:rsid w:val="005069A4"/>
    <w:rsid w:val="00506CFA"/>
    <w:rsid w:val="00506DC1"/>
    <w:rsid w:val="0050762E"/>
    <w:rsid w:val="00507658"/>
    <w:rsid w:val="00507C89"/>
    <w:rsid w:val="00507D74"/>
    <w:rsid w:val="0051123F"/>
    <w:rsid w:val="005116DD"/>
    <w:rsid w:val="00511E84"/>
    <w:rsid w:val="005122C5"/>
    <w:rsid w:val="0051245B"/>
    <w:rsid w:val="0051287F"/>
    <w:rsid w:val="00512907"/>
    <w:rsid w:val="00512F34"/>
    <w:rsid w:val="0051309D"/>
    <w:rsid w:val="005139F7"/>
    <w:rsid w:val="00513FBE"/>
    <w:rsid w:val="0051433B"/>
    <w:rsid w:val="005144D2"/>
    <w:rsid w:val="005145F8"/>
    <w:rsid w:val="005146C1"/>
    <w:rsid w:val="005147B9"/>
    <w:rsid w:val="00514E26"/>
    <w:rsid w:val="0051511F"/>
    <w:rsid w:val="0051595B"/>
    <w:rsid w:val="00516529"/>
    <w:rsid w:val="005168A5"/>
    <w:rsid w:val="00516B2E"/>
    <w:rsid w:val="00516DC1"/>
    <w:rsid w:val="00517089"/>
    <w:rsid w:val="005172F6"/>
    <w:rsid w:val="005176AF"/>
    <w:rsid w:val="00517D8B"/>
    <w:rsid w:val="00520569"/>
    <w:rsid w:val="005209D4"/>
    <w:rsid w:val="00520C3E"/>
    <w:rsid w:val="00521699"/>
    <w:rsid w:val="0052191E"/>
    <w:rsid w:val="00521D84"/>
    <w:rsid w:val="00522088"/>
    <w:rsid w:val="005223DB"/>
    <w:rsid w:val="00523E55"/>
    <w:rsid w:val="00524280"/>
    <w:rsid w:val="005249F6"/>
    <w:rsid w:val="00525464"/>
    <w:rsid w:val="005254C4"/>
    <w:rsid w:val="00525A4B"/>
    <w:rsid w:val="00525A5C"/>
    <w:rsid w:val="00525A70"/>
    <w:rsid w:val="0052640A"/>
    <w:rsid w:val="0052679C"/>
    <w:rsid w:val="00527119"/>
    <w:rsid w:val="005273DF"/>
    <w:rsid w:val="0052790F"/>
    <w:rsid w:val="00530458"/>
    <w:rsid w:val="0053060B"/>
    <w:rsid w:val="00530830"/>
    <w:rsid w:val="00530E47"/>
    <w:rsid w:val="0053181D"/>
    <w:rsid w:val="00531B02"/>
    <w:rsid w:val="005325AD"/>
    <w:rsid w:val="005327BA"/>
    <w:rsid w:val="00532BE5"/>
    <w:rsid w:val="00533222"/>
    <w:rsid w:val="005332D0"/>
    <w:rsid w:val="005334DA"/>
    <w:rsid w:val="00533E46"/>
    <w:rsid w:val="00534771"/>
    <w:rsid w:val="00534C66"/>
    <w:rsid w:val="00535076"/>
    <w:rsid w:val="0053574B"/>
    <w:rsid w:val="005359F3"/>
    <w:rsid w:val="00536425"/>
    <w:rsid w:val="00536B0A"/>
    <w:rsid w:val="00537433"/>
    <w:rsid w:val="0053777A"/>
    <w:rsid w:val="005377A0"/>
    <w:rsid w:val="00540478"/>
    <w:rsid w:val="00540B8E"/>
    <w:rsid w:val="00542185"/>
    <w:rsid w:val="005422B4"/>
    <w:rsid w:val="005424B8"/>
    <w:rsid w:val="005427EB"/>
    <w:rsid w:val="005428AF"/>
    <w:rsid w:val="00542E61"/>
    <w:rsid w:val="00543007"/>
    <w:rsid w:val="005430C2"/>
    <w:rsid w:val="005433ED"/>
    <w:rsid w:val="00543AA5"/>
    <w:rsid w:val="00543EE3"/>
    <w:rsid w:val="00544497"/>
    <w:rsid w:val="00544F0E"/>
    <w:rsid w:val="00545229"/>
    <w:rsid w:val="0054541D"/>
    <w:rsid w:val="005457A9"/>
    <w:rsid w:val="005458A2"/>
    <w:rsid w:val="0054656F"/>
    <w:rsid w:val="0054691D"/>
    <w:rsid w:val="00546D1A"/>
    <w:rsid w:val="00546DB2"/>
    <w:rsid w:val="00546EF1"/>
    <w:rsid w:val="005476F6"/>
    <w:rsid w:val="005503BC"/>
    <w:rsid w:val="00550449"/>
    <w:rsid w:val="005509BB"/>
    <w:rsid w:val="0055108D"/>
    <w:rsid w:val="0055134D"/>
    <w:rsid w:val="0055194A"/>
    <w:rsid w:val="00551B9E"/>
    <w:rsid w:val="005524C4"/>
    <w:rsid w:val="00552639"/>
    <w:rsid w:val="00552CF2"/>
    <w:rsid w:val="00553202"/>
    <w:rsid w:val="00553521"/>
    <w:rsid w:val="005538BF"/>
    <w:rsid w:val="00553B09"/>
    <w:rsid w:val="0055446C"/>
    <w:rsid w:val="00554581"/>
    <w:rsid w:val="0055540B"/>
    <w:rsid w:val="005556E2"/>
    <w:rsid w:val="00555ACF"/>
    <w:rsid w:val="00555FD7"/>
    <w:rsid w:val="005569D0"/>
    <w:rsid w:val="00556AD2"/>
    <w:rsid w:val="00556B51"/>
    <w:rsid w:val="00557561"/>
    <w:rsid w:val="00557799"/>
    <w:rsid w:val="0055796B"/>
    <w:rsid w:val="005602A1"/>
    <w:rsid w:val="0056049A"/>
    <w:rsid w:val="0056087F"/>
    <w:rsid w:val="005608B3"/>
    <w:rsid w:val="005608B6"/>
    <w:rsid w:val="00560C0C"/>
    <w:rsid w:val="00561465"/>
    <w:rsid w:val="00561552"/>
    <w:rsid w:val="00561B16"/>
    <w:rsid w:val="00561C7D"/>
    <w:rsid w:val="005620C9"/>
    <w:rsid w:val="005628A6"/>
    <w:rsid w:val="00562FC9"/>
    <w:rsid w:val="0056318D"/>
    <w:rsid w:val="00564DDB"/>
    <w:rsid w:val="005655F8"/>
    <w:rsid w:val="00565D37"/>
    <w:rsid w:val="00566101"/>
    <w:rsid w:val="005666A0"/>
    <w:rsid w:val="0056673F"/>
    <w:rsid w:val="00566C72"/>
    <w:rsid w:val="005672A2"/>
    <w:rsid w:val="0056798C"/>
    <w:rsid w:val="00567CE1"/>
    <w:rsid w:val="00567E01"/>
    <w:rsid w:val="00570284"/>
    <w:rsid w:val="0057128A"/>
    <w:rsid w:val="005714EE"/>
    <w:rsid w:val="0057180A"/>
    <w:rsid w:val="00571BF8"/>
    <w:rsid w:val="00572417"/>
    <w:rsid w:val="00572814"/>
    <w:rsid w:val="00572AB6"/>
    <w:rsid w:val="00572C23"/>
    <w:rsid w:val="00572DC0"/>
    <w:rsid w:val="00573630"/>
    <w:rsid w:val="00573B7D"/>
    <w:rsid w:val="00573E54"/>
    <w:rsid w:val="0057406A"/>
    <w:rsid w:val="00574166"/>
    <w:rsid w:val="0057452E"/>
    <w:rsid w:val="00574533"/>
    <w:rsid w:val="005750FA"/>
    <w:rsid w:val="00575AEF"/>
    <w:rsid w:val="005761CD"/>
    <w:rsid w:val="005763D7"/>
    <w:rsid w:val="0057692D"/>
    <w:rsid w:val="00576D6E"/>
    <w:rsid w:val="0057703E"/>
    <w:rsid w:val="0057706C"/>
    <w:rsid w:val="00580A62"/>
    <w:rsid w:val="00580D05"/>
    <w:rsid w:val="005810CB"/>
    <w:rsid w:val="005811EB"/>
    <w:rsid w:val="005813DF"/>
    <w:rsid w:val="005818DD"/>
    <w:rsid w:val="00581A7E"/>
    <w:rsid w:val="005820C5"/>
    <w:rsid w:val="005820E1"/>
    <w:rsid w:val="00582648"/>
    <w:rsid w:val="00582AD1"/>
    <w:rsid w:val="0058313D"/>
    <w:rsid w:val="005837BE"/>
    <w:rsid w:val="00583FDB"/>
    <w:rsid w:val="00584464"/>
    <w:rsid w:val="00584520"/>
    <w:rsid w:val="0058464F"/>
    <w:rsid w:val="00584939"/>
    <w:rsid w:val="005849D9"/>
    <w:rsid w:val="00584C60"/>
    <w:rsid w:val="00584CF0"/>
    <w:rsid w:val="00584F11"/>
    <w:rsid w:val="005850CC"/>
    <w:rsid w:val="00585E76"/>
    <w:rsid w:val="00585EEA"/>
    <w:rsid w:val="00586ECF"/>
    <w:rsid w:val="00586EE1"/>
    <w:rsid w:val="0058724B"/>
    <w:rsid w:val="0058727B"/>
    <w:rsid w:val="00587A73"/>
    <w:rsid w:val="00587CEE"/>
    <w:rsid w:val="005901FB"/>
    <w:rsid w:val="005908C8"/>
    <w:rsid w:val="00591270"/>
    <w:rsid w:val="00591D89"/>
    <w:rsid w:val="00591E0C"/>
    <w:rsid w:val="00591FBD"/>
    <w:rsid w:val="00592D68"/>
    <w:rsid w:val="00592F86"/>
    <w:rsid w:val="005939D9"/>
    <w:rsid w:val="00593E6C"/>
    <w:rsid w:val="005946BD"/>
    <w:rsid w:val="00594B71"/>
    <w:rsid w:val="00595DA4"/>
    <w:rsid w:val="005963CF"/>
    <w:rsid w:val="005965D4"/>
    <w:rsid w:val="005969CE"/>
    <w:rsid w:val="00596DEC"/>
    <w:rsid w:val="00596EB8"/>
    <w:rsid w:val="005975A0"/>
    <w:rsid w:val="00597707"/>
    <w:rsid w:val="005977C8"/>
    <w:rsid w:val="00597C35"/>
    <w:rsid w:val="005A01B8"/>
    <w:rsid w:val="005A096E"/>
    <w:rsid w:val="005A11DB"/>
    <w:rsid w:val="005A1997"/>
    <w:rsid w:val="005A2281"/>
    <w:rsid w:val="005A24C1"/>
    <w:rsid w:val="005A2521"/>
    <w:rsid w:val="005A25A8"/>
    <w:rsid w:val="005A2B17"/>
    <w:rsid w:val="005A307C"/>
    <w:rsid w:val="005A324C"/>
    <w:rsid w:val="005A3685"/>
    <w:rsid w:val="005A3C7F"/>
    <w:rsid w:val="005A3FC2"/>
    <w:rsid w:val="005A4014"/>
    <w:rsid w:val="005A4231"/>
    <w:rsid w:val="005A4AA1"/>
    <w:rsid w:val="005A4AC1"/>
    <w:rsid w:val="005A4BC9"/>
    <w:rsid w:val="005A4CC9"/>
    <w:rsid w:val="005A5370"/>
    <w:rsid w:val="005A5659"/>
    <w:rsid w:val="005A5B33"/>
    <w:rsid w:val="005A6081"/>
    <w:rsid w:val="005A61B0"/>
    <w:rsid w:val="005A62EF"/>
    <w:rsid w:val="005A69FB"/>
    <w:rsid w:val="005A6CE0"/>
    <w:rsid w:val="005A7040"/>
    <w:rsid w:val="005A7048"/>
    <w:rsid w:val="005A792C"/>
    <w:rsid w:val="005A7945"/>
    <w:rsid w:val="005B0122"/>
    <w:rsid w:val="005B0985"/>
    <w:rsid w:val="005B0D07"/>
    <w:rsid w:val="005B163B"/>
    <w:rsid w:val="005B18B8"/>
    <w:rsid w:val="005B1C17"/>
    <w:rsid w:val="005B2938"/>
    <w:rsid w:val="005B2C82"/>
    <w:rsid w:val="005B2E20"/>
    <w:rsid w:val="005B3D44"/>
    <w:rsid w:val="005B3F0A"/>
    <w:rsid w:val="005B3FEB"/>
    <w:rsid w:val="005B4023"/>
    <w:rsid w:val="005B4044"/>
    <w:rsid w:val="005B42EB"/>
    <w:rsid w:val="005B4596"/>
    <w:rsid w:val="005B4A74"/>
    <w:rsid w:val="005B529E"/>
    <w:rsid w:val="005B5499"/>
    <w:rsid w:val="005B5732"/>
    <w:rsid w:val="005B5BF4"/>
    <w:rsid w:val="005B61ED"/>
    <w:rsid w:val="005B6447"/>
    <w:rsid w:val="005B6A2D"/>
    <w:rsid w:val="005B766A"/>
    <w:rsid w:val="005B766B"/>
    <w:rsid w:val="005B79E7"/>
    <w:rsid w:val="005B7A7E"/>
    <w:rsid w:val="005B7CC4"/>
    <w:rsid w:val="005C02F3"/>
    <w:rsid w:val="005C073C"/>
    <w:rsid w:val="005C0B28"/>
    <w:rsid w:val="005C0B56"/>
    <w:rsid w:val="005C0BC3"/>
    <w:rsid w:val="005C0C2F"/>
    <w:rsid w:val="005C0D2A"/>
    <w:rsid w:val="005C119D"/>
    <w:rsid w:val="005C129B"/>
    <w:rsid w:val="005C156B"/>
    <w:rsid w:val="005C182F"/>
    <w:rsid w:val="005C1874"/>
    <w:rsid w:val="005C19AA"/>
    <w:rsid w:val="005C1E76"/>
    <w:rsid w:val="005C20D8"/>
    <w:rsid w:val="005C21F7"/>
    <w:rsid w:val="005C25BF"/>
    <w:rsid w:val="005C260B"/>
    <w:rsid w:val="005C26AB"/>
    <w:rsid w:val="005C2F21"/>
    <w:rsid w:val="005C32BA"/>
    <w:rsid w:val="005C3F92"/>
    <w:rsid w:val="005C41B9"/>
    <w:rsid w:val="005C44DD"/>
    <w:rsid w:val="005C470D"/>
    <w:rsid w:val="005C53E4"/>
    <w:rsid w:val="005C605D"/>
    <w:rsid w:val="005C61BB"/>
    <w:rsid w:val="005C66EB"/>
    <w:rsid w:val="005C6B21"/>
    <w:rsid w:val="005C6C2F"/>
    <w:rsid w:val="005C7FBE"/>
    <w:rsid w:val="005D0071"/>
    <w:rsid w:val="005D0409"/>
    <w:rsid w:val="005D04B4"/>
    <w:rsid w:val="005D055A"/>
    <w:rsid w:val="005D05A1"/>
    <w:rsid w:val="005D077E"/>
    <w:rsid w:val="005D07BF"/>
    <w:rsid w:val="005D098E"/>
    <w:rsid w:val="005D0B4B"/>
    <w:rsid w:val="005D1446"/>
    <w:rsid w:val="005D15CE"/>
    <w:rsid w:val="005D16E2"/>
    <w:rsid w:val="005D192E"/>
    <w:rsid w:val="005D19DB"/>
    <w:rsid w:val="005D1A84"/>
    <w:rsid w:val="005D1F82"/>
    <w:rsid w:val="005D2080"/>
    <w:rsid w:val="005D28AE"/>
    <w:rsid w:val="005D3323"/>
    <w:rsid w:val="005D33EF"/>
    <w:rsid w:val="005D4516"/>
    <w:rsid w:val="005D5F02"/>
    <w:rsid w:val="005D6426"/>
    <w:rsid w:val="005D6435"/>
    <w:rsid w:val="005D6655"/>
    <w:rsid w:val="005D6D3C"/>
    <w:rsid w:val="005D7C02"/>
    <w:rsid w:val="005D7C7E"/>
    <w:rsid w:val="005D7DE5"/>
    <w:rsid w:val="005E012A"/>
    <w:rsid w:val="005E0873"/>
    <w:rsid w:val="005E08EE"/>
    <w:rsid w:val="005E0BCE"/>
    <w:rsid w:val="005E0CC7"/>
    <w:rsid w:val="005E10B0"/>
    <w:rsid w:val="005E11E8"/>
    <w:rsid w:val="005E11F9"/>
    <w:rsid w:val="005E14F3"/>
    <w:rsid w:val="005E1A52"/>
    <w:rsid w:val="005E1AE3"/>
    <w:rsid w:val="005E1C3C"/>
    <w:rsid w:val="005E2158"/>
    <w:rsid w:val="005E2498"/>
    <w:rsid w:val="005E2EA0"/>
    <w:rsid w:val="005E3359"/>
    <w:rsid w:val="005E3947"/>
    <w:rsid w:val="005E3D9B"/>
    <w:rsid w:val="005E3EDE"/>
    <w:rsid w:val="005E3FE2"/>
    <w:rsid w:val="005E3FEE"/>
    <w:rsid w:val="005E414C"/>
    <w:rsid w:val="005E417F"/>
    <w:rsid w:val="005E4187"/>
    <w:rsid w:val="005E435B"/>
    <w:rsid w:val="005E44E4"/>
    <w:rsid w:val="005E47A5"/>
    <w:rsid w:val="005E47DA"/>
    <w:rsid w:val="005E49F6"/>
    <w:rsid w:val="005E530D"/>
    <w:rsid w:val="005E537A"/>
    <w:rsid w:val="005E540F"/>
    <w:rsid w:val="005E5A9C"/>
    <w:rsid w:val="005E5C53"/>
    <w:rsid w:val="005E61F2"/>
    <w:rsid w:val="005E64A3"/>
    <w:rsid w:val="005E67DB"/>
    <w:rsid w:val="005E7221"/>
    <w:rsid w:val="005E7519"/>
    <w:rsid w:val="005E7BC4"/>
    <w:rsid w:val="005E7BED"/>
    <w:rsid w:val="005F015C"/>
    <w:rsid w:val="005F043C"/>
    <w:rsid w:val="005F05A3"/>
    <w:rsid w:val="005F0B45"/>
    <w:rsid w:val="005F0F03"/>
    <w:rsid w:val="005F202C"/>
    <w:rsid w:val="005F234B"/>
    <w:rsid w:val="005F23B1"/>
    <w:rsid w:val="005F2A87"/>
    <w:rsid w:val="005F322A"/>
    <w:rsid w:val="005F327A"/>
    <w:rsid w:val="005F3634"/>
    <w:rsid w:val="005F37D5"/>
    <w:rsid w:val="005F388A"/>
    <w:rsid w:val="005F39DE"/>
    <w:rsid w:val="005F3E34"/>
    <w:rsid w:val="005F3F7B"/>
    <w:rsid w:val="005F4016"/>
    <w:rsid w:val="005F45D6"/>
    <w:rsid w:val="005F4F84"/>
    <w:rsid w:val="005F5777"/>
    <w:rsid w:val="005F5ABA"/>
    <w:rsid w:val="005F5CBE"/>
    <w:rsid w:val="005F6C3B"/>
    <w:rsid w:val="005F7110"/>
    <w:rsid w:val="005F753F"/>
    <w:rsid w:val="005F7CB9"/>
    <w:rsid w:val="005F7D78"/>
    <w:rsid w:val="005F7E80"/>
    <w:rsid w:val="005F7F7B"/>
    <w:rsid w:val="00600331"/>
    <w:rsid w:val="006007A2"/>
    <w:rsid w:val="00600958"/>
    <w:rsid w:val="00601141"/>
    <w:rsid w:val="0060128C"/>
    <w:rsid w:val="0060140C"/>
    <w:rsid w:val="00601B9C"/>
    <w:rsid w:val="00601C54"/>
    <w:rsid w:val="00601F46"/>
    <w:rsid w:val="00602D49"/>
    <w:rsid w:val="00603AA6"/>
    <w:rsid w:val="00603CCA"/>
    <w:rsid w:val="006043CF"/>
    <w:rsid w:val="0060491F"/>
    <w:rsid w:val="00604BEA"/>
    <w:rsid w:val="00605164"/>
    <w:rsid w:val="00605A63"/>
    <w:rsid w:val="00605DB8"/>
    <w:rsid w:val="006064BF"/>
    <w:rsid w:val="00606681"/>
    <w:rsid w:val="0060711A"/>
    <w:rsid w:val="00607813"/>
    <w:rsid w:val="00607D35"/>
    <w:rsid w:val="00607EB6"/>
    <w:rsid w:val="00610919"/>
    <w:rsid w:val="006109A7"/>
    <w:rsid w:val="00610F44"/>
    <w:rsid w:val="0061141A"/>
    <w:rsid w:val="00611BA0"/>
    <w:rsid w:val="00612618"/>
    <w:rsid w:val="006126ED"/>
    <w:rsid w:val="00612766"/>
    <w:rsid w:val="0061285A"/>
    <w:rsid w:val="00612869"/>
    <w:rsid w:val="00612CCB"/>
    <w:rsid w:val="00612F4D"/>
    <w:rsid w:val="006137F5"/>
    <w:rsid w:val="00613DBC"/>
    <w:rsid w:val="00613DEB"/>
    <w:rsid w:val="00613E13"/>
    <w:rsid w:val="0061468C"/>
    <w:rsid w:val="006149D6"/>
    <w:rsid w:val="006154C4"/>
    <w:rsid w:val="00615509"/>
    <w:rsid w:val="00615560"/>
    <w:rsid w:val="00615833"/>
    <w:rsid w:val="00615903"/>
    <w:rsid w:val="00615D95"/>
    <w:rsid w:val="00615E33"/>
    <w:rsid w:val="006160DF"/>
    <w:rsid w:val="0061639F"/>
    <w:rsid w:val="006167D3"/>
    <w:rsid w:val="00616BCB"/>
    <w:rsid w:val="00616BF1"/>
    <w:rsid w:val="00616DC9"/>
    <w:rsid w:val="00616E30"/>
    <w:rsid w:val="00616FFB"/>
    <w:rsid w:val="00617726"/>
    <w:rsid w:val="00620C2C"/>
    <w:rsid w:val="00620EF4"/>
    <w:rsid w:val="00621757"/>
    <w:rsid w:val="00621B7F"/>
    <w:rsid w:val="00621D3E"/>
    <w:rsid w:val="006223C1"/>
    <w:rsid w:val="006226BE"/>
    <w:rsid w:val="00623429"/>
    <w:rsid w:val="006238E5"/>
    <w:rsid w:val="00623BC5"/>
    <w:rsid w:val="00623EDE"/>
    <w:rsid w:val="00623F5C"/>
    <w:rsid w:val="00624736"/>
    <w:rsid w:val="00625045"/>
    <w:rsid w:val="006259B1"/>
    <w:rsid w:val="00625AB3"/>
    <w:rsid w:val="00625BF7"/>
    <w:rsid w:val="00625CF3"/>
    <w:rsid w:val="00625DDC"/>
    <w:rsid w:val="00625E48"/>
    <w:rsid w:val="006261F4"/>
    <w:rsid w:val="00626F08"/>
    <w:rsid w:val="00627075"/>
    <w:rsid w:val="00627092"/>
    <w:rsid w:val="006272E9"/>
    <w:rsid w:val="006274CD"/>
    <w:rsid w:val="0063006C"/>
    <w:rsid w:val="00630721"/>
    <w:rsid w:val="00630CED"/>
    <w:rsid w:val="00631075"/>
    <w:rsid w:val="00631CCE"/>
    <w:rsid w:val="00631D9D"/>
    <w:rsid w:val="006323EF"/>
    <w:rsid w:val="00632FAB"/>
    <w:rsid w:val="0063343C"/>
    <w:rsid w:val="0063380B"/>
    <w:rsid w:val="00633B95"/>
    <w:rsid w:val="00633D10"/>
    <w:rsid w:val="00633ED5"/>
    <w:rsid w:val="00633F76"/>
    <w:rsid w:val="006342B4"/>
    <w:rsid w:val="00634710"/>
    <w:rsid w:val="006347AA"/>
    <w:rsid w:val="00634A08"/>
    <w:rsid w:val="00634B03"/>
    <w:rsid w:val="00635250"/>
    <w:rsid w:val="0063591C"/>
    <w:rsid w:val="00635C38"/>
    <w:rsid w:val="00635DDF"/>
    <w:rsid w:val="00635F46"/>
    <w:rsid w:val="00636150"/>
    <w:rsid w:val="006366F9"/>
    <w:rsid w:val="00636701"/>
    <w:rsid w:val="0063697D"/>
    <w:rsid w:val="00636BE7"/>
    <w:rsid w:val="00637437"/>
    <w:rsid w:val="006402BE"/>
    <w:rsid w:val="0064061D"/>
    <w:rsid w:val="00640E0B"/>
    <w:rsid w:val="00640F54"/>
    <w:rsid w:val="00640F6B"/>
    <w:rsid w:val="006410CC"/>
    <w:rsid w:val="00641A99"/>
    <w:rsid w:val="00641FA0"/>
    <w:rsid w:val="006421E3"/>
    <w:rsid w:val="00642E30"/>
    <w:rsid w:val="00643005"/>
    <w:rsid w:val="006434AC"/>
    <w:rsid w:val="006434F7"/>
    <w:rsid w:val="006438EF"/>
    <w:rsid w:val="00643A97"/>
    <w:rsid w:val="00643DDF"/>
    <w:rsid w:val="006446EB"/>
    <w:rsid w:val="00644B8E"/>
    <w:rsid w:val="00644BE3"/>
    <w:rsid w:val="00644C5E"/>
    <w:rsid w:val="00644F56"/>
    <w:rsid w:val="00645057"/>
    <w:rsid w:val="00645275"/>
    <w:rsid w:val="006458E0"/>
    <w:rsid w:val="00645C1F"/>
    <w:rsid w:val="00645E65"/>
    <w:rsid w:val="006465DF"/>
    <w:rsid w:val="006465FE"/>
    <w:rsid w:val="00646B78"/>
    <w:rsid w:val="0064709A"/>
    <w:rsid w:val="006470ED"/>
    <w:rsid w:val="00647447"/>
    <w:rsid w:val="00647514"/>
    <w:rsid w:val="00647E5F"/>
    <w:rsid w:val="00647E8A"/>
    <w:rsid w:val="00650A13"/>
    <w:rsid w:val="00651478"/>
    <w:rsid w:val="0065167D"/>
    <w:rsid w:val="00651818"/>
    <w:rsid w:val="00651A1B"/>
    <w:rsid w:val="00651D74"/>
    <w:rsid w:val="00651DE7"/>
    <w:rsid w:val="00652258"/>
    <w:rsid w:val="00652698"/>
    <w:rsid w:val="006532BE"/>
    <w:rsid w:val="006536A6"/>
    <w:rsid w:val="00653789"/>
    <w:rsid w:val="006537F2"/>
    <w:rsid w:val="006539F2"/>
    <w:rsid w:val="00653C0F"/>
    <w:rsid w:val="0065485B"/>
    <w:rsid w:val="00654EDB"/>
    <w:rsid w:val="0065522E"/>
    <w:rsid w:val="006553E7"/>
    <w:rsid w:val="006557C0"/>
    <w:rsid w:val="0065594C"/>
    <w:rsid w:val="00655AC4"/>
    <w:rsid w:val="00655B93"/>
    <w:rsid w:val="00656691"/>
    <w:rsid w:val="00656F35"/>
    <w:rsid w:val="0065702E"/>
    <w:rsid w:val="006605DB"/>
    <w:rsid w:val="006614B0"/>
    <w:rsid w:val="00661819"/>
    <w:rsid w:val="006618DF"/>
    <w:rsid w:val="00661DDC"/>
    <w:rsid w:val="006621F3"/>
    <w:rsid w:val="006625BE"/>
    <w:rsid w:val="00662627"/>
    <w:rsid w:val="006627FA"/>
    <w:rsid w:val="006628FC"/>
    <w:rsid w:val="00663C1D"/>
    <w:rsid w:val="006640FA"/>
    <w:rsid w:val="00664B1F"/>
    <w:rsid w:val="00664F3F"/>
    <w:rsid w:val="00665234"/>
    <w:rsid w:val="006652B8"/>
    <w:rsid w:val="00665319"/>
    <w:rsid w:val="0066536B"/>
    <w:rsid w:val="0066608B"/>
    <w:rsid w:val="00666D93"/>
    <w:rsid w:val="00666E58"/>
    <w:rsid w:val="006671F1"/>
    <w:rsid w:val="006674C8"/>
    <w:rsid w:val="00667611"/>
    <w:rsid w:val="00667942"/>
    <w:rsid w:val="00667C13"/>
    <w:rsid w:val="00670283"/>
    <w:rsid w:val="00670685"/>
    <w:rsid w:val="006707A5"/>
    <w:rsid w:val="00670EFA"/>
    <w:rsid w:val="00671534"/>
    <w:rsid w:val="006724D3"/>
    <w:rsid w:val="00672510"/>
    <w:rsid w:val="00672570"/>
    <w:rsid w:val="006729C2"/>
    <w:rsid w:val="006729D3"/>
    <w:rsid w:val="00672E67"/>
    <w:rsid w:val="00674CA3"/>
    <w:rsid w:val="006750E6"/>
    <w:rsid w:val="00675499"/>
    <w:rsid w:val="006757C0"/>
    <w:rsid w:val="00675A6B"/>
    <w:rsid w:val="00675CA9"/>
    <w:rsid w:val="00675F35"/>
    <w:rsid w:val="00676182"/>
    <w:rsid w:val="006765D6"/>
    <w:rsid w:val="006767E9"/>
    <w:rsid w:val="00676E63"/>
    <w:rsid w:val="00676FCB"/>
    <w:rsid w:val="0067771D"/>
    <w:rsid w:val="0067786D"/>
    <w:rsid w:val="00680169"/>
    <w:rsid w:val="006805EB"/>
    <w:rsid w:val="00680E99"/>
    <w:rsid w:val="00680F5C"/>
    <w:rsid w:val="00681459"/>
    <w:rsid w:val="0068147E"/>
    <w:rsid w:val="006815E3"/>
    <w:rsid w:val="00681E3F"/>
    <w:rsid w:val="0068268A"/>
    <w:rsid w:val="00682E71"/>
    <w:rsid w:val="00683129"/>
    <w:rsid w:val="00683446"/>
    <w:rsid w:val="00683BE3"/>
    <w:rsid w:val="006842F2"/>
    <w:rsid w:val="006843FA"/>
    <w:rsid w:val="00684538"/>
    <w:rsid w:val="006847BA"/>
    <w:rsid w:val="0068481A"/>
    <w:rsid w:val="0068523A"/>
    <w:rsid w:val="00685259"/>
    <w:rsid w:val="00685499"/>
    <w:rsid w:val="0068585D"/>
    <w:rsid w:val="006860C4"/>
    <w:rsid w:val="00686744"/>
    <w:rsid w:val="006867F8"/>
    <w:rsid w:val="00686963"/>
    <w:rsid w:val="006875A2"/>
    <w:rsid w:val="00687D3B"/>
    <w:rsid w:val="00690682"/>
    <w:rsid w:val="00690914"/>
    <w:rsid w:val="00691196"/>
    <w:rsid w:val="00691568"/>
    <w:rsid w:val="00691AE3"/>
    <w:rsid w:val="00691D44"/>
    <w:rsid w:val="0069286A"/>
    <w:rsid w:val="00692CAA"/>
    <w:rsid w:val="00692DC2"/>
    <w:rsid w:val="00692E71"/>
    <w:rsid w:val="00693527"/>
    <w:rsid w:val="00693A3E"/>
    <w:rsid w:val="00693C32"/>
    <w:rsid w:val="00694B8E"/>
    <w:rsid w:val="00694CEF"/>
    <w:rsid w:val="00694E1E"/>
    <w:rsid w:val="00694EC9"/>
    <w:rsid w:val="00694EED"/>
    <w:rsid w:val="0069518D"/>
    <w:rsid w:val="006956F4"/>
    <w:rsid w:val="00695712"/>
    <w:rsid w:val="00696414"/>
    <w:rsid w:val="00696494"/>
    <w:rsid w:val="00696EF7"/>
    <w:rsid w:val="00697128"/>
    <w:rsid w:val="00697251"/>
    <w:rsid w:val="00697388"/>
    <w:rsid w:val="00697BC0"/>
    <w:rsid w:val="00697ED7"/>
    <w:rsid w:val="006A0298"/>
    <w:rsid w:val="006A09F7"/>
    <w:rsid w:val="006A0D05"/>
    <w:rsid w:val="006A19FA"/>
    <w:rsid w:val="006A1F43"/>
    <w:rsid w:val="006A1F9A"/>
    <w:rsid w:val="006A2097"/>
    <w:rsid w:val="006A254D"/>
    <w:rsid w:val="006A2C17"/>
    <w:rsid w:val="006A39BE"/>
    <w:rsid w:val="006A3A11"/>
    <w:rsid w:val="006A3E34"/>
    <w:rsid w:val="006A46C2"/>
    <w:rsid w:val="006A490C"/>
    <w:rsid w:val="006A517A"/>
    <w:rsid w:val="006A5316"/>
    <w:rsid w:val="006A5423"/>
    <w:rsid w:val="006A58B4"/>
    <w:rsid w:val="006A592E"/>
    <w:rsid w:val="006A5CC8"/>
    <w:rsid w:val="006A6210"/>
    <w:rsid w:val="006A628E"/>
    <w:rsid w:val="006A6599"/>
    <w:rsid w:val="006A66D9"/>
    <w:rsid w:val="006A6B34"/>
    <w:rsid w:val="006A6CB1"/>
    <w:rsid w:val="006A6F26"/>
    <w:rsid w:val="006A6F3D"/>
    <w:rsid w:val="006A6F83"/>
    <w:rsid w:val="006A74E3"/>
    <w:rsid w:val="006A7FA9"/>
    <w:rsid w:val="006B01A1"/>
    <w:rsid w:val="006B15D0"/>
    <w:rsid w:val="006B1660"/>
    <w:rsid w:val="006B1BDB"/>
    <w:rsid w:val="006B1E43"/>
    <w:rsid w:val="006B2749"/>
    <w:rsid w:val="006B31E5"/>
    <w:rsid w:val="006B34E5"/>
    <w:rsid w:val="006B3D28"/>
    <w:rsid w:val="006B3E25"/>
    <w:rsid w:val="006B3FEF"/>
    <w:rsid w:val="006B45BF"/>
    <w:rsid w:val="006B5060"/>
    <w:rsid w:val="006B55EC"/>
    <w:rsid w:val="006B6479"/>
    <w:rsid w:val="006B682E"/>
    <w:rsid w:val="006B6885"/>
    <w:rsid w:val="006B68E7"/>
    <w:rsid w:val="006B6E67"/>
    <w:rsid w:val="006B73DE"/>
    <w:rsid w:val="006B7783"/>
    <w:rsid w:val="006B7A0F"/>
    <w:rsid w:val="006C0235"/>
    <w:rsid w:val="006C03FD"/>
    <w:rsid w:val="006C0665"/>
    <w:rsid w:val="006C09B0"/>
    <w:rsid w:val="006C09C3"/>
    <w:rsid w:val="006C13E6"/>
    <w:rsid w:val="006C1568"/>
    <w:rsid w:val="006C1A63"/>
    <w:rsid w:val="006C2099"/>
    <w:rsid w:val="006C27B5"/>
    <w:rsid w:val="006C282E"/>
    <w:rsid w:val="006C29A6"/>
    <w:rsid w:val="006C2C5F"/>
    <w:rsid w:val="006C2E6D"/>
    <w:rsid w:val="006C2E78"/>
    <w:rsid w:val="006C34E7"/>
    <w:rsid w:val="006C3F7E"/>
    <w:rsid w:val="006C40B8"/>
    <w:rsid w:val="006C4640"/>
    <w:rsid w:val="006C4C71"/>
    <w:rsid w:val="006C4CF2"/>
    <w:rsid w:val="006C4EAB"/>
    <w:rsid w:val="006C51D4"/>
    <w:rsid w:val="006C5B9B"/>
    <w:rsid w:val="006C6BBD"/>
    <w:rsid w:val="006C772F"/>
    <w:rsid w:val="006C7AF3"/>
    <w:rsid w:val="006C7D4D"/>
    <w:rsid w:val="006C7FA4"/>
    <w:rsid w:val="006D0081"/>
    <w:rsid w:val="006D05BB"/>
    <w:rsid w:val="006D2030"/>
    <w:rsid w:val="006D215D"/>
    <w:rsid w:val="006D2729"/>
    <w:rsid w:val="006D3A6B"/>
    <w:rsid w:val="006D3A9E"/>
    <w:rsid w:val="006D3AF9"/>
    <w:rsid w:val="006D3B8C"/>
    <w:rsid w:val="006D45B9"/>
    <w:rsid w:val="006D4D38"/>
    <w:rsid w:val="006D5367"/>
    <w:rsid w:val="006D56DC"/>
    <w:rsid w:val="006D575D"/>
    <w:rsid w:val="006D6110"/>
    <w:rsid w:val="006D6184"/>
    <w:rsid w:val="006D61B6"/>
    <w:rsid w:val="006D6591"/>
    <w:rsid w:val="006D68D5"/>
    <w:rsid w:val="006D6991"/>
    <w:rsid w:val="006D6BEC"/>
    <w:rsid w:val="006D6F57"/>
    <w:rsid w:val="006D706A"/>
    <w:rsid w:val="006D7164"/>
    <w:rsid w:val="006D78A8"/>
    <w:rsid w:val="006E00EA"/>
    <w:rsid w:val="006E014D"/>
    <w:rsid w:val="006E0535"/>
    <w:rsid w:val="006E1286"/>
    <w:rsid w:val="006E19C2"/>
    <w:rsid w:val="006E1A7A"/>
    <w:rsid w:val="006E1B4A"/>
    <w:rsid w:val="006E1D69"/>
    <w:rsid w:val="006E1FAE"/>
    <w:rsid w:val="006E26EA"/>
    <w:rsid w:val="006E29CF"/>
    <w:rsid w:val="006E2CF0"/>
    <w:rsid w:val="006E2E9A"/>
    <w:rsid w:val="006E2EC6"/>
    <w:rsid w:val="006E30CF"/>
    <w:rsid w:val="006E31A6"/>
    <w:rsid w:val="006E3228"/>
    <w:rsid w:val="006E3A8E"/>
    <w:rsid w:val="006E3AB0"/>
    <w:rsid w:val="006E3AD5"/>
    <w:rsid w:val="006E3CAA"/>
    <w:rsid w:val="006E46AC"/>
    <w:rsid w:val="006E4791"/>
    <w:rsid w:val="006E4C43"/>
    <w:rsid w:val="006E53C9"/>
    <w:rsid w:val="006E5E23"/>
    <w:rsid w:val="006E5F8F"/>
    <w:rsid w:val="006E681D"/>
    <w:rsid w:val="006E684C"/>
    <w:rsid w:val="006E694C"/>
    <w:rsid w:val="006E69C8"/>
    <w:rsid w:val="006E6A57"/>
    <w:rsid w:val="006E71A5"/>
    <w:rsid w:val="006E7436"/>
    <w:rsid w:val="006E78BD"/>
    <w:rsid w:val="006E79A7"/>
    <w:rsid w:val="006E7A3F"/>
    <w:rsid w:val="006E7B9A"/>
    <w:rsid w:val="006E7ECD"/>
    <w:rsid w:val="006F086D"/>
    <w:rsid w:val="006F125C"/>
    <w:rsid w:val="006F1268"/>
    <w:rsid w:val="006F14B7"/>
    <w:rsid w:val="006F1837"/>
    <w:rsid w:val="006F1CD6"/>
    <w:rsid w:val="006F1EA5"/>
    <w:rsid w:val="006F2096"/>
    <w:rsid w:val="006F22DE"/>
    <w:rsid w:val="006F2668"/>
    <w:rsid w:val="006F2937"/>
    <w:rsid w:val="006F2A07"/>
    <w:rsid w:val="006F2F09"/>
    <w:rsid w:val="006F2FBB"/>
    <w:rsid w:val="006F3700"/>
    <w:rsid w:val="006F3C01"/>
    <w:rsid w:val="006F3FC9"/>
    <w:rsid w:val="006F443A"/>
    <w:rsid w:val="006F44A9"/>
    <w:rsid w:val="006F4EF3"/>
    <w:rsid w:val="006F5496"/>
    <w:rsid w:val="006F5C2A"/>
    <w:rsid w:val="006F624B"/>
    <w:rsid w:val="006F65DC"/>
    <w:rsid w:val="006F6AC3"/>
    <w:rsid w:val="006F6D1C"/>
    <w:rsid w:val="006F6EDB"/>
    <w:rsid w:val="006F72A9"/>
    <w:rsid w:val="007003F2"/>
    <w:rsid w:val="0070089F"/>
    <w:rsid w:val="00700AEF"/>
    <w:rsid w:val="007018EF"/>
    <w:rsid w:val="007023AF"/>
    <w:rsid w:val="007025BC"/>
    <w:rsid w:val="00702759"/>
    <w:rsid w:val="00702904"/>
    <w:rsid w:val="007038CB"/>
    <w:rsid w:val="00703D84"/>
    <w:rsid w:val="00704C74"/>
    <w:rsid w:val="00704DCA"/>
    <w:rsid w:val="0070516B"/>
    <w:rsid w:val="007051CA"/>
    <w:rsid w:val="00705D67"/>
    <w:rsid w:val="00705F5C"/>
    <w:rsid w:val="00706C11"/>
    <w:rsid w:val="00706CD3"/>
    <w:rsid w:val="00707506"/>
    <w:rsid w:val="0070755E"/>
    <w:rsid w:val="00710197"/>
    <w:rsid w:val="00710340"/>
    <w:rsid w:val="00710F29"/>
    <w:rsid w:val="00711BC8"/>
    <w:rsid w:val="007122DC"/>
    <w:rsid w:val="00712D7E"/>
    <w:rsid w:val="00713C05"/>
    <w:rsid w:val="00714410"/>
    <w:rsid w:val="0071465A"/>
    <w:rsid w:val="0071494E"/>
    <w:rsid w:val="00714D05"/>
    <w:rsid w:val="007157D1"/>
    <w:rsid w:val="00715896"/>
    <w:rsid w:val="00715B4F"/>
    <w:rsid w:val="00715CC8"/>
    <w:rsid w:val="00715D25"/>
    <w:rsid w:val="00715DCA"/>
    <w:rsid w:val="00715F94"/>
    <w:rsid w:val="00716C88"/>
    <w:rsid w:val="00717799"/>
    <w:rsid w:val="00717A66"/>
    <w:rsid w:val="00720158"/>
    <w:rsid w:val="00720187"/>
    <w:rsid w:val="00720AB4"/>
    <w:rsid w:val="00720CC7"/>
    <w:rsid w:val="00721069"/>
    <w:rsid w:val="00721182"/>
    <w:rsid w:val="00721820"/>
    <w:rsid w:val="00721B12"/>
    <w:rsid w:val="0072285C"/>
    <w:rsid w:val="00723EDD"/>
    <w:rsid w:val="007241AC"/>
    <w:rsid w:val="0072428D"/>
    <w:rsid w:val="00724BB4"/>
    <w:rsid w:val="00724F8B"/>
    <w:rsid w:val="00725E94"/>
    <w:rsid w:val="0072628F"/>
    <w:rsid w:val="007267F7"/>
    <w:rsid w:val="00726876"/>
    <w:rsid w:val="00726ACA"/>
    <w:rsid w:val="00727095"/>
    <w:rsid w:val="0072711A"/>
    <w:rsid w:val="00727409"/>
    <w:rsid w:val="00727D7B"/>
    <w:rsid w:val="0073000E"/>
    <w:rsid w:val="00730386"/>
    <w:rsid w:val="007304D1"/>
    <w:rsid w:val="00730FD5"/>
    <w:rsid w:val="00731487"/>
    <w:rsid w:val="0073164D"/>
    <w:rsid w:val="00731A67"/>
    <w:rsid w:val="00731B67"/>
    <w:rsid w:val="00731F5D"/>
    <w:rsid w:val="00731FD6"/>
    <w:rsid w:val="00732529"/>
    <w:rsid w:val="00732605"/>
    <w:rsid w:val="0073267D"/>
    <w:rsid w:val="00732B48"/>
    <w:rsid w:val="00732E34"/>
    <w:rsid w:val="00733211"/>
    <w:rsid w:val="0073346A"/>
    <w:rsid w:val="0073367E"/>
    <w:rsid w:val="00733A29"/>
    <w:rsid w:val="00733B90"/>
    <w:rsid w:val="00733BF7"/>
    <w:rsid w:val="00733C43"/>
    <w:rsid w:val="0073414B"/>
    <w:rsid w:val="00734192"/>
    <w:rsid w:val="00735004"/>
    <w:rsid w:val="00735E6D"/>
    <w:rsid w:val="0073622F"/>
    <w:rsid w:val="00736B1D"/>
    <w:rsid w:val="00736B33"/>
    <w:rsid w:val="00736CB2"/>
    <w:rsid w:val="00736E6A"/>
    <w:rsid w:val="00736F9B"/>
    <w:rsid w:val="00737052"/>
    <w:rsid w:val="00737D9F"/>
    <w:rsid w:val="00740A5F"/>
    <w:rsid w:val="00740A85"/>
    <w:rsid w:val="00740C18"/>
    <w:rsid w:val="00741229"/>
    <w:rsid w:val="007412F2"/>
    <w:rsid w:val="0074139C"/>
    <w:rsid w:val="00741C20"/>
    <w:rsid w:val="00742291"/>
    <w:rsid w:val="007425C1"/>
    <w:rsid w:val="00742A5C"/>
    <w:rsid w:val="00742C6F"/>
    <w:rsid w:val="007433EF"/>
    <w:rsid w:val="00743850"/>
    <w:rsid w:val="00743E2A"/>
    <w:rsid w:val="00744A77"/>
    <w:rsid w:val="0074525C"/>
    <w:rsid w:val="007454F6"/>
    <w:rsid w:val="00745BD3"/>
    <w:rsid w:val="0074620D"/>
    <w:rsid w:val="007464EC"/>
    <w:rsid w:val="00746778"/>
    <w:rsid w:val="00746966"/>
    <w:rsid w:val="00747072"/>
    <w:rsid w:val="0074741A"/>
    <w:rsid w:val="007474C9"/>
    <w:rsid w:val="007474D4"/>
    <w:rsid w:val="00747B8F"/>
    <w:rsid w:val="00750069"/>
    <w:rsid w:val="007505D0"/>
    <w:rsid w:val="00750C69"/>
    <w:rsid w:val="0075132A"/>
    <w:rsid w:val="00751C45"/>
    <w:rsid w:val="00752085"/>
    <w:rsid w:val="0075244D"/>
    <w:rsid w:val="0075258A"/>
    <w:rsid w:val="00752A81"/>
    <w:rsid w:val="00752B41"/>
    <w:rsid w:val="00752E18"/>
    <w:rsid w:val="007537A2"/>
    <w:rsid w:val="00754A25"/>
    <w:rsid w:val="0075512A"/>
    <w:rsid w:val="00755BE2"/>
    <w:rsid w:val="00755E94"/>
    <w:rsid w:val="00755F22"/>
    <w:rsid w:val="00755FED"/>
    <w:rsid w:val="0075648C"/>
    <w:rsid w:val="00756864"/>
    <w:rsid w:val="007575D0"/>
    <w:rsid w:val="0075785B"/>
    <w:rsid w:val="0075790F"/>
    <w:rsid w:val="00757AD6"/>
    <w:rsid w:val="00757F03"/>
    <w:rsid w:val="007604A4"/>
    <w:rsid w:val="00760A0B"/>
    <w:rsid w:val="007612B9"/>
    <w:rsid w:val="0076206D"/>
    <w:rsid w:val="00762328"/>
    <w:rsid w:val="00762CD2"/>
    <w:rsid w:val="00762E1D"/>
    <w:rsid w:val="00763395"/>
    <w:rsid w:val="00763E94"/>
    <w:rsid w:val="00763EED"/>
    <w:rsid w:val="00765013"/>
    <w:rsid w:val="00765622"/>
    <w:rsid w:val="00765DAA"/>
    <w:rsid w:val="0076616C"/>
    <w:rsid w:val="007669EF"/>
    <w:rsid w:val="0076715F"/>
    <w:rsid w:val="007675E2"/>
    <w:rsid w:val="00767A22"/>
    <w:rsid w:val="00767D05"/>
    <w:rsid w:val="00767E39"/>
    <w:rsid w:val="00767F0B"/>
    <w:rsid w:val="00770106"/>
    <w:rsid w:val="00770192"/>
    <w:rsid w:val="007701C0"/>
    <w:rsid w:val="007702F6"/>
    <w:rsid w:val="00770367"/>
    <w:rsid w:val="0077038A"/>
    <w:rsid w:val="00770714"/>
    <w:rsid w:val="00770ADC"/>
    <w:rsid w:val="00770CC1"/>
    <w:rsid w:val="00771328"/>
    <w:rsid w:val="0077159A"/>
    <w:rsid w:val="00771B49"/>
    <w:rsid w:val="00771D18"/>
    <w:rsid w:val="00772124"/>
    <w:rsid w:val="00772397"/>
    <w:rsid w:val="00772443"/>
    <w:rsid w:val="007725EC"/>
    <w:rsid w:val="0077279E"/>
    <w:rsid w:val="00772CED"/>
    <w:rsid w:val="00773348"/>
    <w:rsid w:val="007742D2"/>
    <w:rsid w:val="00774403"/>
    <w:rsid w:val="00774648"/>
    <w:rsid w:val="007748B0"/>
    <w:rsid w:val="00774EB1"/>
    <w:rsid w:val="00775159"/>
    <w:rsid w:val="00775C2A"/>
    <w:rsid w:val="0077657B"/>
    <w:rsid w:val="007766EC"/>
    <w:rsid w:val="00777EDE"/>
    <w:rsid w:val="00780049"/>
    <w:rsid w:val="0078057F"/>
    <w:rsid w:val="00781AAA"/>
    <w:rsid w:val="00781E62"/>
    <w:rsid w:val="00781F2F"/>
    <w:rsid w:val="00782071"/>
    <w:rsid w:val="00782CE4"/>
    <w:rsid w:val="00782F32"/>
    <w:rsid w:val="00784001"/>
    <w:rsid w:val="00785369"/>
    <w:rsid w:val="0078593D"/>
    <w:rsid w:val="00785B79"/>
    <w:rsid w:val="00785C08"/>
    <w:rsid w:val="00785C86"/>
    <w:rsid w:val="00785CCF"/>
    <w:rsid w:val="00786D4D"/>
    <w:rsid w:val="00786F03"/>
    <w:rsid w:val="007875A2"/>
    <w:rsid w:val="007878B9"/>
    <w:rsid w:val="0078797B"/>
    <w:rsid w:val="00787E19"/>
    <w:rsid w:val="0079012B"/>
    <w:rsid w:val="00791788"/>
    <w:rsid w:val="00791841"/>
    <w:rsid w:val="00791A2E"/>
    <w:rsid w:val="00791B9E"/>
    <w:rsid w:val="00791D20"/>
    <w:rsid w:val="00792333"/>
    <w:rsid w:val="007925FB"/>
    <w:rsid w:val="007935C2"/>
    <w:rsid w:val="00793700"/>
    <w:rsid w:val="0079376B"/>
    <w:rsid w:val="00793DAD"/>
    <w:rsid w:val="00793F91"/>
    <w:rsid w:val="007941E2"/>
    <w:rsid w:val="00794575"/>
    <w:rsid w:val="0079498D"/>
    <w:rsid w:val="00794BCE"/>
    <w:rsid w:val="00794DE5"/>
    <w:rsid w:val="007951F4"/>
    <w:rsid w:val="007953F8"/>
    <w:rsid w:val="00795561"/>
    <w:rsid w:val="00795828"/>
    <w:rsid w:val="00795A42"/>
    <w:rsid w:val="00795EFF"/>
    <w:rsid w:val="00797509"/>
    <w:rsid w:val="00797DC3"/>
    <w:rsid w:val="007A0563"/>
    <w:rsid w:val="007A05F8"/>
    <w:rsid w:val="007A06B0"/>
    <w:rsid w:val="007A0C3F"/>
    <w:rsid w:val="007A1BA4"/>
    <w:rsid w:val="007A1BC4"/>
    <w:rsid w:val="007A1E4F"/>
    <w:rsid w:val="007A2802"/>
    <w:rsid w:val="007A2EBB"/>
    <w:rsid w:val="007A310E"/>
    <w:rsid w:val="007A34A7"/>
    <w:rsid w:val="007A38A6"/>
    <w:rsid w:val="007A39D5"/>
    <w:rsid w:val="007A49FD"/>
    <w:rsid w:val="007A4A39"/>
    <w:rsid w:val="007A4AAC"/>
    <w:rsid w:val="007A5055"/>
    <w:rsid w:val="007A55AE"/>
    <w:rsid w:val="007A5D53"/>
    <w:rsid w:val="007A61E8"/>
    <w:rsid w:val="007A66D3"/>
    <w:rsid w:val="007A694E"/>
    <w:rsid w:val="007A6DA9"/>
    <w:rsid w:val="007A7DF0"/>
    <w:rsid w:val="007A7FEC"/>
    <w:rsid w:val="007B0C85"/>
    <w:rsid w:val="007B1016"/>
    <w:rsid w:val="007B10E5"/>
    <w:rsid w:val="007B1780"/>
    <w:rsid w:val="007B1879"/>
    <w:rsid w:val="007B1949"/>
    <w:rsid w:val="007B1D10"/>
    <w:rsid w:val="007B2074"/>
    <w:rsid w:val="007B230D"/>
    <w:rsid w:val="007B2410"/>
    <w:rsid w:val="007B2613"/>
    <w:rsid w:val="007B2889"/>
    <w:rsid w:val="007B2B03"/>
    <w:rsid w:val="007B3626"/>
    <w:rsid w:val="007B432D"/>
    <w:rsid w:val="007B4673"/>
    <w:rsid w:val="007B526E"/>
    <w:rsid w:val="007B5614"/>
    <w:rsid w:val="007B6075"/>
    <w:rsid w:val="007B79BC"/>
    <w:rsid w:val="007B7B70"/>
    <w:rsid w:val="007C0450"/>
    <w:rsid w:val="007C0617"/>
    <w:rsid w:val="007C068A"/>
    <w:rsid w:val="007C0847"/>
    <w:rsid w:val="007C0F77"/>
    <w:rsid w:val="007C1734"/>
    <w:rsid w:val="007C187D"/>
    <w:rsid w:val="007C1C5B"/>
    <w:rsid w:val="007C1C98"/>
    <w:rsid w:val="007C211C"/>
    <w:rsid w:val="007C2368"/>
    <w:rsid w:val="007C24B6"/>
    <w:rsid w:val="007C2544"/>
    <w:rsid w:val="007C2756"/>
    <w:rsid w:val="007C287C"/>
    <w:rsid w:val="007C2888"/>
    <w:rsid w:val="007C2C99"/>
    <w:rsid w:val="007C2CDE"/>
    <w:rsid w:val="007C2FCE"/>
    <w:rsid w:val="007C31AF"/>
    <w:rsid w:val="007C3212"/>
    <w:rsid w:val="007C354A"/>
    <w:rsid w:val="007C5219"/>
    <w:rsid w:val="007C5A08"/>
    <w:rsid w:val="007C5A47"/>
    <w:rsid w:val="007C5CF3"/>
    <w:rsid w:val="007C5E06"/>
    <w:rsid w:val="007C66E7"/>
    <w:rsid w:val="007C706E"/>
    <w:rsid w:val="007C7FA8"/>
    <w:rsid w:val="007D0D3C"/>
    <w:rsid w:val="007D0EDD"/>
    <w:rsid w:val="007D15CF"/>
    <w:rsid w:val="007D1BF6"/>
    <w:rsid w:val="007D2CC6"/>
    <w:rsid w:val="007D325D"/>
    <w:rsid w:val="007D3855"/>
    <w:rsid w:val="007D3FC1"/>
    <w:rsid w:val="007D433D"/>
    <w:rsid w:val="007D4624"/>
    <w:rsid w:val="007D4E00"/>
    <w:rsid w:val="007D5477"/>
    <w:rsid w:val="007D5950"/>
    <w:rsid w:val="007D59C8"/>
    <w:rsid w:val="007D5CE9"/>
    <w:rsid w:val="007D62B5"/>
    <w:rsid w:val="007D686C"/>
    <w:rsid w:val="007D6EBD"/>
    <w:rsid w:val="007D745A"/>
    <w:rsid w:val="007D7952"/>
    <w:rsid w:val="007E033E"/>
    <w:rsid w:val="007E03B7"/>
    <w:rsid w:val="007E056E"/>
    <w:rsid w:val="007E0741"/>
    <w:rsid w:val="007E0AEC"/>
    <w:rsid w:val="007E320D"/>
    <w:rsid w:val="007E3630"/>
    <w:rsid w:val="007E375A"/>
    <w:rsid w:val="007E3A2B"/>
    <w:rsid w:val="007E401E"/>
    <w:rsid w:val="007E4354"/>
    <w:rsid w:val="007E43F1"/>
    <w:rsid w:val="007E498F"/>
    <w:rsid w:val="007E4CF6"/>
    <w:rsid w:val="007E4DB0"/>
    <w:rsid w:val="007E5050"/>
    <w:rsid w:val="007E508C"/>
    <w:rsid w:val="007E5CEF"/>
    <w:rsid w:val="007E60F9"/>
    <w:rsid w:val="007E6AB1"/>
    <w:rsid w:val="007E6EEF"/>
    <w:rsid w:val="007E760E"/>
    <w:rsid w:val="007E7973"/>
    <w:rsid w:val="007E7B05"/>
    <w:rsid w:val="007F0F70"/>
    <w:rsid w:val="007F0FCC"/>
    <w:rsid w:val="007F1BF8"/>
    <w:rsid w:val="007F1F1C"/>
    <w:rsid w:val="007F1FC3"/>
    <w:rsid w:val="007F2D52"/>
    <w:rsid w:val="007F307B"/>
    <w:rsid w:val="007F30BB"/>
    <w:rsid w:val="007F34B2"/>
    <w:rsid w:val="007F438F"/>
    <w:rsid w:val="007F54D5"/>
    <w:rsid w:val="007F5B32"/>
    <w:rsid w:val="007F629A"/>
    <w:rsid w:val="007F66B8"/>
    <w:rsid w:val="007F6814"/>
    <w:rsid w:val="007F7452"/>
    <w:rsid w:val="00800D11"/>
    <w:rsid w:val="00800FC9"/>
    <w:rsid w:val="008016FE"/>
    <w:rsid w:val="00802092"/>
    <w:rsid w:val="00802AF4"/>
    <w:rsid w:val="008030F3"/>
    <w:rsid w:val="00803537"/>
    <w:rsid w:val="00803653"/>
    <w:rsid w:val="008039D4"/>
    <w:rsid w:val="00804C5F"/>
    <w:rsid w:val="00804F2B"/>
    <w:rsid w:val="0080506E"/>
    <w:rsid w:val="008052B3"/>
    <w:rsid w:val="008058BB"/>
    <w:rsid w:val="008060D8"/>
    <w:rsid w:val="008061DB"/>
    <w:rsid w:val="008063FB"/>
    <w:rsid w:val="00806486"/>
    <w:rsid w:val="008065FB"/>
    <w:rsid w:val="00806696"/>
    <w:rsid w:val="00806A1D"/>
    <w:rsid w:val="00806EE3"/>
    <w:rsid w:val="00806FB2"/>
    <w:rsid w:val="00807271"/>
    <w:rsid w:val="008076EB"/>
    <w:rsid w:val="00807981"/>
    <w:rsid w:val="00807B47"/>
    <w:rsid w:val="00807BC0"/>
    <w:rsid w:val="00807CE8"/>
    <w:rsid w:val="00807F13"/>
    <w:rsid w:val="008108D3"/>
    <w:rsid w:val="008110C9"/>
    <w:rsid w:val="00811792"/>
    <w:rsid w:val="0081195B"/>
    <w:rsid w:val="00811E27"/>
    <w:rsid w:val="0081256B"/>
    <w:rsid w:val="00812725"/>
    <w:rsid w:val="00812F6D"/>
    <w:rsid w:val="008131DD"/>
    <w:rsid w:val="00813CB0"/>
    <w:rsid w:val="00813E76"/>
    <w:rsid w:val="00813E8E"/>
    <w:rsid w:val="00814291"/>
    <w:rsid w:val="008142E8"/>
    <w:rsid w:val="008149BB"/>
    <w:rsid w:val="00815D9F"/>
    <w:rsid w:val="00815E3D"/>
    <w:rsid w:val="008165E9"/>
    <w:rsid w:val="00816B74"/>
    <w:rsid w:val="0081741C"/>
    <w:rsid w:val="0081757C"/>
    <w:rsid w:val="008175C7"/>
    <w:rsid w:val="00817AC3"/>
    <w:rsid w:val="00820EEB"/>
    <w:rsid w:val="00820F27"/>
    <w:rsid w:val="00821765"/>
    <w:rsid w:val="00822339"/>
    <w:rsid w:val="008223C8"/>
    <w:rsid w:val="00822452"/>
    <w:rsid w:val="00822CBF"/>
    <w:rsid w:val="0082319A"/>
    <w:rsid w:val="00823978"/>
    <w:rsid w:val="00823D00"/>
    <w:rsid w:val="00824227"/>
    <w:rsid w:val="008244F3"/>
    <w:rsid w:val="00824BA5"/>
    <w:rsid w:val="00824BEA"/>
    <w:rsid w:val="0082524F"/>
    <w:rsid w:val="008253A1"/>
    <w:rsid w:val="0082588C"/>
    <w:rsid w:val="0082589C"/>
    <w:rsid w:val="00825B37"/>
    <w:rsid w:val="00825DDD"/>
    <w:rsid w:val="008262A9"/>
    <w:rsid w:val="00827A34"/>
    <w:rsid w:val="00830390"/>
    <w:rsid w:val="008303AC"/>
    <w:rsid w:val="008308FF"/>
    <w:rsid w:val="00830ADA"/>
    <w:rsid w:val="00830C0B"/>
    <w:rsid w:val="008310F8"/>
    <w:rsid w:val="00831952"/>
    <w:rsid w:val="00831C51"/>
    <w:rsid w:val="00831D4D"/>
    <w:rsid w:val="00831DE1"/>
    <w:rsid w:val="0083247F"/>
    <w:rsid w:val="008324EE"/>
    <w:rsid w:val="008327EE"/>
    <w:rsid w:val="00832909"/>
    <w:rsid w:val="008330D7"/>
    <w:rsid w:val="0083369B"/>
    <w:rsid w:val="008338B7"/>
    <w:rsid w:val="00833C99"/>
    <w:rsid w:val="008343A5"/>
    <w:rsid w:val="00834B8D"/>
    <w:rsid w:val="00834E0A"/>
    <w:rsid w:val="0083532C"/>
    <w:rsid w:val="008354D3"/>
    <w:rsid w:val="0083550C"/>
    <w:rsid w:val="0083591C"/>
    <w:rsid w:val="008359A7"/>
    <w:rsid w:val="00835D8E"/>
    <w:rsid w:val="00836A2A"/>
    <w:rsid w:val="00836B97"/>
    <w:rsid w:val="0083736C"/>
    <w:rsid w:val="0083769E"/>
    <w:rsid w:val="00837DCF"/>
    <w:rsid w:val="00837FE8"/>
    <w:rsid w:val="00840095"/>
    <w:rsid w:val="00840593"/>
    <w:rsid w:val="00840B40"/>
    <w:rsid w:val="008414D0"/>
    <w:rsid w:val="00841C14"/>
    <w:rsid w:val="00841E74"/>
    <w:rsid w:val="00842F4D"/>
    <w:rsid w:val="00843145"/>
    <w:rsid w:val="008435F5"/>
    <w:rsid w:val="00843B24"/>
    <w:rsid w:val="00843B56"/>
    <w:rsid w:val="00843C9A"/>
    <w:rsid w:val="00843F2D"/>
    <w:rsid w:val="0084418F"/>
    <w:rsid w:val="00844264"/>
    <w:rsid w:val="00844D4D"/>
    <w:rsid w:val="00844E09"/>
    <w:rsid w:val="00846596"/>
    <w:rsid w:val="008467F3"/>
    <w:rsid w:val="00846E86"/>
    <w:rsid w:val="008473AF"/>
    <w:rsid w:val="00847693"/>
    <w:rsid w:val="00847807"/>
    <w:rsid w:val="00847A19"/>
    <w:rsid w:val="00847DE0"/>
    <w:rsid w:val="00850221"/>
    <w:rsid w:val="0085037B"/>
    <w:rsid w:val="00850B7A"/>
    <w:rsid w:val="00851069"/>
    <w:rsid w:val="00851B41"/>
    <w:rsid w:val="00851DE9"/>
    <w:rsid w:val="00851FB2"/>
    <w:rsid w:val="008528C4"/>
    <w:rsid w:val="0085362E"/>
    <w:rsid w:val="00853662"/>
    <w:rsid w:val="00853A4F"/>
    <w:rsid w:val="00853D7A"/>
    <w:rsid w:val="00853F9C"/>
    <w:rsid w:val="00853FC0"/>
    <w:rsid w:val="0085408D"/>
    <w:rsid w:val="00854462"/>
    <w:rsid w:val="00854ABF"/>
    <w:rsid w:val="00854CC4"/>
    <w:rsid w:val="0085524C"/>
    <w:rsid w:val="008557F5"/>
    <w:rsid w:val="008561E1"/>
    <w:rsid w:val="008567D2"/>
    <w:rsid w:val="00856B91"/>
    <w:rsid w:val="00856D7F"/>
    <w:rsid w:val="0085707F"/>
    <w:rsid w:val="00857319"/>
    <w:rsid w:val="00857384"/>
    <w:rsid w:val="0085775E"/>
    <w:rsid w:val="00857936"/>
    <w:rsid w:val="00860718"/>
    <w:rsid w:val="00860F5C"/>
    <w:rsid w:val="00861069"/>
    <w:rsid w:val="008610B1"/>
    <w:rsid w:val="008615D7"/>
    <w:rsid w:val="00861ACC"/>
    <w:rsid w:val="00861B0C"/>
    <w:rsid w:val="0086265C"/>
    <w:rsid w:val="0086279E"/>
    <w:rsid w:val="00862D37"/>
    <w:rsid w:val="0086304C"/>
    <w:rsid w:val="008633C1"/>
    <w:rsid w:val="00863F73"/>
    <w:rsid w:val="00864FB0"/>
    <w:rsid w:val="00865600"/>
    <w:rsid w:val="00865809"/>
    <w:rsid w:val="00865B73"/>
    <w:rsid w:val="00865BA0"/>
    <w:rsid w:val="00865DA5"/>
    <w:rsid w:val="00865F24"/>
    <w:rsid w:val="00866024"/>
    <w:rsid w:val="008660DE"/>
    <w:rsid w:val="008670E5"/>
    <w:rsid w:val="00867BAF"/>
    <w:rsid w:val="00867C10"/>
    <w:rsid w:val="00870E03"/>
    <w:rsid w:val="0087179C"/>
    <w:rsid w:val="008717B2"/>
    <w:rsid w:val="008718E0"/>
    <w:rsid w:val="00871C24"/>
    <w:rsid w:val="0087237A"/>
    <w:rsid w:val="0087240A"/>
    <w:rsid w:val="008727BD"/>
    <w:rsid w:val="00872C64"/>
    <w:rsid w:val="00872DE9"/>
    <w:rsid w:val="00872E63"/>
    <w:rsid w:val="00872F51"/>
    <w:rsid w:val="00873237"/>
    <w:rsid w:val="00873260"/>
    <w:rsid w:val="00873409"/>
    <w:rsid w:val="0087389C"/>
    <w:rsid w:val="00874882"/>
    <w:rsid w:val="008748E3"/>
    <w:rsid w:val="00875242"/>
    <w:rsid w:val="00875BF3"/>
    <w:rsid w:val="00877111"/>
    <w:rsid w:val="0087777F"/>
    <w:rsid w:val="00877B46"/>
    <w:rsid w:val="00877BA0"/>
    <w:rsid w:val="00877D71"/>
    <w:rsid w:val="00877FF5"/>
    <w:rsid w:val="00880988"/>
    <w:rsid w:val="00880B4C"/>
    <w:rsid w:val="00880D5E"/>
    <w:rsid w:val="00881F8E"/>
    <w:rsid w:val="00882909"/>
    <w:rsid w:val="00882BEC"/>
    <w:rsid w:val="00882D66"/>
    <w:rsid w:val="00882F3C"/>
    <w:rsid w:val="00883345"/>
    <w:rsid w:val="0088351C"/>
    <w:rsid w:val="0088366B"/>
    <w:rsid w:val="00883A23"/>
    <w:rsid w:val="00883F5C"/>
    <w:rsid w:val="00884034"/>
    <w:rsid w:val="00884575"/>
    <w:rsid w:val="00884AE6"/>
    <w:rsid w:val="00884ED9"/>
    <w:rsid w:val="008857DA"/>
    <w:rsid w:val="00885B03"/>
    <w:rsid w:val="0088618F"/>
    <w:rsid w:val="00887414"/>
    <w:rsid w:val="00887809"/>
    <w:rsid w:val="00887E9F"/>
    <w:rsid w:val="008912C3"/>
    <w:rsid w:val="00891930"/>
    <w:rsid w:val="00891B58"/>
    <w:rsid w:val="00891BC9"/>
    <w:rsid w:val="00891C63"/>
    <w:rsid w:val="00891CED"/>
    <w:rsid w:val="00891F3E"/>
    <w:rsid w:val="0089202F"/>
    <w:rsid w:val="00892416"/>
    <w:rsid w:val="008924C4"/>
    <w:rsid w:val="00892F57"/>
    <w:rsid w:val="00893D8A"/>
    <w:rsid w:val="00894A45"/>
    <w:rsid w:val="0089581B"/>
    <w:rsid w:val="00895CFE"/>
    <w:rsid w:val="00895D82"/>
    <w:rsid w:val="008962CA"/>
    <w:rsid w:val="008966B8"/>
    <w:rsid w:val="008970CF"/>
    <w:rsid w:val="00897CBD"/>
    <w:rsid w:val="00897DC8"/>
    <w:rsid w:val="00897F30"/>
    <w:rsid w:val="008A0AB9"/>
    <w:rsid w:val="008A15C5"/>
    <w:rsid w:val="008A1937"/>
    <w:rsid w:val="008A1D6E"/>
    <w:rsid w:val="008A20D2"/>
    <w:rsid w:val="008A26AF"/>
    <w:rsid w:val="008A26F6"/>
    <w:rsid w:val="008A27BF"/>
    <w:rsid w:val="008A2B39"/>
    <w:rsid w:val="008A2ECA"/>
    <w:rsid w:val="008A309B"/>
    <w:rsid w:val="008A3724"/>
    <w:rsid w:val="008A384F"/>
    <w:rsid w:val="008A3B02"/>
    <w:rsid w:val="008A3DD4"/>
    <w:rsid w:val="008A4A72"/>
    <w:rsid w:val="008A5831"/>
    <w:rsid w:val="008A5BF1"/>
    <w:rsid w:val="008A5D41"/>
    <w:rsid w:val="008A5D70"/>
    <w:rsid w:val="008A6E69"/>
    <w:rsid w:val="008A73DA"/>
    <w:rsid w:val="008A740D"/>
    <w:rsid w:val="008A76A8"/>
    <w:rsid w:val="008A7A57"/>
    <w:rsid w:val="008A7DD8"/>
    <w:rsid w:val="008A7FE3"/>
    <w:rsid w:val="008B059B"/>
    <w:rsid w:val="008B096B"/>
    <w:rsid w:val="008B14A2"/>
    <w:rsid w:val="008B1960"/>
    <w:rsid w:val="008B1B1B"/>
    <w:rsid w:val="008B209B"/>
    <w:rsid w:val="008B255B"/>
    <w:rsid w:val="008B3327"/>
    <w:rsid w:val="008B3350"/>
    <w:rsid w:val="008B3AAD"/>
    <w:rsid w:val="008B3FCB"/>
    <w:rsid w:val="008B46E7"/>
    <w:rsid w:val="008B4A34"/>
    <w:rsid w:val="008B4C44"/>
    <w:rsid w:val="008B56B9"/>
    <w:rsid w:val="008B5C8B"/>
    <w:rsid w:val="008B5D7A"/>
    <w:rsid w:val="008B6108"/>
    <w:rsid w:val="008B6333"/>
    <w:rsid w:val="008B647F"/>
    <w:rsid w:val="008B64C9"/>
    <w:rsid w:val="008B6822"/>
    <w:rsid w:val="008B6986"/>
    <w:rsid w:val="008B6AF5"/>
    <w:rsid w:val="008B6C1D"/>
    <w:rsid w:val="008B6E1D"/>
    <w:rsid w:val="008B7320"/>
    <w:rsid w:val="008B7460"/>
    <w:rsid w:val="008B75E5"/>
    <w:rsid w:val="008C0B8E"/>
    <w:rsid w:val="008C0CC9"/>
    <w:rsid w:val="008C0F89"/>
    <w:rsid w:val="008C1212"/>
    <w:rsid w:val="008C16A4"/>
    <w:rsid w:val="008C1A17"/>
    <w:rsid w:val="008C20AF"/>
    <w:rsid w:val="008C24DA"/>
    <w:rsid w:val="008C27F4"/>
    <w:rsid w:val="008C2804"/>
    <w:rsid w:val="008C2C0C"/>
    <w:rsid w:val="008C3198"/>
    <w:rsid w:val="008C398D"/>
    <w:rsid w:val="008C4262"/>
    <w:rsid w:val="008C4453"/>
    <w:rsid w:val="008C645F"/>
    <w:rsid w:val="008C654A"/>
    <w:rsid w:val="008C65E8"/>
    <w:rsid w:val="008C6C74"/>
    <w:rsid w:val="008C6E03"/>
    <w:rsid w:val="008C6E38"/>
    <w:rsid w:val="008C6F3E"/>
    <w:rsid w:val="008C7120"/>
    <w:rsid w:val="008C7180"/>
    <w:rsid w:val="008C7660"/>
    <w:rsid w:val="008C76E6"/>
    <w:rsid w:val="008C7B21"/>
    <w:rsid w:val="008C7D4A"/>
    <w:rsid w:val="008D013F"/>
    <w:rsid w:val="008D0374"/>
    <w:rsid w:val="008D047B"/>
    <w:rsid w:val="008D0776"/>
    <w:rsid w:val="008D0852"/>
    <w:rsid w:val="008D0C9F"/>
    <w:rsid w:val="008D13B7"/>
    <w:rsid w:val="008D1798"/>
    <w:rsid w:val="008D1895"/>
    <w:rsid w:val="008D1950"/>
    <w:rsid w:val="008D1AD1"/>
    <w:rsid w:val="008D1D75"/>
    <w:rsid w:val="008D2416"/>
    <w:rsid w:val="008D2939"/>
    <w:rsid w:val="008D2B07"/>
    <w:rsid w:val="008D3044"/>
    <w:rsid w:val="008D31CC"/>
    <w:rsid w:val="008D3869"/>
    <w:rsid w:val="008D4A4D"/>
    <w:rsid w:val="008D4AE8"/>
    <w:rsid w:val="008D4B38"/>
    <w:rsid w:val="008D516E"/>
    <w:rsid w:val="008D596E"/>
    <w:rsid w:val="008D59A0"/>
    <w:rsid w:val="008D5ADE"/>
    <w:rsid w:val="008D5CAA"/>
    <w:rsid w:val="008D6555"/>
    <w:rsid w:val="008D6B7E"/>
    <w:rsid w:val="008D713B"/>
    <w:rsid w:val="008D71E2"/>
    <w:rsid w:val="008D79C7"/>
    <w:rsid w:val="008D7A96"/>
    <w:rsid w:val="008E07AC"/>
    <w:rsid w:val="008E0932"/>
    <w:rsid w:val="008E0A77"/>
    <w:rsid w:val="008E1868"/>
    <w:rsid w:val="008E18D7"/>
    <w:rsid w:val="008E28AB"/>
    <w:rsid w:val="008E3729"/>
    <w:rsid w:val="008E3D64"/>
    <w:rsid w:val="008E3E7C"/>
    <w:rsid w:val="008E4E11"/>
    <w:rsid w:val="008E4EF3"/>
    <w:rsid w:val="008E50CC"/>
    <w:rsid w:val="008E544E"/>
    <w:rsid w:val="008E5AEA"/>
    <w:rsid w:val="008E6028"/>
    <w:rsid w:val="008E64DA"/>
    <w:rsid w:val="008E7314"/>
    <w:rsid w:val="008E7D4F"/>
    <w:rsid w:val="008F07CD"/>
    <w:rsid w:val="008F0C57"/>
    <w:rsid w:val="008F0CA6"/>
    <w:rsid w:val="008F12D7"/>
    <w:rsid w:val="008F1B8D"/>
    <w:rsid w:val="008F2012"/>
    <w:rsid w:val="008F2206"/>
    <w:rsid w:val="008F2C1F"/>
    <w:rsid w:val="008F2C6E"/>
    <w:rsid w:val="008F2F0E"/>
    <w:rsid w:val="008F48C8"/>
    <w:rsid w:val="008F56CE"/>
    <w:rsid w:val="008F599D"/>
    <w:rsid w:val="008F5A21"/>
    <w:rsid w:val="008F5B47"/>
    <w:rsid w:val="008F631D"/>
    <w:rsid w:val="008F67CC"/>
    <w:rsid w:val="008F6B2C"/>
    <w:rsid w:val="008F7212"/>
    <w:rsid w:val="008F7626"/>
    <w:rsid w:val="008F7F92"/>
    <w:rsid w:val="0090010B"/>
    <w:rsid w:val="009007A2"/>
    <w:rsid w:val="00900CBD"/>
    <w:rsid w:val="00900FB8"/>
    <w:rsid w:val="00901813"/>
    <w:rsid w:val="00901A0F"/>
    <w:rsid w:val="00902181"/>
    <w:rsid w:val="0090222C"/>
    <w:rsid w:val="009023E9"/>
    <w:rsid w:val="009024A3"/>
    <w:rsid w:val="00902BAE"/>
    <w:rsid w:val="00903188"/>
    <w:rsid w:val="00903960"/>
    <w:rsid w:val="00903C28"/>
    <w:rsid w:val="009047DD"/>
    <w:rsid w:val="009049EF"/>
    <w:rsid w:val="00905319"/>
    <w:rsid w:val="00905978"/>
    <w:rsid w:val="00906A8B"/>
    <w:rsid w:val="00906BF5"/>
    <w:rsid w:val="00906FF7"/>
    <w:rsid w:val="009072C7"/>
    <w:rsid w:val="00907478"/>
    <w:rsid w:val="009075FF"/>
    <w:rsid w:val="00910465"/>
    <w:rsid w:val="00910BAF"/>
    <w:rsid w:val="00911022"/>
    <w:rsid w:val="009114C1"/>
    <w:rsid w:val="0091155E"/>
    <w:rsid w:val="00911F33"/>
    <w:rsid w:val="00912408"/>
    <w:rsid w:val="0091251F"/>
    <w:rsid w:val="0091255A"/>
    <w:rsid w:val="00912D19"/>
    <w:rsid w:val="00913439"/>
    <w:rsid w:val="00913625"/>
    <w:rsid w:val="00914166"/>
    <w:rsid w:val="00914782"/>
    <w:rsid w:val="009148C2"/>
    <w:rsid w:val="00914B19"/>
    <w:rsid w:val="00915039"/>
    <w:rsid w:val="0091505C"/>
    <w:rsid w:val="009154B8"/>
    <w:rsid w:val="00915546"/>
    <w:rsid w:val="00915BB6"/>
    <w:rsid w:val="00916189"/>
    <w:rsid w:val="009161A6"/>
    <w:rsid w:val="00916377"/>
    <w:rsid w:val="00916762"/>
    <w:rsid w:val="0091682A"/>
    <w:rsid w:val="00916A54"/>
    <w:rsid w:val="00916D5B"/>
    <w:rsid w:val="00917599"/>
    <w:rsid w:val="00917EC2"/>
    <w:rsid w:val="00917F95"/>
    <w:rsid w:val="00917FC0"/>
    <w:rsid w:val="00920A10"/>
    <w:rsid w:val="00921393"/>
    <w:rsid w:val="00921954"/>
    <w:rsid w:val="009227FA"/>
    <w:rsid w:val="00922C65"/>
    <w:rsid w:val="00922DB4"/>
    <w:rsid w:val="00922DCA"/>
    <w:rsid w:val="00922E39"/>
    <w:rsid w:val="00923123"/>
    <w:rsid w:val="00923776"/>
    <w:rsid w:val="009238C0"/>
    <w:rsid w:val="00923A3B"/>
    <w:rsid w:val="00923C46"/>
    <w:rsid w:val="00923EB8"/>
    <w:rsid w:val="00924062"/>
    <w:rsid w:val="00924455"/>
    <w:rsid w:val="009245B4"/>
    <w:rsid w:val="0092477D"/>
    <w:rsid w:val="00925CAB"/>
    <w:rsid w:val="00926B8B"/>
    <w:rsid w:val="00926C65"/>
    <w:rsid w:val="009273ED"/>
    <w:rsid w:val="009277C2"/>
    <w:rsid w:val="009302FA"/>
    <w:rsid w:val="0093111C"/>
    <w:rsid w:val="00931D98"/>
    <w:rsid w:val="00933ABA"/>
    <w:rsid w:val="00933D00"/>
    <w:rsid w:val="00934A73"/>
    <w:rsid w:val="00934D8E"/>
    <w:rsid w:val="009354F6"/>
    <w:rsid w:val="00935BB2"/>
    <w:rsid w:val="00935DAA"/>
    <w:rsid w:val="009362E4"/>
    <w:rsid w:val="00936709"/>
    <w:rsid w:val="0093737B"/>
    <w:rsid w:val="00937DD2"/>
    <w:rsid w:val="009402B4"/>
    <w:rsid w:val="0094081B"/>
    <w:rsid w:val="009408A0"/>
    <w:rsid w:val="00940A48"/>
    <w:rsid w:val="00940CE3"/>
    <w:rsid w:val="00940D78"/>
    <w:rsid w:val="00940E2C"/>
    <w:rsid w:val="00940EDA"/>
    <w:rsid w:val="0094180A"/>
    <w:rsid w:val="00941C24"/>
    <w:rsid w:val="00941C8B"/>
    <w:rsid w:val="00941E9B"/>
    <w:rsid w:val="00941FA8"/>
    <w:rsid w:val="0094217F"/>
    <w:rsid w:val="009421EE"/>
    <w:rsid w:val="00942250"/>
    <w:rsid w:val="00942326"/>
    <w:rsid w:val="00943939"/>
    <w:rsid w:val="009439D4"/>
    <w:rsid w:val="00943C0D"/>
    <w:rsid w:val="00943C42"/>
    <w:rsid w:val="00943FA2"/>
    <w:rsid w:val="0094444A"/>
    <w:rsid w:val="00944A48"/>
    <w:rsid w:val="00944E04"/>
    <w:rsid w:val="009451CD"/>
    <w:rsid w:val="009455BF"/>
    <w:rsid w:val="0094560E"/>
    <w:rsid w:val="009466CD"/>
    <w:rsid w:val="00946D7B"/>
    <w:rsid w:val="009472BB"/>
    <w:rsid w:val="00947611"/>
    <w:rsid w:val="0094778A"/>
    <w:rsid w:val="009477FB"/>
    <w:rsid w:val="00947A21"/>
    <w:rsid w:val="00947ACB"/>
    <w:rsid w:val="00947FB1"/>
    <w:rsid w:val="009506AE"/>
    <w:rsid w:val="00950770"/>
    <w:rsid w:val="00950BA5"/>
    <w:rsid w:val="0095155E"/>
    <w:rsid w:val="00951612"/>
    <w:rsid w:val="00951637"/>
    <w:rsid w:val="0095182F"/>
    <w:rsid w:val="009518BC"/>
    <w:rsid w:val="00951AE4"/>
    <w:rsid w:val="00951F25"/>
    <w:rsid w:val="00952400"/>
    <w:rsid w:val="00952815"/>
    <w:rsid w:val="00952A9E"/>
    <w:rsid w:val="00952C9D"/>
    <w:rsid w:val="00953543"/>
    <w:rsid w:val="0095362F"/>
    <w:rsid w:val="009549C6"/>
    <w:rsid w:val="00954DA0"/>
    <w:rsid w:val="00954F8D"/>
    <w:rsid w:val="00955388"/>
    <w:rsid w:val="00955E3F"/>
    <w:rsid w:val="00955F2A"/>
    <w:rsid w:val="009567CA"/>
    <w:rsid w:val="0095683D"/>
    <w:rsid w:val="00956A9B"/>
    <w:rsid w:val="00956C0F"/>
    <w:rsid w:val="0095766E"/>
    <w:rsid w:val="00957B9D"/>
    <w:rsid w:val="00957F7A"/>
    <w:rsid w:val="009601DB"/>
    <w:rsid w:val="00960789"/>
    <w:rsid w:val="00960DF6"/>
    <w:rsid w:val="00961EB5"/>
    <w:rsid w:val="009624B9"/>
    <w:rsid w:val="00962510"/>
    <w:rsid w:val="0096283A"/>
    <w:rsid w:val="00962917"/>
    <w:rsid w:val="00962AA0"/>
    <w:rsid w:val="00962C82"/>
    <w:rsid w:val="00962E3C"/>
    <w:rsid w:val="00963FED"/>
    <w:rsid w:val="009642B3"/>
    <w:rsid w:val="009644FC"/>
    <w:rsid w:val="00964903"/>
    <w:rsid w:val="00964AF2"/>
    <w:rsid w:val="00964EDA"/>
    <w:rsid w:val="00965099"/>
    <w:rsid w:val="0096554C"/>
    <w:rsid w:val="00966137"/>
    <w:rsid w:val="0096631A"/>
    <w:rsid w:val="0096643A"/>
    <w:rsid w:val="00966B1D"/>
    <w:rsid w:val="00966B33"/>
    <w:rsid w:val="00966CB6"/>
    <w:rsid w:val="0096756E"/>
    <w:rsid w:val="009706DD"/>
    <w:rsid w:val="009709CE"/>
    <w:rsid w:val="00971369"/>
    <w:rsid w:val="0097182D"/>
    <w:rsid w:val="00971C67"/>
    <w:rsid w:val="00972D30"/>
    <w:rsid w:val="00972E9A"/>
    <w:rsid w:val="00973091"/>
    <w:rsid w:val="009732EE"/>
    <w:rsid w:val="0097336C"/>
    <w:rsid w:val="0097385D"/>
    <w:rsid w:val="009742B9"/>
    <w:rsid w:val="00974822"/>
    <w:rsid w:val="00974A34"/>
    <w:rsid w:val="00974E11"/>
    <w:rsid w:val="00974E50"/>
    <w:rsid w:val="0097568F"/>
    <w:rsid w:val="0097598E"/>
    <w:rsid w:val="00975B55"/>
    <w:rsid w:val="009761F7"/>
    <w:rsid w:val="00976F69"/>
    <w:rsid w:val="009771E6"/>
    <w:rsid w:val="00977E46"/>
    <w:rsid w:val="009803F9"/>
    <w:rsid w:val="00980C86"/>
    <w:rsid w:val="009811F4"/>
    <w:rsid w:val="009817AD"/>
    <w:rsid w:val="00981E14"/>
    <w:rsid w:val="0098251B"/>
    <w:rsid w:val="00982553"/>
    <w:rsid w:val="00982B4B"/>
    <w:rsid w:val="00982B78"/>
    <w:rsid w:val="00982C53"/>
    <w:rsid w:val="009834E4"/>
    <w:rsid w:val="00983A52"/>
    <w:rsid w:val="009843EC"/>
    <w:rsid w:val="0098463B"/>
    <w:rsid w:val="00984C14"/>
    <w:rsid w:val="00985567"/>
    <w:rsid w:val="00985899"/>
    <w:rsid w:val="00985C95"/>
    <w:rsid w:val="009864EC"/>
    <w:rsid w:val="00986D30"/>
    <w:rsid w:val="00986D47"/>
    <w:rsid w:val="00987023"/>
    <w:rsid w:val="009871BB"/>
    <w:rsid w:val="00987CFC"/>
    <w:rsid w:val="0099039B"/>
    <w:rsid w:val="00990494"/>
    <w:rsid w:val="00990523"/>
    <w:rsid w:val="00990E1E"/>
    <w:rsid w:val="0099122B"/>
    <w:rsid w:val="0099190B"/>
    <w:rsid w:val="0099389F"/>
    <w:rsid w:val="00994956"/>
    <w:rsid w:val="00994B86"/>
    <w:rsid w:val="0099501D"/>
    <w:rsid w:val="009952BB"/>
    <w:rsid w:val="00995E4E"/>
    <w:rsid w:val="009965D8"/>
    <w:rsid w:val="009966AF"/>
    <w:rsid w:val="0099685D"/>
    <w:rsid w:val="00996B5E"/>
    <w:rsid w:val="00997046"/>
    <w:rsid w:val="00997205"/>
    <w:rsid w:val="009973B2"/>
    <w:rsid w:val="009975D9"/>
    <w:rsid w:val="00997C83"/>
    <w:rsid w:val="009A0473"/>
    <w:rsid w:val="009A04A8"/>
    <w:rsid w:val="009A08C9"/>
    <w:rsid w:val="009A0F79"/>
    <w:rsid w:val="009A2E10"/>
    <w:rsid w:val="009A3626"/>
    <w:rsid w:val="009A4317"/>
    <w:rsid w:val="009A5337"/>
    <w:rsid w:val="009A5A10"/>
    <w:rsid w:val="009A6701"/>
    <w:rsid w:val="009A6B33"/>
    <w:rsid w:val="009A708E"/>
    <w:rsid w:val="009A77ED"/>
    <w:rsid w:val="009A7898"/>
    <w:rsid w:val="009B00B3"/>
    <w:rsid w:val="009B02F1"/>
    <w:rsid w:val="009B0741"/>
    <w:rsid w:val="009B0CFA"/>
    <w:rsid w:val="009B143F"/>
    <w:rsid w:val="009B1869"/>
    <w:rsid w:val="009B1E19"/>
    <w:rsid w:val="009B2102"/>
    <w:rsid w:val="009B221E"/>
    <w:rsid w:val="009B2980"/>
    <w:rsid w:val="009B2AAD"/>
    <w:rsid w:val="009B2FF3"/>
    <w:rsid w:val="009B38C9"/>
    <w:rsid w:val="009B4192"/>
    <w:rsid w:val="009B4441"/>
    <w:rsid w:val="009B44D9"/>
    <w:rsid w:val="009B45B5"/>
    <w:rsid w:val="009B46BB"/>
    <w:rsid w:val="009B48BB"/>
    <w:rsid w:val="009B4BEA"/>
    <w:rsid w:val="009B52F0"/>
    <w:rsid w:val="009B53C9"/>
    <w:rsid w:val="009B552A"/>
    <w:rsid w:val="009B568D"/>
    <w:rsid w:val="009B60C4"/>
    <w:rsid w:val="009B63FF"/>
    <w:rsid w:val="009B6BA8"/>
    <w:rsid w:val="009B6BC2"/>
    <w:rsid w:val="009B6CBB"/>
    <w:rsid w:val="009B6E15"/>
    <w:rsid w:val="009B6F43"/>
    <w:rsid w:val="009B7211"/>
    <w:rsid w:val="009B744C"/>
    <w:rsid w:val="009B785D"/>
    <w:rsid w:val="009B7B72"/>
    <w:rsid w:val="009C00AF"/>
    <w:rsid w:val="009C03A2"/>
    <w:rsid w:val="009C09CF"/>
    <w:rsid w:val="009C0AA7"/>
    <w:rsid w:val="009C115A"/>
    <w:rsid w:val="009C1587"/>
    <w:rsid w:val="009C18B8"/>
    <w:rsid w:val="009C1A51"/>
    <w:rsid w:val="009C1C04"/>
    <w:rsid w:val="009C1C79"/>
    <w:rsid w:val="009C226E"/>
    <w:rsid w:val="009C27C6"/>
    <w:rsid w:val="009C29FB"/>
    <w:rsid w:val="009C2B0A"/>
    <w:rsid w:val="009C2B7F"/>
    <w:rsid w:val="009C2E32"/>
    <w:rsid w:val="009C2ED4"/>
    <w:rsid w:val="009C3C54"/>
    <w:rsid w:val="009C4398"/>
    <w:rsid w:val="009C48F4"/>
    <w:rsid w:val="009C4C00"/>
    <w:rsid w:val="009C4D91"/>
    <w:rsid w:val="009C4F1F"/>
    <w:rsid w:val="009C53EC"/>
    <w:rsid w:val="009C55DB"/>
    <w:rsid w:val="009C5895"/>
    <w:rsid w:val="009C59DA"/>
    <w:rsid w:val="009C6DD0"/>
    <w:rsid w:val="009C70D6"/>
    <w:rsid w:val="009C7383"/>
    <w:rsid w:val="009C766D"/>
    <w:rsid w:val="009C7674"/>
    <w:rsid w:val="009C7A25"/>
    <w:rsid w:val="009C7D5A"/>
    <w:rsid w:val="009C7D94"/>
    <w:rsid w:val="009C7F77"/>
    <w:rsid w:val="009D02CF"/>
    <w:rsid w:val="009D0B71"/>
    <w:rsid w:val="009D1254"/>
    <w:rsid w:val="009D150B"/>
    <w:rsid w:val="009D1956"/>
    <w:rsid w:val="009D1C64"/>
    <w:rsid w:val="009D1C84"/>
    <w:rsid w:val="009D1CF6"/>
    <w:rsid w:val="009D1D9D"/>
    <w:rsid w:val="009D29F1"/>
    <w:rsid w:val="009D2D5A"/>
    <w:rsid w:val="009D3225"/>
    <w:rsid w:val="009D3318"/>
    <w:rsid w:val="009D35FE"/>
    <w:rsid w:val="009D3A00"/>
    <w:rsid w:val="009D3C17"/>
    <w:rsid w:val="009D45D8"/>
    <w:rsid w:val="009D5750"/>
    <w:rsid w:val="009D58C1"/>
    <w:rsid w:val="009D5914"/>
    <w:rsid w:val="009D5EEE"/>
    <w:rsid w:val="009D60FA"/>
    <w:rsid w:val="009D6189"/>
    <w:rsid w:val="009D6335"/>
    <w:rsid w:val="009D6939"/>
    <w:rsid w:val="009D6A0C"/>
    <w:rsid w:val="009D6FA2"/>
    <w:rsid w:val="009D712F"/>
    <w:rsid w:val="009D75AD"/>
    <w:rsid w:val="009D7DB0"/>
    <w:rsid w:val="009E094C"/>
    <w:rsid w:val="009E0A9B"/>
    <w:rsid w:val="009E0D45"/>
    <w:rsid w:val="009E13E6"/>
    <w:rsid w:val="009E1675"/>
    <w:rsid w:val="009E1956"/>
    <w:rsid w:val="009E1B6C"/>
    <w:rsid w:val="009E22B5"/>
    <w:rsid w:val="009E246F"/>
    <w:rsid w:val="009E28F7"/>
    <w:rsid w:val="009E3E50"/>
    <w:rsid w:val="009E4495"/>
    <w:rsid w:val="009E46BD"/>
    <w:rsid w:val="009E4B97"/>
    <w:rsid w:val="009E5530"/>
    <w:rsid w:val="009E56CA"/>
    <w:rsid w:val="009E5B08"/>
    <w:rsid w:val="009E5FC9"/>
    <w:rsid w:val="009E60EB"/>
    <w:rsid w:val="009E63F9"/>
    <w:rsid w:val="009E6635"/>
    <w:rsid w:val="009E6AFE"/>
    <w:rsid w:val="009E724D"/>
    <w:rsid w:val="009E72B0"/>
    <w:rsid w:val="009E733E"/>
    <w:rsid w:val="009E7728"/>
    <w:rsid w:val="009E7B70"/>
    <w:rsid w:val="009E7EA1"/>
    <w:rsid w:val="009E7EAE"/>
    <w:rsid w:val="009E7FB7"/>
    <w:rsid w:val="009F063F"/>
    <w:rsid w:val="009F0670"/>
    <w:rsid w:val="009F1381"/>
    <w:rsid w:val="009F1BE7"/>
    <w:rsid w:val="009F1EEA"/>
    <w:rsid w:val="009F1F89"/>
    <w:rsid w:val="009F2149"/>
    <w:rsid w:val="009F2221"/>
    <w:rsid w:val="009F2B3A"/>
    <w:rsid w:val="009F3906"/>
    <w:rsid w:val="009F3C5C"/>
    <w:rsid w:val="009F3DBB"/>
    <w:rsid w:val="009F3F65"/>
    <w:rsid w:val="009F4346"/>
    <w:rsid w:val="009F483D"/>
    <w:rsid w:val="009F4879"/>
    <w:rsid w:val="009F4EA3"/>
    <w:rsid w:val="009F530F"/>
    <w:rsid w:val="009F538E"/>
    <w:rsid w:val="009F575E"/>
    <w:rsid w:val="009F57FF"/>
    <w:rsid w:val="009F5839"/>
    <w:rsid w:val="009F6125"/>
    <w:rsid w:val="009F6391"/>
    <w:rsid w:val="009F6525"/>
    <w:rsid w:val="009F6A8C"/>
    <w:rsid w:val="009F6D0B"/>
    <w:rsid w:val="009F74BF"/>
    <w:rsid w:val="009F7ED6"/>
    <w:rsid w:val="00A00029"/>
    <w:rsid w:val="00A000DF"/>
    <w:rsid w:val="00A002F1"/>
    <w:rsid w:val="00A006B0"/>
    <w:rsid w:val="00A00BBB"/>
    <w:rsid w:val="00A00E09"/>
    <w:rsid w:val="00A011E6"/>
    <w:rsid w:val="00A0126C"/>
    <w:rsid w:val="00A01531"/>
    <w:rsid w:val="00A01D39"/>
    <w:rsid w:val="00A0258C"/>
    <w:rsid w:val="00A025C8"/>
    <w:rsid w:val="00A025EA"/>
    <w:rsid w:val="00A02681"/>
    <w:rsid w:val="00A02B59"/>
    <w:rsid w:val="00A03039"/>
    <w:rsid w:val="00A03558"/>
    <w:rsid w:val="00A03CD5"/>
    <w:rsid w:val="00A03EC0"/>
    <w:rsid w:val="00A04291"/>
    <w:rsid w:val="00A046A8"/>
    <w:rsid w:val="00A04E52"/>
    <w:rsid w:val="00A06683"/>
    <w:rsid w:val="00A06B53"/>
    <w:rsid w:val="00A06F90"/>
    <w:rsid w:val="00A071C0"/>
    <w:rsid w:val="00A075A5"/>
    <w:rsid w:val="00A076A4"/>
    <w:rsid w:val="00A076B0"/>
    <w:rsid w:val="00A07C48"/>
    <w:rsid w:val="00A10300"/>
    <w:rsid w:val="00A103CC"/>
    <w:rsid w:val="00A115CD"/>
    <w:rsid w:val="00A11C76"/>
    <w:rsid w:val="00A12305"/>
    <w:rsid w:val="00A124E5"/>
    <w:rsid w:val="00A1265C"/>
    <w:rsid w:val="00A12BAA"/>
    <w:rsid w:val="00A12C63"/>
    <w:rsid w:val="00A12E12"/>
    <w:rsid w:val="00A12EBB"/>
    <w:rsid w:val="00A1399D"/>
    <w:rsid w:val="00A13A65"/>
    <w:rsid w:val="00A13ACC"/>
    <w:rsid w:val="00A13F39"/>
    <w:rsid w:val="00A14304"/>
    <w:rsid w:val="00A14321"/>
    <w:rsid w:val="00A14F56"/>
    <w:rsid w:val="00A15A4C"/>
    <w:rsid w:val="00A16467"/>
    <w:rsid w:val="00A16A1A"/>
    <w:rsid w:val="00A16AA4"/>
    <w:rsid w:val="00A16F9A"/>
    <w:rsid w:val="00A17343"/>
    <w:rsid w:val="00A176BD"/>
    <w:rsid w:val="00A17896"/>
    <w:rsid w:val="00A20179"/>
    <w:rsid w:val="00A202C9"/>
    <w:rsid w:val="00A209BF"/>
    <w:rsid w:val="00A213B8"/>
    <w:rsid w:val="00A214B0"/>
    <w:rsid w:val="00A21A63"/>
    <w:rsid w:val="00A21DFA"/>
    <w:rsid w:val="00A221C4"/>
    <w:rsid w:val="00A22769"/>
    <w:rsid w:val="00A22F9A"/>
    <w:rsid w:val="00A23184"/>
    <w:rsid w:val="00A232C8"/>
    <w:rsid w:val="00A23656"/>
    <w:rsid w:val="00A23C32"/>
    <w:rsid w:val="00A24711"/>
    <w:rsid w:val="00A24A27"/>
    <w:rsid w:val="00A24D94"/>
    <w:rsid w:val="00A24E4E"/>
    <w:rsid w:val="00A251CE"/>
    <w:rsid w:val="00A25927"/>
    <w:rsid w:val="00A26295"/>
    <w:rsid w:val="00A2643E"/>
    <w:rsid w:val="00A26756"/>
    <w:rsid w:val="00A268F5"/>
    <w:rsid w:val="00A26C8A"/>
    <w:rsid w:val="00A272A2"/>
    <w:rsid w:val="00A3064A"/>
    <w:rsid w:val="00A30A66"/>
    <w:rsid w:val="00A30C07"/>
    <w:rsid w:val="00A3114B"/>
    <w:rsid w:val="00A31727"/>
    <w:rsid w:val="00A31752"/>
    <w:rsid w:val="00A317D3"/>
    <w:rsid w:val="00A31C35"/>
    <w:rsid w:val="00A32A0C"/>
    <w:rsid w:val="00A32A13"/>
    <w:rsid w:val="00A33676"/>
    <w:rsid w:val="00A33B24"/>
    <w:rsid w:val="00A34999"/>
    <w:rsid w:val="00A34BF4"/>
    <w:rsid w:val="00A356BC"/>
    <w:rsid w:val="00A365DF"/>
    <w:rsid w:val="00A368AE"/>
    <w:rsid w:val="00A369F2"/>
    <w:rsid w:val="00A36A2F"/>
    <w:rsid w:val="00A36FFA"/>
    <w:rsid w:val="00A3708B"/>
    <w:rsid w:val="00A3748F"/>
    <w:rsid w:val="00A37C77"/>
    <w:rsid w:val="00A403E6"/>
    <w:rsid w:val="00A40879"/>
    <w:rsid w:val="00A40D83"/>
    <w:rsid w:val="00A40F6F"/>
    <w:rsid w:val="00A411A4"/>
    <w:rsid w:val="00A414AF"/>
    <w:rsid w:val="00A414D2"/>
    <w:rsid w:val="00A422A4"/>
    <w:rsid w:val="00A4239C"/>
    <w:rsid w:val="00A42483"/>
    <w:rsid w:val="00A4288B"/>
    <w:rsid w:val="00A42BA9"/>
    <w:rsid w:val="00A43B14"/>
    <w:rsid w:val="00A43C79"/>
    <w:rsid w:val="00A4429D"/>
    <w:rsid w:val="00A451F3"/>
    <w:rsid w:val="00A45694"/>
    <w:rsid w:val="00A4599C"/>
    <w:rsid w:val="00A4735C"/>
    <w:rsid w:val="00A50079"/>
    <w:rsid w:val="00A51069"/>
    <w:rsid w:val="00A5123B"/>
    <w:rsid w:val="00A51517"/>
    <w:rsid w:val="00A516A2"/>
    <w:rsid w:val="00A51B49"/>
    <w:rsid w:val="00A5286B"/>
    <w:rsid w:val="00A5289E"/>
    <w:rsid w:val="00A53ED9"/>
    <w:rsid w:val="00A54A12"/>
    <w:rsid w:val="00A54FF2"/>
    <w:rsid w:val="00A55302"/>
    <w:rsid w:val="00A55453"/>
    <w:rsid w:val="00A55A20"/>
    <w:rsid w:val="00A55ACA"/>
    <w:rsid w:val="00A55BA7"/>
    <w:rsid w:val="00A56A44"/>
    <w:rsid w:val="00A57338"/>
    <w:rsid w:val="00A57A87"/>
    <w:rsid w:val="00A57F17"/>
    <w:rsid w:val="00A57F86"/>
    <w:rsid w:val="00A60D4A"/>
    <w:rsid w:val="00A61423"/>
    <w:rsid w:val="00A6142B"/>
    <w:rsid w:val="00A61735"/>
    <w:rsid w:val="00A618D0"/>
    <w:rsid w:val="00A6198E"/>
    <w:rsid w:val="00A622AC"/>
    <w:rsid w:val="00A6284C"/>
    <w:rsid w:val="00A628C8"/>
    <w:rsid w:val="00A62F45"/>
    <w:rsid w:val="00A6300C"/>
    <w:rsid w:val="00A63062"/>
    <w:rsid w:val="00A63396"/>
    <w:rsid w:val="00A63B41"/>
    <w:rsid w:val="00A63CAE"/>
    <w:rsid w:val="00A641B1"/>
    <w:rsid w:val="00A64243"/>
    <w:rsid w:val="00A6435F"/>
    <w:rsid w:val="00A64ABD"/>
    <w:rsid w:val="00A65541"/>
    <w:rsid w:val="00A65EEF"/>
    <w:rsid w:val="00A6611C"/>
    <w:rsid w:val="00A663BB"/>
    <w:rsid w:val="00A66AB6"/>
    <w:rsid w:val="00A6772C"/>
    <w:rsid w:val="00A67991"/>
    <w:rsid w:val="00A67BC5"/>
    <w:rsid w:val="00A67D4E"/>
    <w:rsid w:val="00A701A0"/>
    <w:rsid w:val="00A70369"/>
    <w:rsid w:val="00A70A3B"/>
    <w:rsid w:val="00A70D88"/>
    <w:rsid w:val="00A70ED4"/>
    <w:rsid w:val="00A71125"/>
    <w:rsid w:val="00A71185"/>
    <w:rsid w:val="00A711F4"/>
    <w:rsid w:val="00A71450"/>
    <w:rsid w:val="00A71F02"/>
    <w:rsid w:val="00A71FCE"/>
    <w:rsid w:val="00A724F3"/>
    <w:rsid w:val="00A7276B"/>
    <w:rsid w:val="00A72992"/>
    <w:rsid w:val="00A72C56"/>
    <w:rsid w:val="00A72DBF"/>
    <w:rsid w:val="00A73009"/>
    <w:rsid w:val="00A73089"/>
    <w:rsid w:val="00A731E5"/>
    <w:rsid w:val="00A732F7"/>
    <w:rsid w:val="00A73D15"/>
    <w:rsid w:val="00A73D4C"/>
    <w:rsid w:val="00A74962"/>
    <w:rsid w:val="00A74F6E"/>
    <w:rsid w:val="00A75035"/>
    <w:rsid w:val="00A7561F"/>
    <w:rsid w:val="00A758EC"/>
    <w:rsid w:val="00A7638C"/>
    <w:rsid w:val="00A76419"/>
    <w:rsid w:val="00A76FD3"/>
    <w:rsid w:val="00A7770A"/>
    <w:rsid w:val="00A80D49"/>
    <w:rsid w:val="00A80FCF"/>
    <w:rsid w:val="00A8123B"/>
    <w:rsid w:val="00A8151C"/>
    <w:rsid w:val="00A81C6A"/>
    <w:rsid w:val="00A81DBD"/>
    <w:rsid w:val="00A81EC6"/>
    <w:rsid w:val="00A82252"/>
    <w:rsid w:val="00A822F7"/>
    <w:rsid w:val="00A82508"/>
    <w:rsid w:val="00A82DAE"/>
    <w:rsid w:val="00A8306A"/>
    <w:rsid w:val="00A8311C"/>
    <w:rsid w:val="00A83AA7"/>
    <w:rsid w:val="00A83C0E"/>
    <w:rsid w:val="00A8408E"/>
    <w:rsid w:val="00A84691"/>
    <w:rsid w:val="00A84A35"/>
    <w:rsid w:val="00A856F1"/>
    <w:rsid w:val="00A85A5F"/>
    <w:rsid w:val="00A85DE6"/>
    <w:rsid w:val="00A86525"/>
    <w:rsid w:val="00A8675C"/>
    <w:rsid w:val="00A86A72"/>
    <w:rsid w:val="00A86AC9"/>
    <w:rsid w:val="00A87339"/>
    <w:rsid w:val="00A874FD"/>
    <w:rsid w:val="00A87719"/>
    <w:rsid w:val="00A87897"/>
    <w:rsid w:val="00A87CBB"/>
    <w:rsid w:val="00A90285"/>
    <w:rsid w:val="00A90603"/>
    <w:rsid w:val="00A90E18"/>
    <w:rsid w:val="00A90ED0"/>
    <w:rsid w:val="00A91090"/>
    <w:rsid w:val="00A91267"/>
    <w:rsid w:val="00A913D5"/>
    <w:rsid w:val="00A9150C"/>
    <w:rsid w:val="00A91A65"/>
    <w:rsid w:val="00A92209"/>
    <w:rsid w:val="00A926D2"/>
    <w:rsid w:val="00A92707"/>
    <w:rsid w:val="00A9291B"/>
    <w:rsid w:val="00A929FD"/>
    <w:rsid w:val="00A93AE3"/>
    <w:rsid w:val="00A94872"/>
    <w:rsid w:val="00A951B4"/>
    <w:rsid w:val="00A95313"/>
    <w:rsid w:val="00A95794"/>
    <w:rsid w:val="00A958A9"/>
    <w:rsid w:val="00A9607A"/>
    <w:rsid w:val="00AA083D"/>
    <w:rsid w:val="00AA0F80"/>
    <w:rsid w:val="00AA1486"/>
    <w:rsid w:val="00AA180C"/>
    <w:rsid w:val="00AA1DF8"/>
    <w:rsid w:val="00AA1EBB"/>
    <w:rsid w:val="00AA22DC"/>
    <w:rsid w:val="00AA235C"/>
    <w:rsid w:val="00AA242E"/>
    <w:rsid w:val="00AA2529"/>
    <w:rsid w:val="00AA255C"/>
    <w:rsid w:val="00AA2791"/>
    <w:rsid w:val="00AA2AF6"/>
    <w:rsid w:val="00AA31A5"/>
    <w:rsid w:val="00AA3569"/>
    <w:rsid w:val="00AA37B1"/>
    <w:rsid w:val="00AA3A80"/>
    <w:rsid w:val="00AA3DFE"/>
    <w:rsid w:val="00AA4407"/>
    <w:rsid w:val="00AA4671"/>
    <w:rsid w:val="00AA4678"/>
    <w:rsid w:val="00AA48D8"/>
    <w:rsid w:val="00AA4D1B"/>
    <w:rsid w:val="00AA53F2"/>
    <w:rsid w:val="00AA5A8B"/>
    <w:rsid w:val="00AA5C41"/>
    <w:rsid w:val="00AA62D7"/>
    <w:rsid w:val="00AA6966"/>
    <w:rsid w:val="00AA6AC7"/>
    <w:rsid w:val="00AA725F"/>
    <w:rsid w:val="00AA73CB"/>
    <w:rsid w:val="00AA73E4"/>
    <w:rsid w:val="00AA786A"/>
    <w:rsid w:val="00AB0896"/>
    <w:rsid w:val="00AB0B99"/>
    <w:rsid w:val="00AB0BB0"/>
    <w:rsid w:val="00AB0BBD"/>
    <w:rsid w:val="00AB0E4F"/>
    <w:rsid w:val="00AB0FC7"/>
    <w:rsid w:val="00AB2207"/>
    <w:rsid w:val="00AB2221"/>
    <w:rsid w:val="00AB2249"/>
    <w:rsid w:val="00AB2296"/>
    <w:rsid w:val="00AB2534"/>
    <w:rsid w:val="00AB25E8"/>
    <w:rsid w:val="00AB270B"/>
    <w:rsid w:val="00AB2A27"/>
    <w:rsid w:val="00AB2A93"/>
    <w:rsid w:val="00AB2FA3"/>
    <w:rsid w:val="00AB3573"/>
    <w:rsid w:val="00AB35CE"/>
    <w:rsid w:val="00AB3619"/>
    <w:rsid w:val="00AB36BB"/>
    <w:rsid w:val="00AB39FE"/>
    <w:rsid w:val="00AB407A"/>
    <w:rsid w:val="00AB4536"/>
    <w:rsid w:val="00AB4680"/>
    <w:rsid w:val="00AB46D6"/>
    <w:rsid w:val="00AB4CBA"/>
    <w:rsid w:val="00AB4FBE"/>
    <w:rsid w:val="00AB5866"/>
    <w:rsid w:val="00AB598D"/>
    <w:rsid w:val="00AB5BE6"/>
    <w:rsid w:val="00AB5C16"/>
    <w:rsid w:val="00AB61E5"/>
    <w:rsid w:val="00AB66B4"/>
    <w:rsid w:val="00AB6958"/>
    <w:rsid w:val="00AB698F"/>
    <w:rsid w:val="00AB6F6F"/>
    <w:rsid w:val="00AB742B"/>
    <w:rsid w:val="00AB765E"/>
    <w:rsid w:val="00AB79C1"/>
    <w:rsid w:val="00AB7D58"/>
    <w:rsid w:val="00AC09DF"/>
    <w:rsid w:val="00AC11E2"/>
    <w:rsid w:val="00AC1D2F"/>
    <w:rsid w:val="00AC1DAC"/>
    <w:rsid w:val="00AC1F1C"/>
    <w:rsid w:val="00AC20F9"/>
    <w:rsid w:val="00AC22DE"/>
    <w:rsid w:val="00AC29B4"/>
    <w:rsid w:val="00AC29BA"/>
    <w:rsid w:val="00AC3129"/>
    <w:rsid w:val="00AC31EE"/>
    <w:rsid w:val="00AC385C"/>
    <w:rsid w:val="00AC3D4C"/>
    <w:rsid w:val="00AC466B"/>
    <w:rsid w:val="00AC46CE"/>
    <w:rsid w:val="00AC48AD"/>
    <w:rsid w:val="00AC4C33"/>
    <w:rsid w:val="00AC5088"/>
    <w:rsid w:val="00AC5DF2"/>
    <w:rsid w:val="00AC635C"/>
    <w:rsid w:val="00AC6797"/>
    <w:rsid w:val="00AC6CC8"/>
    <w:rsid w:val="00AC7039"/>
    <w:rsid w:val="00AC7490"/>
    <w:rsid w:val="00AC7995"/>
    <w:rsid w:val="00AC7CC2"/>
    <w:rsid w:val="00AC7DDB"/>
    <w:rsid w:val="00AD07C0"/>
    <w:rsid w:val="00AD1162"/>
    <w:rsid w:val="00AD1D53"/>
    <w:rsid w:val="00AD271E"/>
    <w:rsid w:val="00AD2AED"/>
    <w:rsid w:val="00AD2CE1"/>
    <w:rsid w:val="00AD33DD"/>
    <w:rsid w:val="00AD34B4"/>
    <w:rsid w:val="00AD4087"/>
    <w:rsid w:val="00AD417E"/>
    <w:rsid w:val="00AD49DB"/>
    <w:rsid w:val="00AD4A7A"/>
    <w:rsid w:val="00AD546B"/>
    <w:rsid w:val="00AD5CF6"/>
    <w:rsid w:val="00AD5E10"/>
    <w:rsid w:val="00AD602F"/>
    <w:rsid w:val="00AD6441"/>
    <w:rsid w:val="00AD6486"/>
    <w:rsid w:val="00AD66CF"/>
    <w:rsid w:val="00AD69E5"/>
    <w:rsid w:val="00AD69EB"/>
    <w:rsid w:val="00AD7134"/>
    <w:rsid w:val="00AD717E"/>
    <w:rsid w:val="00AD71CC"/>
    <w:rsid w:val="00AD77CA"/>
    <w:rsid w:val="00AD78E8"/>
    <w:rsid w:val="00AD7D2D"/>
    <w:rsid w:val="00AD7F68"/>
    <w:rsid w:val="00AE02E0"/>
    <w:rsid w:val="00AE1115"/>
    <w:rsid w:val="00AE1137"/>
    <w:rsid w:val="00AE1789"/>
    <w:rsid w:val="00AE1909"/>
    <w:rsid w:val="00AE192D"/>
    <w:rsid w:val="00AE1A7C"/>
    <w:rsid w:val="00AE1B5E"/>
    <w:rsid w:val="00AE1D95"/>
    <w:rsid w:val="00AE1FF8"/>
    <w:rsid w:val="00AE2A07"/>
    <w:rsid w:val="00AE3E26"/>
    <w:rsid w:val="00AE3EA3"/>
    <w:rsid w:val="00AE3EE0"/>
    <w:rsid w:val="00AE46DB"/>
    <w:rsid w:val="00AE470C"/>
    <w:rsid w:val="00AE5702"/>
    <w:rsid w:val="00AE58D7"/>
    <w:rsid w:val="00AE5ADA"/>
    <w:rsid w:val="00AE5D84"/>
    <w:rsid w:val="00AE732A"/>
    <w:rsid w:val="00AE73A9"/>
    <w:rsid w:val="00AE74CE"/>
    <w:rsid w:val="00AE74E8"/>
    <w:rsid w:val="00AE7F3E"/>
    <w:rsid w:val="00AF028B"/>
    <w:rsid w:val="00AF069A"/>
    <w:rsid w:val="00AF076A"/>
    <w:rsid w:val="00AF115C"/>
    <w:rsid w:val="00AF1549"/>
    <w:rsid w:val="00AF1979"/>
    <w:rsid w:val="00AF1E99"/>
    <w:rsid w:val="00AF1E9E"/>
    <w:rsid w:val="00AF1E9F"/>
    <w:rsid w:val="00AF1EAB"/>
    <w:rsid w:val="00AF2323"/>
    <w:rsid w:val="00AF23A3"/>
    <w:rsid w:val="00AF2F9C"/>
    <w:rsid w:val="00AF3284"/>
    <w:rsid w:val="00AF3341"/>
    <w:rsid w:val="00AF3595"/>
    <w:rsid w:val="00AF387B"/>
    <w:rsid w:val="00AF3E3F"/>
    <w:rsid w:val="00AF3EA9"/>
    <w:rsid w:val="00AF4B4C"/>
    <w:rsid w:val="00AF506C"/>
    <w:rsid w:val="00AF56DC"/>
    <w:rsid w:val="00AF578A"/>
    <w:rsid w:val="00AF63CF"/>
    <w:rsid w:val="00AF6CE2"/>
    <w:rsid w:val="00AF6FA8"/>
    <w:rsid w:val="00B0091F"/>
    <w:rsid w:val="00B00AD7"/>
    <w:rsid w:val="00B00DFC"/>
    <w:rsid w:val="00B01585"/>
    <w:rsid w:val="00B0163A"/>
    <w:rsid w:val="00B018F4"/>
    <w:rsid w:val="00B02258"/>
    <w:rsid w:val="00B029E9"/>
    <w:rsid w:val="00B02A52"/>
    <w:rsid w:val="00B030D4"/>
    <w:rsid w:val="00B03D01"/>
    <w:rsid w:val="00B040B7"/>
    <w:rsid w:val="00B0420D"/>
    <w:rsid w:val="00B0460A"/>
    <w:rsid w:val="00B05181"/>
    <w:rsid w:val="00B052E7"/>
    <w:rsid w:val="00B05481"/>
    <w:rsid w:val="00B058CA"/>
    <w:rsid w:val="00B05CF3"/>
    <w:rsid w:val="00B05D01"/>
    <w:rsid w:val="00B06096"/>
    <w:rsid w:val="00B0661D"/>
    <w:rsid w:val="00B0662A"/>
    <w:rsid w:val="00B06BDE"/>
    <w:rsid w:val="00B06E16"/>
    <w:rsid w:val="00B070CC"/>
    <w:rsid w:val="00B078BF"/>
    <w:rsid w:val="00B079FA"/>
    <w:rsid w:val="00B07A83"/>
    <w:rsid w:val="00B105E6"/>
    <w:rsid w:val="00B10902"/>
    <w:rsid w:val="00B10B56"/>
    <w:rsid w:val="00B11204"/>
    <w:rsid w:val="00B11DE8"/>
    <w:rsid w:val="00B1280C"/>
    <w:rsid w:val="00B12A43"/>
    <w:rsid w:val="00B1322C"/>
    <w:rsid w:val="00B137B4"/>
    <w:rsid w:val="00B13B76"/>
    <w:rsid w:val="00B13BDD"/>
    <w:rsid w:val="00B13FF5"/>
    <w:rsid w:val="00B1410E"/>
    <w:rsid w:val="00B14787"/>
    <w:rsid w:val="00B147E5"/>
    <w:rsid w:val="00B15019"/>
    <w:rsid w:val="00B152FD"/>
    <w:rsid w:val="00B1533D"/>
    <w:rsid w:val="00B154D9"/>
    <w:rsid w:val="00B1578C"/>
    <w:rsid w:val="00B161CA"/>
    <w:rsid w:val="00B175B1"/>
    <w:rsid w:val="00B20668"/>
    <w:rsid w:val="00B20C3F"/>
    <w:rsid w:val="00B20D9A"/>
    <w:rsid w:val="00B21253"/>
    <w:rsid w:val="00B21B6E"/>
    <w:rsid w:val="00B22256"/>
    <w:rsid w:val="00B22AFC"/>
    <w:rsid w:val="00B230AF"/>
    <w:rsid w:val="00B2389C"/>
    <w:rsid w:val="00B2397E"/>
    <w:rsid w:val="00B23BE8"/>
    <w:rsid w:val="00B23CFF"/>
    <w:rsid w:val="00B24018"/>
    <w:rsid w:val="00B24145"/>
    <w:rsid w:val="00B251C7"/>
    <w:rsid w:val="00B254F4"/>
    <w:rsid w:val="00B2554E"/>
    <w:rsid w:val="00B271A7"/>
    <w:rsid w:val="00B27340"/>
    <w:rsid w:val="00B27387"/>
    <w:rsid w:val="00B27A13"/>
    <w:rsid w:val="00B27BB7"/>
    <w:rsid w:val="00B308F7"/>
    <w:rsid w:val="00B3105A"/>
    <w:rsid w:val="00B31161"/>
    <w:rsid w:val="00B315EC"/>
    <w:rsid w:val="00B31D62"/>
    <w:rsid w:val="00B31E90"/>
    <w:rsid w:val="00B32083"/>
    <w:rsid w:val="00B32FC4"/>
    <w:rsid w:val="00B33126"/>
    <w:rsid w:val="00B33160"/>
    <w:rsid w:val="00B331DF"/>
    <w:rsid w:val="00B33250"/>
    <w:rsid w:val="00B34013"/>
    <w:rsid w:val="00B341B5"/>
    <w:rsid w:val="00B341B6"/>
    <w:rsid w:val="00B34C8A"/>
    <w:rsid w:val="00B35152"/>
    <w:rsid w:val="00B364CB"/>
    <w:rsid w:val="00B3654D"/>
    <w:rsid w:val="00B36DC1"/>
    <w:rsid w:val="00B376F1"/>
    <w:rsid w:val="00B37C91"/>
    <w:rsid w:val="00B40358"/>
    <w:rsid w:val="00B4057E"/>
    <w:rsid w:val="00B40F33"/>
    <w:rsid w:val="00B410FD"/>
    <w:rsid w:val="00B4159E"/>
    <w:rsid w:val="00B417E8"/>
    <w:rsid w:val="00B4317B"/>
    <w:rsid w:val="00B4359D"/>
    <w:rsid w:val="00B43968"/>
    <w:rsid w:val="00B4399E"/>
    <w:rsid w:val="00B43CF0"/>
    <w:rsid w:val="00B43E5E"/>
    <w:rsid w:val="00B43F5F"/>
    <w:rsid w:val="00B44CB5"/>
    <w:rsid w:val="00B453A9"/>
    <w:rsid w:val="00B45448"/>
    <w:rsid w:val="00B4575C"/>
    <w:rsid w:val="00B45AAC"/>
    <w:rsid w:val="00B45E15"/>
    <w:rsid w:val="00B46042"/>
    <w:rsid w:val="00B46804"/>
    <w:rsid w:val="00B46AFA"/>
    <w:rsid w:val="00B46B57"/>
    <w:rsid w:val="00B46DD6"/>
    <w:rsid w:val="00B46F74"/>
    <w:rsid w:val="00B472BA"/>
    <w:rsid w:val="00B474BA"/>
    <w:rsid w:val="00B47D3E"/>
    <w:rsid w:val="00B509BB"/>
    <w:rsid w:val="00B515B2"/>
    <w:rsid w:val="00B51E9D"/>
    <w:rsid w:val="00B52AEF"/>
    <w:rsid w:val="00B52EB6"/>
    <w:rsid w:val="00B53135"/>
    <w:rsid w:val="00B5323F"/>
    <w:rsid w:val="00B53C39"/>
    <w:rsid w:val="00B53EAD"/>
    <w:rsid w:val="00B54D20"/>
    <w:rsid w:val="00B5515D"/>
    <w:rsid w:val="00B55BB4"/>
    <w:rsid w:val="00B55F62"/>
    <w:rsid w:val="00B55F91"/>
    <w:rsid w:val="00B56362"/>
    <w:rsid w:val="00B563D4"/>
    <w:rsid w:val="00B57876"/>
    <w:rsid w:val="00B57B8A"/>
    <w:rsid w:val="00B6018B"/>
    <w:rsid w:val="00B601F9"/>
    <w:rsid w:val="00B6061C"/>
    <w:rsid w:val="00B606A9"/>
    <w:rsid w:val="00B60712"/>
    <w:rsid w:val="00B60A78"/>
    <w:rsid w:val="00B60BFC"/>
    <w:rsid w:val="00B612BD"/>
    <w:rsid w:val="00B620D3"/>
    <w:rsid w:val="00B626D1"/>
    <w:rsid w:val="00B62A2E"/>
    <w:rsid w:val="00B62A30"/>
    <w:rsid w:val="00B631A7"/>
    <w:rsid w:val="00B63210"/>
    <w:rsid w:val="00B633F3"/>
    <w:rsid w:val="00B635EA"/>
    <w:rsid w:val="00B63742"/>
    <w:rsid w:val="00B6376C"/>
    <w:rsid w:val="00B6411F"/>
    <w:rsid w:val="00B64166"/>
    <w:rsid w:val="00B642A7"/>
    <w:rsid w:val="00B64716"/>
    <w:rsid w:val="00B65380"/>
    <w:rsid w:val="00B6544F"/>
    <w:rsid w:val="00B654C6"/>
    <w:rsid w:val="00B66436"/>
    <w:rsid w:val="00B664BC"/>
    <w:rsid w:val="00B66851"/>
    <w:rsid w:val="00B66B82"/>
    <w:rsid w:val="00B66C32"/>
    <w:rsid w:val="00B66CC3"/>
    <w:rsid w:val="00B66D86"/>
    <w:rsid w:val="00B66FE1"/>
    <w:rsid w:val="00B6712C"/>
    <w:rsid w:val="00B67B12"/>
    <w:rsid w:val="00B67BD6"/>
    <w:rsid w:val="00B67D44"/>
    <w:rsid w:val="00B70922"/>
    <w:rsid w:val="00B714F8"/>
    <w:rsid w:val="00B716A0"/>
    <w:rsid w:val="00B71ED0"/>
    <w:rsid w:val="00B722EE"/>
    <w:rsid w:val="00B729FF"/>
    <w:rsid w:val="00B72F31"/>
    <w:rsid w:val="00B73779"/>
    <w:rsid w:val="00B74ADB"/>
    <w:rsid w:val="00B74BAA"/>
    <w:rsid w:val="00B74BE3"/>
    <w:rsid w:val="00B751C5"/>
    <w:rsid w:val="00B75391"/>
    <w:rsid w:val="00B7540C"/>
    <w:rsid w:val="00B75EAE"/>
    <w:rsid w:val="00B76200"/>
    <w:rsid w:val="00B76531"/>
    <w:rsid w:val="00B7653E"/>
    <w:rsid w:val="00B7693D"/>
    <w:rsid w:val="00B76A43"/>
    <w:rsid w:val="00B76B9A"/>
    <w:rsid w:val="00B7703C"/>
    <w:rsid w:val="00B7711E"/>
    <w:rsid w:val="00B77A88"/>
    <w:rsid w:val="00B77BDC"/>
    <w:rsid w:val="00B77CB3"/>
    <w:rsid w:val="00B803CC"/>
    <w:rsid w:val="00B8054D"/>
    <w:rsid w:val="00B806DB"/>
    <w:rsid w:val="00B809E5"/>
    <w:rsid w:val="00B80ADA"/>
    <w:rsid w:val="00B81061"/>
    <w:rsid w:val="00B815C2"/>
    <w:rsid w:val="00B8166B"/>
    <w:rsid w:val="00B819E4"/>
    <w:rsid w:val="00B81EBA"/>
    <w:rsid w:val="00B82EAD"/>
    <w:rsid w:val="00B835AF"/>
    <w:rsid w:val="00B837BF"/>
    <w:rsid w:val="00B83B4D"/>
    <w:rsid w:val="00B83D49"/>
    <w:rsid w:val="00B83F41"/>
    <w:rsid w:val="00B8445F"/>
    <w:rsid w:val="00B84CB9"/>
    <w:rsid w:val="00B8535F"/>
    <w:rsid w:val="00B853E4"/>
    <w:rsid w:val="00B855CD"/>
    <w:rsid w:val="00B859EF"/>
    <w:rsid w:val="00B85D46"/>
    <w:rsid w:val="00B85FFD"/>
    <w:rsid w:val="00B8610D"/>
    <w:rsid w:val="00B861F8"/>
    <w:rsid w:val="00B8689C"/>
    <w:rsid w:val="00B86A2E"/>
    <w:rsid w:val="00B86C3C"/>
    <w:rsid w:val="00B86F96"/>
    <w:rsid w:val="00B870BE"/>
    <w:rsid w:val="00B871CA"/>
    <w:rsid w:val="00B87B06"/>
    <w:rsid w:val="00B87C7A"/>
    <w:rsid w:val="00B87EBA"/>
    <w:rsid w:val="00B903CC"/>
    <w:rsid w:val="00B905C4"/>
    <w:rsid w:val="00B90F1D"/>
    <w:rsid w:val="00B911FC"/>
    <w:rsid w:val="00B915EB"/>
    <w:rsid w:val="00B9160B"/>
    <w:rsid w:val="00B916CA"/>
    <w:rsid w:val="00B917A4"/>
    <w:rsid w:val="00B91994"/>
    <w:rsid w:val="00B91D8B"/>
    <w:rsid w:val="00B925C4"/>
    <w:rsid w:val="00B927ED"/>
    <w:rsid w:val="00B92DF8"/>
    <w:rsid w:val="00B92EC4"/>
    <w:rsid w:val="00B9332D"/>
    <w:rsid w:val="00B93FCD"/>
    <w:rsid w:val="00B945C1"/>
    <w:rsid w:val="00B94BC5"/>
    <w:rsid w:val="00B951C5"/>
    <w:rsid w:val="00B958D9"/>
    <w:rsid w:val="00B95934"/>
    <w:rsid w:val="00B959C1"/>
    <w:rsid w:val="00B95F19"/>
    <w:rsid w:val="00B96E36"/>
    <w:rsid w:val="00B96E84"/>
    <w:rsid w:val="00B9735E"/>
    <w:rsid w:val="00BA02D1"/>
    <w:rsid w:val="00BA0445"/>
    <w:rsid w:val="00BA06F4"/>
    <w:rsid w:val="00BA085A"/>
    <w:rsid w:val="00BA0D8C"/>
    <w:rsid w:val="00BA0E73"/>
    <w:rsid w:val="00BA147C"/>
    <w:rsid w:val="00BA17A8"/>
    <w:rsid w:val="00BA1A0B"/>
    <w:rsid w:val="00BA209B"/>
    <w:rsid w:val="00BA285F"/>
    <w:rsid w:val="00BA2B73"/>
    <w:rsid w:val="00BA2C0D"/>
    <w:rsid w:val="00BA2CDB"/>
    <w:rsid w:val="00BA2D83"/>
    <w:rsid w:val="00BA3301"/>
    <w:rsid w:val="00BA3AC0"/>
    <w:rsid w:val="00BA45B8"/>
    <w:rsid w:val="00BA4FE0"/>
    <w:rsid w:val="00BA51A9"/>
    <w:rsid w:val="00BA58B2"/>
    <w:rsid w:val="00BA58D7"/>
    <w:rsid w:val="00BA6342"/>
    <w:rsid w:val="00BA689E"/>
    <w:rsid w:val="00BA6938"/>
    <w:rsid w:val="00BA6941"/>
    <w:rsid w:val="00BA703C"/>
    <w:rsid w:val="00BA71D7"/>
    <w:rsid w:val="00BA77AE"/>
    <w:rsid w:val="00BA7A89"/>
    <w:rsid w:val="00BA7F3B"/>
    <w:rsid w:val="00BA7FB3"/>
    <w:rsid w:val="00BB0011"/>
    <w:rsid w:val="00BB052A"/>
    <w:rsid w:val="00BB1383"/>
    <w:rsid w:val="00BB1A89"/>
    <w:rsid w:val="00BB2303"/>
    <w:rsid w:val="00BB2B89"/>
    <w:rsid w:val="00BB2CA3"/>
    <w:rsid w:val="00BB31A8"/>
    <w:rsid w:val="00BB3206"/>
    <w:rsid w:val="00BB3727"/>
    <w:rsid w:val="00BB3AFA"/>
    <w:rsid w:val="00BB3F2E"/>
    <w:rsid w:val="00BB41B3"/>
    <w:rsid w:val="00BB4476"/>
    <w:rsid w:val="00BB4539"/>
    <w:rsid w:val="00BB4B64"/>
    <w:rsid w:val="00BB4B68"/>
    <w:rsid w:val="00BB4C94"/>
    <w:rsid w:val="00BB5233"/>
    <w:rsid w:val="00BB5268"/>
    <w:rsid w:val="00BB5379"/>
    <w:rsid w:val="00BB5583"/>
    <w:rsid w:val="00BB627E"/>
    <w:rsid w:val="00BB6545"/>
    <w:rsid w:val="00BB65B3"/>
    <w:rsid w:val="00BB6AAD"/>
    <w:rsid w:val="00BB6D5D"/>
    <w:rsid w:val="00BB736E"/>
    <w:rsid w:val="00BB7AF1"/>
    <w:rsid w:val="00BB7D22"/>
    <w:rsid w:val="00BC0478"/>
    <w:rsid w:val="00BC0582"/>
    <w:rsid w:val="00BC11AD"/>
    <w:rsid w:val="00BC1335"/>
    <w:rsid w:val="00BC1417"/>
    <w:rsid w:val="00BC166C"/>
    <w:rsid w:val="00BC214A"/>
    <w:rsid w:val="00BC21E5"/>
    <w:rsid w:val="00BC24D8"/>
    <w:rsid w:val="00BC2868"/>
    <w:rsid w:val="00BC2881"/>
    <w:rsid w:val="00BC3213"/>
    <w:rsid w:val="00BC3330"/>
    <w:rsid w:val="00BC3C20"/>
    <w:rsid w:val="00BC3C50"/>
    <w:rsid w:val="00BC3F08"/>
    <w:rsid w:val="00BC42B3"/>
    <w:rsid w:val="00BC43A2"/>
    <w:rsid w:val="00BC49D7"/>
    <w:rsid w:val="00BC505E"/>
    <w:rsid w:val="00BC54AD"/>
    <w:rsid w:val="00BC561C"/>
    <w:rsid w:val="00BC5B83"/>
    <w:rsid w:val="00BC5C9D"/>
    <w:rsid w:val="00BC608F"/>
    <w:rsid w:val="00BC6473"/>
    <w:rsid w:val="00BC6636"/>
    <w:rsid w:val="00BC6D16"/>
    <w:rsid w:val="00BC70B1"/>
    <w:rsid w:val="00BC7618"/>
    <w:rsid w:val="00BC788D"/>
    <w:rsid w:val="00BC7D90"/>
    <w:rsid w:val="00BD086D"/>
    <w:rsid w:val="00BD0A73"/>
    <w:rsid w:val="00BD1902"/>
    <w:rsid w:val="00BD1FAC"/>
    <w:rsid w:val="00BD1FCE"/>
    <w:rsid w:val="00BD2371"/>
    <w:rsid w:val="00BD247B"/>
    <w:rsid w:val="00BD25A6"/>
    <w:rsid w:val="00BD2709"/>
    <w:rsid w:val="00BD2781"/>
    <w:rsid w:val="00BD27AF"/>
    <w:rsid w:val="00BD3023"/>
    <w:rsid w:val="00BD346F"/>
    <w:rsid w:val="00BD5067"/>
    <w:rsid w:val="00BD513C"/>
    <w:rsid w:val="00BD519D"/>
    <w:rsid w:val="00BD54C0"/>
    <w:rsid w:val="00BD5B08"/>
    <w:rsid w:val="00BD6BE7"/>
    <w:rsid w:val="00BD79DE"/>
    <w:rsid w:val="00BD7FC9"/>
    <w:rsid w:val="00BE05DC"/>
    <w:rsid w:val="00BE0905"/>
    <w:rsid w:val="00BE17E9"/>
    <w:rsid w:val="00BE1A18"/>
    <w:rsid w:val="00BE1E9F"/>
    <w:rsid w:val="00BE1F91"/>
    <w:rsid w:val="00BE2124"/>
    <w:rsid w:val="00BE22F4"/>
    <w:rsid w:val="00BE26BE"/>
    <w:rsid w:val="00BE2953"/>
    <w:rsid w:val="00BE2A93"/>
    <w:rsid w:val="00BE3094"/>
    <w:rsid w:val="00BE30A5"/>
    <w:rsid w:val="00BE3152"/>
    <w:rsid w:val="00BE3C90"/>
    <w:rsid w:val="00BE3D3F"/>
    <w:rsid w:val="00BE40FD"/>
    <w:rsid w:val="00BE469C"/>
    <w:rsid w:val="00BE47F6"/>
    <w:rsid w:val="00BE4D09"/>
    <w:rsid w:val="00BE4D2D"/>
    <w:rsid w:val="00BE5268"/>
    <w:rsid w:val="00BE592B"/>
    <w:rsid w:val="00BE5DDB"/>
    <w:rsid w:val="00BE693B"/>
    <w:rsid w:val="00BE6C09"/>
    <w:rsid w:val="00BE6E2D"/>
    <w:rsid w:val="00BE73FB"/>
    <w:rsid w:val="00BE7616"/>
    <w:rsid w:val="00BE76DD"/>
    <w:rsid w:val="00BE7BCB"/>
    <w:rsid w:val="00BF0005"/>
    <w:rsid w:val="00BF0733"/>
    <w:rsid w:val="00BF0E18"/>
    <w:rsid w:val="00BF109D"/>
    <w:rsid w:val="00BF1531"/>
    <w:rsid w:val="00BF1A93"/>
    <w:rsid w:val="00BF2702"/>
    <w:rsid w:val="00BF2E8B"/>
    <w:rsid w:val="00BF32E0"/>
    <w:rsid w:val="00BF3490"/>
    <w:rsid w:val="00BF384B"/>
    <w:rsid w:val="00BF3A46"/>
    <w:rsid w:val="00BF3DD3"/>
    <w:rsid w:val="00BF3DED"/>
    <w:rsid w:val="00BF3F56"/>
    <w:rsid w:val="00BF465F"/>
    <w:rsid w:val="00BF4776"/>
    <w:rsid w:val="00BF4BBD"/>
    <w:rsid w:val="00BF4D2B"/>
    <w:rsid w:val="00BF53D3"/>
    <w:rsid w:val="00BF5404"/>
    <w:rsid w:val="00BF54EB"/>
    <w:rsid w:val="00BF590A"/>
    <w:rsid w:val="00BF5CDC"/>
    <w:rsid w:val="00BF5F60"/>
    <w:rsid w:val="00BF68F7"/>
    <w:rsid w:val="00BF68FB"/>
    <w:rsid w:val="00BF6E8C"/>
    <w:rsid w:val="00BF6F8C"/>
    <w:rsid w:val="00BF724B"/>
    <w:rsid w:val="00BF78E0"/>
    <w:rsid w:val="00BF7B1D"/>
    <w:rsid w:val="00C002B4"/>
    <w:rsid w:val="00C0063E"/>
    <w:rsid w:val="00C01440"/>
    <w:rsid w:val="00C02253"/>
    <w:rsid w:val="00C0255D"/>
    <w:rsid w:val="00C02C85"/>
    <w:rsid w:val="00C031D4"/>
    <w:rsid w:val="00C03CA9"/>
    <w:rsid w:val="00C03F54"/>
    <w:rsid w:val="00C04CCA"/>
    <w:rsid w:val="00C05050"/>
    <w:rsid w:val="00C05335"/>
    <w:rsid w:val="00C053B0"/>
    <w:rsid w:val="00C054CC"/>
    <w:rsid w:val="00C058B7"/>
    <w:rsid w:val="00C05AE6"/>
    <w:rsid w:val="00C05D7E"/>
    <w:rsid w:val="00C060C2"/>
    <w:rsid w:val="00C06284"/>
    <w:rsid w:val="00C06D27"/>
    <w:rsid w:val="00C06D79"/>
    <w:rsid w:val="00C109B4"/>
    <w:rsid w:val="00C10F4E"/>
    <w:rsid w:val="00C1144C"/>
    <w:rsid w:val="00C1193A"/>
    <w:rsid w:val="00C11977"/>
    <w:rsid w:val="00C11F5B"/>
    <w:rsid w:val="00C1203B"/>
    <w:rsid w:val="00C120BB"/>
    <w:rsid w:val="00C12264"/>
    <w:rsid w:val="00C122C9"/>
    <w:rsid w:val="00C1260C"/>
    <w:rsid w:val="00C126C6"/>
    <w:rsid w:val="00C13035"/>
    <w:rsid w:val="00C1313B"/>
    <w:rsid w:val="00C1411E"/>
    <w:rsid w:val="00C14411"/>
    <w:rsid w:val="00C147EC"/>
    <w:rsid w:val="00C14A65"/>
    <w:rsid w:val="00C14B76"/>
    <w:rsid w:val="00C15448"/>
    <w:rsid w:val="00C15847"/>
    <w:rsid w:val="00C15E86"/>
    <w:rsid w:val="00C1610C"/>
    <w:rsid w:val="00C173E4"/>
    <w:rsid w:val="00C177D0"/>
    <w:rsid w:val="00C17C82"/>
    <w:rsid w:val="00C17D9D"/>
    <w:rsid w:val="00C17F9F"/>
    <w:rsid w:val="00C201A7"/>
    <w:rsid w:val="00C209E5"/>
    <w:rsid w:val="00C20F60"/>
    <w:rsid w:val="00C2112B"/>
    <w:rsid w:val="00C213FE"/>
    <w:rsid w:val="00C21891"/>
    <w:rsid w:val="00C21DAB"/>
    <w:rsid w:val="00C22AA7"/>
    <w:rsid w:val="00C22AEB"/>
    <w:rsid w:val="00C23331"/>
    <w:rsid w:val="00C23D6B"/>
    <w:rsid w:val="00C23F4A"/>
    <w:rsid w:val="00C243DB"/>
    <w:rsid w:val="00C244FD"/>
    <w:rsid w:val="00C25154"/>
    <w:rsid w:val="00C2515B"/>
    <w:rsid w:val="00C25413"/>
    <w:rsid w:val="00C25DB5"/>
    <w:rsid w:val="00C25E71"/>
    <w:rsid w:val="00C26015"/>
    <w:rsid w:val="00C26898"/>
    <w:rsid w:val="00C26901"/>
    <w:rsid w:val="00C26EBC"/>
    <w:rsid w:val="00C26F68"/>
    <w:rsid w:val="00C26FF8"/>
    <w:rsid w:val="00C278EC"/>
    <w:rsid w:val="00C308F6"/>
    <w:rsid w:val="00C3094D"/>
    <w:rsid w:val="00C30E9D"/>
    <w:rsid w:val="00C30FCE"/>
    <w:rsid w:val="00C31783"/>
    <w:rsid w:val="00C31847"/>
    <w:rsid w:val="00C31B74"/>
    <w:rsid w:val="00C31D0B"/>
    <w:rsid w:val="00C31D2E"/>
    <w:rsid w:val="00C324D3"/>
    <w:rsid w:val="00C3256F"/>
    <w:rsid w:val="00C328BF"/>
    <w:rsid w:val="00C32ABD"/>
    <w:rsid w:val="00C32CCC"/>
    <w:rsid w:val="00C32EC5"/>
    <w:rsid w:val="00C331B3"/>
    <w:rsid w:val="00C333AB"/>
    <w:rsid w:val="00C33447"/>
    <w:rsid w:val="00C33737"/>
    <w:rsid w:val="00C338E9"/>
    <w:rsid w:val="00C33990"/>
    <w:rsid w:val="00C33A9B"/>
    <w:rsid w:val="00C33BA2"/>
    <w:rsid w:val="00C34701"/>
    <w:rsid w:val="00C34D71"/>
    <w:rsid w:val="00C35015"/>
    <w:rsid w:val="00C36097"/>
    <w:rsid w:val="00C3669E"/>
    <w:rsid w:val="00C36929"/>
    <w:rsid w:val="00C36D5A"/>
    <w:rsid w:val="00C36F7C"/>
    <w:rsid w:val="00C36FBF"/>
    <w:rsid w:val="00C3704F"/>
    <w:rsid w:val="00C37A91"/>
    <w:rsid w:val="00C37F4A"/>
    <w:rsid w:val="00C402FD"/>
    <w:rsid w:val="00C40591"/>
    <w:rsid w:val="00C4140D"/>
    <w:rsid w:val="00C41824"/>
    <w:rsid w:val="00C42122"/>
    <w:rsid w:val="00C422DF"/>
    <w:rsid w:val="00C4234B"/>
    <w:rsid w:val="00C43605"/>
    <w:rsid w:val="00C436FF"/>
    <w:rsid w:val="00C43C96"/>
    <w:rsid w:val="00C43DE5"/>
    <w:rsid w:val="00C4414E"/>
    <w:rsid w:val="00C442A8"/>
    <w:rsid w:val="00C443D4"/>
    <w:rsid w:val="00C4481E"/>
    <w:rsid w:val="00C44A09"/>
    <w:rsid w:val="00C44DF1"/>
    <w:rsid w:val="00C4503D"/>
    <w:rsid w:val="00C45268"/>
    <w:rsid w:val="00C45BCE"/>
    <w:rsid w:val="00C45CE5"/>
    <w:rsid w:val="00C45EEA"/>
    <w:rsid w:val="00C466AE"/>
    <w:rsid w:val="00C4676F"/>
    <w:rsid w:val="00C46CB9"/>
    <w:rsid w:val="00C46FBC"/>
    <w:rsid w:val="00C47174"/>
    <w:rsid w:val="00C473FD"/>
    <w:rsid w:val="00C4755E"/>
    <w:rsid w:val="00C50880"/>
    <w:rsid w:val="00C50AD0"/>
    <w:rsid w:val="00C51395"/>
    <w:rsid w:val="00C5144F"/>
    <w:rsid w:val="00C51A58"/>
    <w:rsid w:val="00C51DFF"/>
    <w:rsid w:val="00C5240F"/>
    <w:rsid w:val="00C5249C"/>
    <w:rsid w:val="00C52514"/>
    <w:rsid w:val="00C530F2"/>
    <w:rsid w:val="00C535FC"/>
    <w:rsid w:val="00C537E1"/>
    <w:rsid w:val="00C53C53"/>
    <w:rsid w:val="00C5418C"/>
    <w:rsid w:val="00C54614"/>
    <w:rsid w:val="00C54735"/>
    <w:rsid w:val="00C555B8"/>
    <w:rsid w:val="00C557FB"/>
    <w:rsid w:val="00C55A3E"/>
    <w:rsid w:val="00C55DE2"/>
    <w:rsid w:val="00C563E2"/>
    <w:rsid w:val="00C57408"/>
    <w:rsid w:val="00C57ACA"/>
    <w:rsid w:val="00C57EE8"/>
    <w:rsid w:val="00C57FA8"/>
    <w:rsid w:val="00C60471"/>
    <w:rsid w:val="00C604E7"/>
    <w:rsid w:val="00C60BC6"/>
    <w:rsid w:val="00C6129B"/>
    <w:rsid w:val="00C61467"/>
    <w:rsid w:val="00C6167B"/>
    <w:rsid w:val="00C6169E"/>
    <w:rsid w:val="00C618D1"/>
    <w:rsid w:val="00C61C69"/>
    <w:rsid w:val="00C62060"/>
    <w:rsid w:val="00C621EC"/>
    <w:rsid w:val="00C624C8"/>
    <w:rsid w:val="00C62539"/>
    <w:rsid w:val="00C629BA"/>
    <w:rsid w:val="00C63BB8"/>
    <w:rsid w:val="00C64152"/>
    <w:rsid w:val="00C64282"/>
    <w:rsid w:val="00C64506"/>
    <w:rsid w:val="00C64D22"/>
    <w:rsid w:val="00C654EB"/>
    <w:rsid w:val="00C65DFC"/>
    <w:rsid w:val="00C6608D"/>
    <w:rsid w:val="00C66329"/>
    <w:rsid w:val="00C6676B"/>
    <w:rsid w:val="00C66C96"/>
    <w:rsid w:val="00C67BC1"/>
    <w:rsid w:val="00C702D3"/>
    <w:rsid w:val="00C705FD"/>
    <w:rsid w:val="00C70724"/>
    <w:rsid w:val="00C708C2"/>
    <w:rsid w:val="00C710CA"/>
    <w:rsid w:val="00C71204"/>
    <w:rsid w:val="00C712E8"/>
    <w:rsid w:val="00C71522"/>
    <w:rsid w:val="00C71C8A"/>
    <w:rsid w:val="00C71F10"/>
    <w:rsid w:val="00C72046"/>
    <w:rsid w:val="00C732B7"/>
    <w:rsid w:val="00C73382"/>
    <w:rsid w:val="00C73CFD"/>
    <w:rsid w:val="00C747C8"/>
    <w:rsid w:val="00C74C9F"/>
    <w:rsid w:val="00C74F4D"/>
    <w:rsid w:val="00C752E6"/>
    <w:rsid w:val="00C75633"/>
    <w:rsid w:val="00C756B5"/>
    <w:rsid w:val="00C75BE5"/>
    <w:rsid w:val="00C75CEE"/>
    <w:rsid w:val="00C766D3"/>
    <w:rsid w:val="00C76EAD"/>
    <w:rsid w:val="00C77006"/>
    <w:rsid w:val="00C77127"/>
    <w:rsid w:val="00C778AC"/>
    <w:rsid w:val="00C77B34"/>
    <w:rsid w:val="00C77BFE"/>
    <w:rsid w:val="00C81235"/>
    <w:rsid w:val="00C81582"/>
    <w:rsid w:val="00C818C4"/>
    <w:rsid w:val="00C81A42"/>
    <w:rsid w:val="00C81F15"/>
    <w:rsid w:val="00C82001"/>
    <w:rsid w:val="00C82665"/>
    <w:rsid w:val="00C82E50"/>
    <w:rsid w:val="00C82FAB"/>
    <w:rsid w:val="00C8311B"/>
    <w:rsid w:val="00C83A3C"/>
    <w:rsid w:val="00C83CD7"/>
    <w:rsid w:val="00C83D35"/>
    <w:rsid w:val="00C85C70"/>
    <w:rsid w:val="00C8600C"/>
    <w:rsid w:val="00C86073"/>
    <w:rsid w:val="00C878F7"/>
    <w:rsid w:val="00C9001C"/>
    <w:rsid w:val="00C90C7B"/>
    <w:rsid w:val="00C90FED"/>
    <w:rsid w:val="00C91783"/>
    <w:rsid w:val="00C91B3C"/>
    <w:rsid w:val="00C91CF8"/>
    <w:rsid w:val="00C9229F"/>
    <w:rsid w:val="00C92484"/>
    <w:rsid w:val="00C9257B"/>
    <w:rsid w:val="00C9271A"/>
    <w:rsid w:val="00C92905"/>
    <w:rsid w:val="00C92915"/>
    <w:rsid w:val="00C92C8D"/>
    <w:rsid w:val="00C92E70"/>
    <w:rsid w:val="00C92EB3"/>
    <w:rsid w:val="00C9395A"/>
    <w:rsid w:val="00C93A9D"/>
    <w:rsid w:val="00C93B4A"/>
    <w:rsid w:val="00C94404"/>
    <w:rsid w:val="00C946C5"/>
    <w:rsid w:val="00C94A39"/>
    <w:rsid w:val="00C94B05"/>
    <w:rsid w:val="00C9553C"/>
    <w:rsid w:val="00C955A4"/>
    <w:rsid w:val="00C95FF2"/>
    <w:rsid w:val="00C97987"/>
    <w:rsid w:val="00C97C9C"/>
    <w:rsid w:val="00CA08C7"/>
    <w:rsid w:val="00CA0C9E"/>
    <w:rsid w:val="00CA1EB0"/>
    <w:rsid w:val="00CA20DF"/>
    <w:rsid w:val="00CA22A4"/>
    <w:rsid w:val="00CA28FA"/>
    <w:rsid w:val="00CA2CEC"/>
    <w:rsid w:val="00CA33D3"/>
    <w:rsid w:val="00CA3A2B"/>
    <w:rsid w:val="00CA4733"/>
    <w:rsid w:val="00CA4C63"/>
    <w:rsid w:val="00CA531A"/>
    <w:rsid w:val="00CA5EF1"/>
    <w:rsid w:val="00CA5F2D"/>
    <w:rsid w:val="00CA67ED"/>
    <w:rsid w:val="00CA6A3B"/>
    <w:rsid w:val="00CA7C86"/>
    <w:rsid w:val="00CA7DFD"/>
    <w:rsid w:val="00CB0A60"/>
    <w:rsid w:val="00CB0CFE"/>
    <w:rsid w:val="00CB1433"/>
    <w:rsid w:val="00CB1472"/>
    <w:rsid w:val="00CB15E5"/>
    <w:rsid w:val="00CB1911"/>
    <w:rsid w:val="00CB197C"/>
    <w:rsid w:val="00CB1AFE"/>
    <w:rsid w:val="00CB253D"/>
    <w:rsid w:val="00CB2651"/>
    <w:rsid w:val="00CB2E1D"/>
    <w:rsid w:val="00CB329D"/>
    <w:rsid w:val="00CB36AE"/>
    <w:rsid w:val="00CB3A56"/>
    <w:rsid w:val="00CB3F77"/>
    <w:rsid w:val="00CB41A1"/>
    <w:rsid w:val="00CB4900"/>
    <w:rsid w:val="00CB4A7B"/>
    <w:rsid w:val="00CB501C"/>
    <w:rsid w:val="00CB536A"/>
    <w:rsid w:val="00CB55C2"/>
    <w:rsid w:val="00CB592A"/>
    <w:rsid w:val="00CB5FBB"/>
    <w:rsid w:val="00CB64B5"/>
    <w:rsid w:val="00CB6680"/>
    <w:rsid w:val="00CB67C6"/>
    <w:rsid w:val="00CB6D09"/>
    <w:rsid w:val="00CB6F3B"/>
    <w:rsid w:val="00CB708B"/>
    <w:rsid w:val="00CB7187"/>
    <w:rsid w:val="00CB75F6"/>
    <w:rsid w:val="00CB7B82"/>
    <w:rsid w:val="00CC00EA"/>
    <w:rsid w:val="00CC0791"/>
    <w:rsid w:val="00CC09B4"/>
    <w:rsid w:val="00CC0B01"/>
    <w:rsid w:val="00CC0B26"/>
    <w:rsid w:val="00CC0FF5"/>
    <w:rsid w:val="00CC11DB"/>
    <w:rsid w:val="00CC1353"/>
    <w:rsid w:val="00CC2141"/>
    <w:rsid w:val="00CC2EC7"/>
    <w:rsid w:val="00CC314E"/>
    <w:rsid w:val="00CC3212"/>
    <w:rsid w:val="00CC3659"/>
    <w:rsid w:val="00CC3AFA"/>
    <w:rsid w:val="00CC4025"/>
    <w:rsid w:val="00CC4475"/>
    <w:rsid w:val="00CC4822"/>
    <w:rsid w:val="00CC493D"/>
    <w:rsid w:val="00CC4D22"/>
    <w:rsid w:val="00CC5000"/>
    <w:rsid w:val="00CC596E"/>
    <w:rsid w:val="00CC5A19"/>
    <w:rsid w:val="00CC5C6E"/>
    <w:rsid w:val="00CC5C97"/>
    <w:rsid w:val="00CC60B5"/>
    <w:rsid w:val="00CC62A8"/>
    <w:rsid w:val="00CC6ACF"/>
    <w:rsid w:val="00CC7309"/>
    <w:rsid w:val="00CC755B"/>
    <w:rsid w:val="00CC7AD8"/>
    <w:rsid w:val="00CC7B39"/>
    <w:rsid w:val="00CD0702"/>
    <w:rsid w:val="00CD0AFF"/>
    <w:rsid w:val="00CD0C2E"/>
    <w:rsid w:val="00CD10B1"/>
    <w:rsid w:val="00CD19A0"/>
    <w:rsid w:val="00CD1A43"/>
    <w:rsid w:val="00CD1EBC"/>
    <w:rsid w:val="00CD23B6"/>
    <w:rsid w:val="00CD259E"/>
    <w:rsid w:val="00CD27B8"/>
    <w:rsid w:val="00CD288A"/>
    <w:rsid w:val="00CD2D3A"/>
    <w:rsid w:val="00CD3830"/>
    <w:rsid w:val="00CD39E9"/>
    <w:rsid w:val="00CD3DE3"/>
    <w:rsid w:val="00CD4280"/>
    <w:rsid w:val="00CD436E"/>
    <w:rsid w:val="00CD441E"/>
    <w:rsid w:val="00CD54D9"/>
    <w:rsid w:val="00CD5587"/>
    <w:rsid w:val="00CD5BCE"/>
    <w:rsid w:val="00CD5D68"/>
    <w:rsid w:val="00CD5EEA"/>
    <w:rsid w:val="00CD674C"/>
    <w:rsid w:val="00CD674D"/>
    <w:rsid w:val="00CD6A12"/>
    <w:rsid w:val="00CD6F87"/>
    <w:rsid w:val="00CD75B0"/>
    <w:rsid w:val="00CD7BA7"/>
    <w:rsid w:val="00CD7C44"/>
    <w:rsid w:val="00CE0104"/>
    <w:rsid w:val="00CE014B"/>
    <w:rsid w:val="00CE05F6"/>
    <w:rsid w:val="00CE0FCE"/>
    <w:rsid w:val="00CE1C87"/>
    <w:rsid w:val="00CE1D09"/>
    <w:rsid w:val="00CE208C"/>
    <w:rsid w:val="00CE2325"/>
    <w:rsid w:val="00CE286E"/>
    <w:rsid w:val="00CE29B1"/>
    <w:rsid w:val="00CE2F4B"/>
    <w:rsid w:val="00CE382A"/>
    <w:rsid w:val="00CE3D9B"/>
    <w:rsid w:val="00CE4263"/>
    <w:rsid w:val="00CE44B3"/>
    <w:rsid w:val="00CE4860"/>
    <w:rsid w:val="00CE53CD"/>
    <w:rsid w:val="00CE5483"/>
    <w:rsid w:val="00CE59C5"/>
    <w:rsid w:val="00CE5AF8"/>
    <w:rsid w:val="00CE5DD8"/>
    <w:rsid w:val="00CE6243"/>
    <w:rsid w:val="00CE644F"/>
    <w:rsid w:val="00CE668B"/>
    <w:rsid w:val="00CE6B74"/>
    <w:rsid w:val="00CE74CB"/>
    <w:rsid w:val="00CE75A3"/>
    <w:rsid w:val="00CE7715"/>
    <w:rsid w:val="00CE7BDA"/>
    <w:rsid w:val="00CE7CAA"/>
    <w:rsid w:val="00CF0571"/>
    <w:rsid w:val="00CF07D1"/>
    <w:rsid w:val="00CF0F85"/>
    <w:rsid w:val="00CF103F"/>
    <w:rsid w:val="00CF1DEC"/>
    <w:rsid w:val="00CF2202"/>
    <w:rsid w:val="00CF240E"/>
    <w:rsid w:val="00CF2519"/>
    <w:rsid w:val="00CF26EE"/>
    <w:rsid w:val="00CF2DBF"/>
    <w:rsid w:val="00CF2ED1"/>
    <w:rsid w:val="00CF30B8"/>
    <w:rsid w:val="00CF3ADA"/>
    <w:rsid w:val="00CF3C32"/>
    <w:rsid w:val="00CF4989"/>
    <w:rsid w:val="00CF4A74"/>
    <w:rsid w:val="00CF508F"/>
    <w:rsid w:val="00CF50D2"/>
    <w:rsid w:val="00CF52C0"/>
    <w:rsid w:val="00CF6082"/>
    <w:rsid w:val="00CF6F8E"/>
    <w:rsid w:val="00CF712C"/>
    <w:rsid w:val="00CF7480"/>
    <w:rsid w:val="00D00C8E"/>
    <w:rsid w:val="00D01322"/>
    <w:rsid w:val="00D01516"/>
    <w:rsid w:val="00D01527"/>
    <w:rsid w:val="00D017D4"/>
    <w:rsid w:val="00D01C3C"/>
    <w:rsid w:val="00D022B8"/>
    <w:rsid w:val="00D031A0"/>
    <w:rsid w:val="00D032F5"/>
    <w:rsid w:val="00D034A6"/>
    <w:rsid w:val="00D0356A"/>
    <w:rsid w:val="00D035D8"/>
    <w:rsid w:val="00D039E9"/>
    <w:rsid w:val="00D03A64"/>
    <w:rsid w:val="00D03ADC"/>
    <w:rsid w:val="00D04506"/>
    <w:rsid w:val="00D0465B"/>
    <w:rsid w:val="00D04E19"/>
    <w:rsid w:val="00D04E46"/>
    <w:rsid w:val="00D04EA9"/>
    <w:rsid w:val="00D05329"/>
    <w:rsid w:val="00D05443"/>
    <w:rsid w:val="00D05456"/>
    <w:rsid w:val="00D055DC"/>
    <w:rsid w:val="00D0578E"/>
    <w:rsid w:val="00D05E8E"/>
    <w:rsid w:val="00D05EA7"/>
    <w:rsid w:val="00D05FB3"/>
    <w:rsid w:val="00D073FF"/>
    <w:rsid w:val="00D0777C"/>
    <w:rsid w:val="00D078F6"/>
    <w:rsid w:val="00D07A6B"/>
    <w:rsid w:val="00D07CFA"/>
    <w:rsid w:val="00D1006C"/>
    <w:rsid w:val="00D10307"/>
    <w:rsid w:val="00D106CD"/>
    <w:rsid w:val="00D1074E"/>
    <w:rsid w:val="00D108D4"/>
    <w:rsid w:val="00D10B65"/>
    <w:rsid w:val="00D10F00"/>
    <w:rsid w:val="00D11568"/>
    <w:rsid w:val="00D11C09"/>
    <w:rsid w:val="00D11FF1"/>
    <w:rsid w:val="00D12947"/>
    <w:rsid w:val="00D1306F"/>
    <w:rsid w:val="00D13094"/>
    <w:rsid w:val="00D136F6"/>
    <w:rsid w:val="00D13A47"/>
    <w:rsid w:val="00D13AB7"/>
    <w:rsid w:val="00D13CF8"/>
    <w:rsid w:val="00D149E8"/>
    <w:rsid w:val="00D14C98"/>
    <w:rsid w:val="00D14E09"/>
    <w:rsid w:val="00D1562A"/>
    <w:rsid w:val="00D15653"/>
    <w:rsid w:val="00D15A88"/>
    <w:rsid w:val="00D15C82"/>
    <w:rsid w:val="00D165A7"/>
    <w:rsid w:val="00D168A1"/>
    <w:rsid w:val="00D16F31"/>
    <w:rsid w:val="00D1757C"/>
    <w:rsid w:val="00D176B0"/>
    <w:rsid w:val="00D17A0B"/>
    <w:rsid w:val="00D20198"/>
    <w:rsid w:val="00D20B43"/>
    <w:rsid w:val="00D220CF"/>
    <w:rsid w:val="00D22184"/>
    <w:rsid w:val="00D2263C"/>
    <w:rsid w:val="00D22B2F"/>
    <w:rsid w:val="00D22B4B"/>
    <w:rsid w:val="00D22C83"/>
    <w:rsid w:val="00D238E1"/>
    <w:rsid w:val="00D23F2C"/>
    <w:rsid w:val="00D24C77"/>
    <w:rsid w:val="00D25489"/>
    <w:rsid w:val="00D2613E"/>
    <w:rsid w:val="00D262E5"/>
    <w:rsid w:val="00D27322"/>
    <w:rsid w:val="00D276B0"/>
    <w:rsid w:val="00D27CD6"/>
    <w:rsid w:val="00D27EBE"/>
    <w:rsid w:val="00D27ECD"/>
    <w:rsid w:val="00D302E7"/>
    <w:rsid w:val="00D30428"/>
    <w:rsid w:val="00D3058B"/>
    <w:rsid w:val="00D30AE5"/>
    <w:rsid w:val="00D30CDE"/>
    <w:rsid w:val="00D30F7E"/>
    <w:rsid w:val="00D31323"/>
    <w:rsid w:val="00D314E9"/>
    <w:rsid w:val="00D3165D"/>
    <w:rsid w:val="00D31AD5"/>
    <w:rsid w:val="00D3227E"/>
    <w:rsid w:val="00D349C3"/>
    <w:rsid w:val="00D34D9F"/>
    <w:rsid w:val="00D351E2"/>
    <w:rsid w:val="00D352E1"/>
    <w:rsid w:val="00D35F72"/>
    <w:rsid w:val="00D3645D"/>
    <w:rsid w:val="00D368CD"/>
    <w:rsid w:val="00D36D39"/>
    <w:rsid w:val="00D370CD"/>
    <w:rsid w:val="00D371B9"/>
    <w:rsid w:val="00D37C73"/>
    <w:rsid w:val="00D37FE6"/>
    <w:rsid w:val="00D40602"/>
    <w:rsid w:val="00D4081C"/>
    <w:rsid w:val="00D40BDD"/>
    <w:rsid w:val="00D40C79"/>
    <w:rsid w:val="00D40CC9"/>
    <w:rsid w:val="00D412C3"/>
    <w:rsid w:val="00D413DB"/>
    <w:rsid w:val="00D414DE"/>
    <w:rsid w:val="00D41C8D"/>
    <w:rsid w:val="00D42281"/>
    <w:rsid w:val="00D423E1"/>
    <w:rsid w:val="00D4249B"/>
    <w:rsid w:val="00D4254C"/>
    <w:rsid w:val="00D42C0A"/>
    <w:rsid w:val="00D42D2E"/>
    <w:rsid w:val="00D42D2F"/>
    <w:rsid w:val="00D43561"/>
    <w:rsid w:val="00D43630"/>
    <w:rsid w:val="00D438D4"/>
    <w:rsid w:val="00D441F2"/>
    <w:rsid w:val="00D44555"/>
    <w:rsid w:val="00D44E92"/>
    <w:rsid w:val="00D453FC"/>
    <w:rsid w:val="00D4612F"/>
    <w:rsid w:val="00D46D0B"/>
    <w:rsid w:val="00D46F56"/>
    <w:rsid w:val="00D4759F"/>
    <w:rsid w:val="00D47783"/>
    <w:rsid w:val="00D478F3"/>
    <w:rsid w:val="00D47F39"/>
    <w:rsid w:val="00D50103"/>
    <w:rsid w:val="00D50218"/>
    <w:rsid w:val="00D505C1"/>
    <w:rsid w:val="00D5086E"/>
    <w:rsid w:val="00D50F16"/>
    <w:rsid w:val="00D5228F"/>
    <w:rsid w:val="00D52978"/>
    <w:rsid w:val="00D52D3E"/>
    <w:rsid w:val="00D52E77"/>
    <w:rsid w:val="00D530F9"/>
    <w:rsid w:val="00D532FE"/>
    <w:rsid w:val="00D5336A"/>
    <w:rsid w:val="00D536D0"/>
    <w:rsid w:val="00D53C7B"/>
    <w:rsid w:val="00D54709"/>
    <w:rsid w:val="00D547DE"/>
    <w:rsid w:val="00D54876"/>
    <w:rsid w:val="00D548BD"/>
    <w:rsid w:val="00D54A84"/>
    <w:rsid w:val="00D54B41"/>
    <w:rsid w:val="00D54C1E"/>
    <w:rsid w:val="00D55F9E"/>
    <w:rsid w:val="00D564D9"/>
    <w:rsid w:val="00D564EE"/>
    <w:rsid w:val="00D56A07"/>
    <w:rsid w:val="00D607E7"/>
    <w:rsid w:val="00D61223"/>
    <w:rsid w:val="00D616A4"/>
    <w:rsid w:val="00D6216F"/>
    <w:rsid w:val="00D62314"/>
    <w:rsid w:val="00D6264B"/>
    <w:rsid w:val="00D62899"/>
    <w:rsid w:val="00D62904"/>
    <w:rsid w:val="00D62A0F"/>
    <w:rsid w:val="00D62D98"/>
    <w:rsid w:val="00D63065"/>
    <w:rsid w:val="00D6327D"/>
    <w:rsid w:val="00D63A7E"/>
    <w:rsid w:val="00D63D18"/>
    <w:rsid w:val="00D63E11"/>
    <w:rsid w:val="00D6418B"/>
    <w:rsid w:val="00D64440"/>
    <w:rsid w:val="00D648A3"/>
    <w:rsid w:val="00D64FC3"/>
    <w:rsid w:val="00D657CB"/>
    <w:rsid w:val="00D659B9"/>
    <w:rsid w:val="00D6622E"/>
    <w:rsid w:val="00D668F4"/>
    <w:rsid w:val="00D6702E"/>
    <w:rsid w:val="00D67213"/>
    <w:rsid w:val="00D6783F"/>
    <w:rsid w:val="00D706E1"/>
    <w:rsid w:val="00D707C2"/>
    <w:rsid w:val="00D71939"/>
    <w:rsid w:val="00D71E22"/>
    <w:rsid w:val="00D72144"/>
    <w:rsid w:val="00D73743"/>
    <w:rsid w:val="00D741F0"/>
    <w:rsid w:val="00D74B02"/>
    <w:rsid w:val="00D74CE4"/>
    <w:rsid w:val="00D7532D"/>
    <w:rsid w:val="00D758DA"/>
    <w:rsid w:val="00D75AE6"/>
    <w:rsid w:val="00D7627C"/>
    <w:rsid w:val="00D76B3C"/>
    <w:rsid w:val="00D76D96"/>
    <w:rsid w:val="00D771A9"/>
    <w:rsid w:val="00D77635"/>
    <w:rsid w:val="00D801B3"/>
    <w:rsid w:val="00D805C1"/>
    <w:rsid w:val="00D80670"/>
    <w:rsid w:val="00D808BD"/>
    <w:rsid w:val="00D810A4"/>
    <w:rsid w:val="00D81B15"/>
    <w:rsid w:val="00D81B5D"/>
    <w:rsid w:val="00D824FD"/>
    <w:rsid w:val="00D82E96"/>
    <w:rsid w:val="00D834F9"/>
    <w:rsid w:val="00D838AA"/>
    <w:rsid w:val="00D83F4D"/>
    <w:rsid w:val="00D8404B"/>
    <w:rsid w:val="00D842A6"/>
    <w:rsid w:val="00D845B1"/>
    <w:rsid w:val="00D84935"/>
    <w:rsid w:val="00D84D2B"/>
    <w:rsid w:val="00D8560E"/>
    <w:rsid w:val="00D857C8"/>
    <w:rsid w:val="00D85A64"/>
    <w:rsid w:val="00D86672"/>
    <w:rsid w:val="00D866AE"/>
    <w:rsid w:val="00D86D56"/>
    <w:rsid w:val="00D86EA6"/>
    <w:rsid w:val="00D872D3"/>
    <w:rsid w:val="00D87505"/>
    <w:rsid w:val="00D8761C"/>
    <w:rsid w:val="00D87623"/>
    <w:rsid w:val="00D87698"/>
    <w:rsid w:val="00D87800"/>
    <w:rsid w:val="00D87A13"/>
    <w:rsid w:val="00D901E9"/>
    <w:rsid w:val="00D903E4"/>
    <w:rsid w:val="00D907CA"/>
    <w:rsid w:val="00D90B0C"/>
    <w:rsid w:val="00D90B4F"/>
    <w:rsid w:val="00D90C24"/>
    <w:rsid w:val="00D90EAE"/>
    <w:rsid w:val="00D90FB4"/>
    <w:rsid w:val="00D912EE"/>
    <w:rsid w:val="00D913F7"/>
    <w:rsid w:val="00D926F6"/>
    <w:rsid w:val="00D9396B"/>
    <w:rsid w:val="00D9399D"/>
    <w:rsid w:val="00D93A3D"/>
    <w:rsid w:val="00D93C7F"/>
    <w:rsid w:val="00D93E7E"/>
    <w:rsid w:val="00D9439E"/>
    <w:rsid w:val="00D944E5"/>
    <w:rsid w:val="00D94646"/>
    <w:rsid w:val="00D94917"/>
    <w:rsid w:val="00D94B08"/>
    <w:rsid w:val="00D94D47"/>
    <w:rsid w:val="00D95215"/>
    <w:rsid w:val="00D95464"/>
    <w:rsid w:val="00D95563"/>
    <w:rsid w:val="00D960F5"/>
    <w:rsid w:val="00D96235"/>
    <w:rsid w:val="00D96259"/>
    <w:rsid w:val="00D96361"/>
    <w:rsid w:val="00D96681"/>
    <w:rsid w:val="00D96AA0"/>
    <w:rsid w:val="00D96DFC"/>
    <w:rsid w:val="00D97141"/>
    <w:rsid w:val="00D97F05"/>
    <w:rsid w:val="00DA0201"/>
    <w:rsid w:val="00DA0B66"/>
    <w:rsid w:val="00DA0E60"/>
    <w:rsid w:val="00DA10B5"/>
    <w:rsid w:val="00DA13D9"/>
    <w:rsid w:val="00DA15C9"/>
    <w:rsid w:val="00DA18E3"/>
    <w:rsid w:val="00DA1A29"/>
    <w:rsid w:val="00DA1A46"/>
    <w:rsid w:val="00DA1F42"/>
    <w:rsid w:val="00DA1FE9"/>
    <w:rsid w:val="00DA2C96"/>
    <w:rsid w:val="00DA301D"/>
    <w:rsid w:val="00DA307B"/>
    <w:rsid w:val="00DA3214"/>
    <w:rsid w:val="00DA36D2"/>
    <w:rsid w:val="00DA3B5B"/>
    <w:rsid w:val="00DA46C3"/>
    <w:rsid w:val="00DA4C49"/>
    <w:rsid w:val="00DA50F6"/>
    <w:rsid w:val="00DA57F9"/>
    <w:rsid w:val="00DA580A"/>
    <w:rsid w:val="00DA5921"/>
    <w:rsid w:val="00DA691E"/>
    <w:rsid w:val="00DA6A18"/>
    <w:rsid w:val="00DA710A"/>
    <w:rsid w:val="00DA7C25"/>
    <w:rsid w:val="00DB0096"/>
    <w:rsid w:val="00DB0105"/>
    <w:rsid w:val="00DB04BE"/>
    <w:rsid w:val="00DB05D1"/>
    <w:rsid w:val="00DB0909"/>
    <w:rsid w:val="00DB1056"/>
    <w:rsid w:val="00DB1123"/>
    <w:rsid w:val="00DB120D"/>
    <w:rsid w:val="00DB16C8"/>
    <w:rsid w:val="00DB19B8"/>
    <w:rsid w:val="00DB1ADB"/>
    <w:rsid w:val="00DB1BBB"/>
    <w:rsid w:val="00DB1CBD"/>
    <w:rsid w:val="00DB1CD2"/>
    <w:rsid w:val="00DB2826"/>
    <w:rsid w:val="00DB2DC1"/>
    <w:rsid w:val="00DB31FF"/>
    <w:rsid w:val="00DB3552"/>
    <w:rsid w:val="00DB36A1"/>
    <w:rsid w:val="00DB3CA1"/>
    <w:rsid w:val="00DB4332"/>
    <w:rsid w:val="00DB44F2"/>
    <w:rsid w:val="00DB45FB"/>
    <w:rsid w:val="00DB488D"/>
    <w:rsid w:val="00DB48D6"/>
    <w:rsid w:val="00DB4998"/>
    <w:rsid w:val="00DB4D28"/>
    <w:rsid w:val="00DB4D82"/>
    <w:rsid w:val="00DB5216"/>
    <w:rsid w:val="00DB59DB"/>
    <w:rsid w:val="00DB5D83"/>
    <w:rsid w:val="00DB5E91"/>
    <w:rsid w:val="00DB667B"/>
    <w:rsid w:val="00DB669E"/>
    <w:rsid w:val="00DB694E"/>
    <w:rsid w:val="00DB69E8"/>
    <w:rsid w:val="00DB6F38"/>
    <w:rsid w:val="00DB7206"/>
    <w:rsid w:val="00DB7D2E"/>
    <w:rsid w:val="00DC0C09"/>
    <w:rsid w:val="00DC0F62"/>
    <w:rsid w:val="00DC1194"/>
    <w:rsid w:val="00DC2243"/>
    <w:rsid w:val="00DC25FC"/>
    <w:rsid w:val="00DC265E"/>
    <w:rsid w:val="00DC2767"/>
    <w:rsid w:val="00DC288A"/>
    <w:rsid w:val="00DC288C"/>
    <w:rsid w:val="00DC2A09"/>
    <w:rsid w:val="00DC2A45"/>
    <w:rsid w:val="00DC2F6E"/>
    <w:rsid w:val="00DC3A6E"/>
    <w:rsid w:val="00DC3DCC"/>
    <w:rsid w:val="00DC484C"/>
    <w:rsid w:val="00DC4AB8"/>
    <w:rsid w:val="00DC4B44"/>
    <w:rsid w:val="00DC4CC2"/>
    <w:rsid w:val="00DC515C"/>
    <w:rsid w:val="00DC5938"/>
    <w:rsid w:val="00DC5CC8"/>
    <w:rsid w:val="00DC619E"/>
    <w:rsid w:val="00DC6A85"/>
    <w:rsid w:val="00DC6CF1"/>
    <w:rsid w:val="00DC6ED5"/>
    <w:rsid w:val="00DC7489"/>
    <w:rsid w:val="00DC74BB"/>
    <w:rsid w:val="00DC77B9"/>
    <w:rsid w:val="00DC79B7"/>
    <w:rsid w:val="00DC7C91"/>
    <w:rsid w:val="00DC7D98"/>
    <w:rsid w:val="00DD0370"/>
    <w:rsid w:val="00DD04BE"/>
    <w:rsid w:val="00DD0D1F"/>
    <w:rsid w:val="00DD0E5A"/>
    <w:rsid w:val="00DD133A"/>
    <w:rsid w:val="00DD15C2"/>
    <w:rsid w:val="00DD1AEF"/>
    <w:rsid w:val="00DD32E7"/>
    <w:rsid w:val="00DD3655"/>
    <w:rsid w:val="00DD3887"/>
    <w:rsid w:val="00DD414D"/>
    <w:rsid w:val="00DD4966"/>
    <w:rsid w:val="00DD4E00"/>
    <w:rsid w:val="00DD519E"/>
    <w:rsid w:val="00DD531E"/>
    <w:rsid w:val="00DD59E0"/>
    <w:rsid w:val="00DD6037"/>
    <w:rsid w:val="00DD67C3"/>
    <w:rsid w:val="00DD755A"/>
    <w:rsid w:val="00DD7CB4"/>
    <w:rsid w:val="00DD7D30"/>
    <w:rsid w:val="00DE0613"/>
    <w:rsid w:val="00DE0CE5"/>
    <w:rsid w:val="00DE0DBF"/>
    <w:rsid w:val="00DE0E8F"/>
    <w:rsid w:val="00DE17D6"/>
    <w:rsid w:val="00DE1A68"/>
    <w:rsid w:val="00DE1D2A"/>
    <w:rsid w:val="00DE29F6"/>
    <w:rsid w:val="00DE2BE1"/>
    <w:rsid w:val="00DE2D7A"/>
    <w:rsid w:val="00DE317B"/>
    <w:rsid w:val="00DE3231"/>
    <w:rsid w:val="00DE32BB"/>
    <w:rsid w:val="00DE34E8"/>
    <w:rsid w:val="00DE3631"/>
    <w:rsid w:val="00DE4025"/>
    <w:rsid w:val="00DE4106"/>
    <w:rsid w:val="00DE42DC"/>
    <w:rsid w:val="00DE5368"/>
    <w:rsid w:val="00DE5FB8"/>
    <w:rsid w:val="00DE674A"/>
    <w:rsid w:val="00DE6D2C"/>
    <w:rsid w:val="00DE6E7A"/>
    <w:rsid w:val="00DE796A"/>
    <w:rsid w:val="00DE7CA2"/>
    <w:rsid w:val="00DF01B1"/>
    <w:rsid w:val="00DF0A09"/>
    <w:rsid w:val="00DF0EFE"/>
    <w:rsid w:val="00DF14B1"/>
    <w:rsid w:val="00DF1B26"/>
    <w:rsid w:val="00DF1C2C"/>
    <w:rsid w:val="00DF1E7F"/>
    <w:rsid w:val="00DF2306"/>
    <w:rsid w:val="00DF257B"/>
    <w:rsid w:val="00DF3448"/>
    <w:rsid w:val="00DF3769"/>
    <w:rsid w:val="00DF37B9"/>
    <w:rsid w:val="00DF3AA8"/>
    <w:rsid w:val="00DF4C7A"/>
    <w:rsid w:val="00DF543E"/>
    <w:rsid w:val="00DF5647"/>
    <w:rsid w:val="00DF567C"/>
    <w:rsid w:val="00DF5C1A"/>
    <w:rsid w:val="00DF6084"/>
    <w:rsid w:val="00DF62A1"/>
    <w:rsid w:val="00DF6D6E"/>
    <w:rsid w:val="00DF71BE"/>
    <w:rsid w:val="00DF7831"/>
    <w:rsid w:val="00DF7EBE"/>
    <w:rsid w:val="00E00CD5"/>
    <w:rsid w:val="00E00CF8"/>
    <w:rsid w:val="00E0181D"/>
    <w:rsid w:val="00E023A1"/>
    <w:rsid w:val="00E02686"/>
    <w:rsid w:val="00E02EC7"/>
    <w:rsid w:val="00E031BD"/>
    <w:rsid w:val="00E035D4"/>
    <w:rsid w:val="00E0369C"/>
    <w:rsid w:val="00E038A5"/>
    <w:rsid w:val="00E03B88"/>
    <w:rsid w:val="00E03FFD"/>
    <w:rsid w:val="00E047A8"/>
    <w:rsid w:val="00E04A51"/>
    <w:rsid w:val="00E05438"/>
    <w:rsid w:val="00E05760"/>
    <w:rsid w:val="00E06069"/>
    <w:rsid w:val="00E06BD3"/>
    <w:rsid w:val="00E06CAA"/>
    <w:rsid w:val="00E06D2C"/>
    <w:rsid w:val="00E07031"/>
    <w:rsid w:val="00E079A2"/>
    <w:rsid w:val="00E07B39"/>
    <w:rsid w:val="00E07BD9"/>
    <w:rsid w:val="00E07F42"/>
    <w:rsid w:val="00E100B2"/>
    <w:rsid w:val="00E1044E"/>
    <w:rsid w:val="00E10A8E"/>
    <w:rsid w:val="00E10DE2"/>
    <w:rsid w:val="00E1115C"/>
    <w:rsid w:val="00E13167"/>
    <w:rsid w:val="00E13396"/>
    <w:rsid w:val="00E1358F"/>
    <w:rsid w:val="00E13591"/>
    <w:rsid w:val="00E137E3"/>
    <w:rsid w:val="00E13B4F"/>
    <w:rsid w:val="00E13C48"/>
    <w:rsid w:val="00E13D4C"/>
    <w:rsid w:val="00E13E39"/>
    <w:rsid w:val="00E14A70"/>
    <w:rsid w:val="00E14BED"/>
    <w:rsid w:val="00E15938"/>
    <w:rsid w:val="00E15D1D"/>
    <w:rsid w:val="00E15E26"/>
    <w:rsid w:val="00E15F2B"/>
    <w:rsid w:val="00E15F91"/>
    <w:rsid w:val="00E1618B"/>
    <w:rsid w:val="00E164D9"/>
    <w:rsid w:val="00E166ED"/>
    <w:rsid w:val="00E16748"/>
    <w:rsid w:val="00E16749"/>
    <w:rsid w:val="00E16DD7"/>
    <w:rsid w:val="00E17489"/>
    <w:rsid w:val="00E175AC"/>
    <w:rsid w:val="00E176A9"/>
    <w:rsid w:val="00E178FA"/>
    <w:rsid w:val="00E17A14"/>
    <w:rsid w:val="00E20514"/>
    <w:rsid w:val="00E2051B"/>
    <w:rsid w:val="00E208CF"/>
    <w:rsid w:val="00E20DA3"/>
    <w:rsid w:val="00E222C5"/>
    <w:rsid w:val="00E22839"/>
    <w:rsid w:val="00E22901"/>
    <w:rsid w:val="00E22908"/>
    <w:rsid w:val="00E22C3C"/>
    <w:rsid w:val="00E230BD"/>
    <w:rsid w:val="00E230F8"/>
    <w:rsid w:val="00E231B6"/>
    <w:rsid w:val="00E23A96"/>
    <w:rsid w:val="00E24EB4"/>
    <w:rsid w:val="00E258C9"/>
    <w:rsid w:val="00E259E8"/>
    <w:rsid w:val="00E26000"/>
    <w:rsid w:val="00E26943"/>
    <w:rsid w:val="00E26D1E"/>
    <w:rsid w:val="00E2707A"/>
    <w:rsid w:val="00E2774E"/>
    <w:rsid w:val="00E2797F"/>
    <w:rsid w:val="00E27E91"/>
    <w:rsid w:val="00E30017"/>
    <w:rsid w:val="00E301CA"/>
    <w:rsid w:val="00E3049D"/>
    <w:rsid w:val="00E30757"/>
    <w:rsid w:val="00E30B3B"/>
    <w:rsid w:val="00E30D1E"/>
    <w:rsid w:val="00E30E6A"/>
    <w:rsid w:val="00E3133A"/>
    <w:rsid w:val="00E3156B"/>
    <w:rsid w:val="00E31CEA"/>
    <w:rsid w:val="00E3212C"/>
    <w:rsid w:val="00E33123"/>
    <w:rsid w:val="00E3393B"/>
    <w:rsid w:val="00E345BA"/>
    <w:rsid w:val="00E34F4A"/>
    <w:rsid w:val="00E353DC"/>
    <w:rsid w:val="00E35585"/>
    <w:rsid w:val="00E35849"/>
    <w:rsid w:val="00E35A52"/>
    <w:rsid w:val="00E35C2A"/>
    <w:rsid w:val="00E36370"/>
    <w:rsid w:val="00E36450"/>
    <w:rsid w:val="00E36844"/>
    <w:rsid w:val="00E36A37"/>
    <w:rsid w:val="00E36D7D"/>
    <w:rsid w:val="00E36EBA"/>
    <w:rsid w:val="00E371AD"/>
    <w:rsid w:val="00E3720E"/>
    <w:rsid w:val="00E376AD"/>
    <w:rsid w:val="00E37779"/>
    <w:rsid w:val="00E37916"/>
    <w:rsid w:val="00E3797E"/>
    <w:rsid w:val="00E40434"/>
    <w:rsid w:val="00E40471"/>
    <w:rsid w:val="00E40F99"/>
    <w:rsid w:val="00E416AE"/>
    <w:rsid w:val="00E419D0"/>
    <w:rsid w:val="00E41D7C"/>
    <w:rsid w:val="00E41E28"/>
    <w:rsid w:val="00E42C3A"/>
    <w:rsid w:val="00E42E30"/>
    <w:rsid w:val="00E4393A"/>
    <w:rsid w:val="00E43C5D"/>
    <w:rsid w:val="00E43E78"/>
    <w:rsid w:val="00E442E0"/>
    <w:rsid w:val="00E44387"/>
    <w:rsid w:val="00E44F1E"/>
    <w:rsid w:val="00E44F38"/>
    <w:rsid w:val="00E45280"/>
    <w:rsid w:val="00E4586B"/>
    <w:rsid w:val="00E46E7D"/>
    <w:rsid w:val="00E47909"/>
    <w:rsid w:val="00E47B57"/>
    <w:rsid w:val="00E47F40"/>
    <w:rsid w:val="00E50045"/>
    <w:rsid w:val="00E50211"/>
    <w:rsid w:val="00E502A2"/>
    <w:rsid w:val="00E509A8"/>
    <w:rsid w:val="00E5135A"/>
    <w:rsid w:val="00E514FD"/>
    <w:rsid w:val="00E51507"/>
    <w:rsid w:val="00E518F1"/>
    <w:rsid w:val="00E51F3F"/>
    <w:rsid w:val="00E5252D"/>
    <w:rsid w:val="00E5274C"/>
    <w:rsid w:val="00E52C7A"/>
    <w:rsid w:val="00E52E42"/>
    <w:rsid w:val="00E52F91"/>
    <w:rsid w:val="00E53C6C"/>
    <w:rsid w:val="00E544D9"/>
    <w:rsid w:val="00E546A0"/>
    <w:rsid w:val="00E54B78"/>
    <w:rsid w:val="00E54C4C"/>
    <w:rsid w:val="00E550A1"/>
    <w:rsid w:val="00E550CE"/>
    <w:rsid w:val="00E550E8"/>
    <w:rsid w:val="00E55272"/>
    <w:rsid w:val="00E55BF5"/>
    <w:rsid w:val="00E55E1C"/>
    <w:rsid w:val="00E560E5"/>
    <w:rsid w:val="00E56188"/>
    <w:rsid w:val="00E56245"/>
    <w:rsid w:val="00E562E0"/>
    <w:rsid w:val="00E5677C"/>
    <w:rsid w:val="00E567D1"/>
    <w:rsid w:val="00E56DC9"/>
    <w:rsid w:val="00E56DDE"/>
    <w:rsid w:val="00E5777A"/>
    <w:rsid w:val="00E6030A"/>
    <w:rsid w:val="00E606EB"/>
    <w:rsid w:val="00E60768"/>
    <w:rsid w:val="00E60F27"/>
    <w:rsid w:val="00E61A9C"/>
    <w:rsid w:val="00E61B2D"/>
    <w:rsid w:val="00E61FD8"/>
    <w:rsid w:val="00E6202A"/>
    <w:rsid w:val="00E6211F"/>
    <w:rsid w:val="00E62620"/>
    <w:rsid w:val="00E62A4E"/>
    <w:rsid w:val="00E62FD1"/>
    <w:rsid w:val="00E632CD"/>
    <w:rsid w:val="00E633EF"/>
    <w:rsid w:val="00E637CC"/>
    <w:rsid w:val="00E63890"/>
    <w:rsid w:val="00E64851"/>
    <w:rsid w:val="00E64995"/>
    <w:rsid w:val="00E64D29"/>
    <w:rsid w:val="00E65176"/>
    <w:rsid w:val="00E6521B"/>
    <w:rsid w:val="00E6526C"/>
    <w:rsid w:val="00E654D9"/>
    <w:rsid w:val="00E65833"/>
    <w:rsid w:val="00E65AEC"/>
    <w:rsid w:val="00E66307"/>
    <w:rsid w:val="00E66E1C"/>
    <w:rsid w:val="00E671F1"/>
    <w:rsid w:val="00E67659"/>
    <w:rsid w:val="00E678DE"/>
    <w:rsid w:val="00E67F31"/>
    <w:rsid w:val="00E67F6E"/>
    <w:rsid w:val="00E70182"/>
    <w:rsid w:val="00E702BA"/>
    <w:rsid w:val="00E7081D"/>
    <w:rsid w:val="00E70947"/>
    <w:rsid w:val="00E70C5A"/>
    <w:rsid w:val="00E70EEC"/>
    <w:rsid w:val="00E71519"/>
    <w:rsid w:val="00E71567"/>
    <w:rsid w:val="00E71A89"/>
    <w:rsid w:val="00E73B81"/>
    <w:rsid w:val="00E746C8"/>
    <w:rsid w:val="00E746DD"/>
    <w:rsid w:val="00E7483E"/>
    <w:rsid w:val="00E74A23"/>
    <w:rsid w:val="00E74C17"/>
    <w:rsid w:val="00E75C07"/>
    <w:rsid w:val="00E76336"/>
    <w:rsid w:val="00E7667A"/>
    <w:rsid w:val="00E767CE"/>
    <w:rsid w:val="00E7690F"/>
    <w:rsid w:val="00E769D6"/>
    <w:rsid w:val="00E776C6"/>
    <w:rsid w:val="00E778AE"/>
    <w:rsid w:val="00E77983"/>
    <w:rsid w:val="00E779A8"/>
    <w:rsid w:val="00E77D36"/>
    <w:rsid w:val="00E80113"/>
    <w:rsid w:val="00E808E5"/>
    <w:rsid w:val="00E80971"/>
    <w:rsid w:val="00E80CC7"/>
    <w:rsid w:val="00E81453"/>
    <w:rsid w:val="00E8183E"/>
    <w:rsid w:val="00E818B6"/>
    <w:rsid w:val="00E818ED"/>
    <w:rsid w:val="00E81B24"/>
    <w:rsid w:val="00E82593"/>
    <w:rsid w:val="00E83784"/>
    <w:rsid w:val="00E83B3D"/>
    <w:rsid w:val="00E83BA2"/>
    <w:rsid w:val="00E8415A"/>
    <w:rsid w:val="00E845EC"/>
    <w:rsid w:val="00E84CE1"/>
    <w:rsid w:val="00E84D05"/>
    <w:rsid w:val="00E85EA5"/>
    <w:rsid w:val="00E85FD9"/>
    <w:rsid w:val="00E86296"/>
    <w:rsid w:val="00E8642B"/>
    <w:rsid w:val="00E86740"/>
    <w:rsid w:val="00E87A48"/>
    <w:rsid w:val="00E90A2A"/>
    <w:rsid w:val="00E91259"/>
    <w:rsid w:val="00E9168C"/>
    <w:rsid w:val="00E91CDB"/>
    <w:rsid w:val="00E92452"/>
    <w:rsid w:val="00E925FF"/>
    <w:rsid w:val="00E93C65"/>
    <w:rsid w:val="00E94561"/>
    <w:rsid w:val="00E947C2"/>
    <w:rsid w:val="00E94873"/>
    <w:rsid w:val="00E94D5C"/>
    <w:rsid w:val="00E95161"/>
    <w:rsid w:val="00E95AB1"/>
    <w:rsid w:val="00E95B35"/>
    <w:rsid w:val="00E95C6F"/>
    <w:rsid w:val="00E95EFD"/>
    <w:rsid w:val="00E975E6"/>
    <w:rsid w:val="00E978B7"/>
    <w:rsid w:val="00E97A69"/>
    <w:rsid w:val="00E97ECA"/>
    <w:rsid w:val="00E97FFC"/>
    <w:rsid w:val="00EA0064"/>
    <w:rsid w:val="00EA0111"/>
    <w:rsid w:val="00EA0390"/>
    <w:rsid w:val="00EA10D7"/>
    <w:rsid w:val="00EA13C8"/>
    <w:rsid w:val="00EA1514"/>
    <w:rsid w:val="00EA1C66"/>
    <w:rsid w:val="00EA2303"/>
    <w:rsid w:val="00EA2433"/>
    <w:rsid w:val="00EA24E4"/>
    <w:rsid w:val="00EA34C2"/>
    <w:rsid w:val="00EA383A"/>
    <w:rsid w:val="00EA45AC"/>
    <w:rsid w:val="00EA5343"/>
    <w:rsid w:val="00EA5394"/>
    <w:rsid w:val="00EA5CAF"/>
    <w:rsid w:val="00EA5EF3"/>
    <w:rsid w:val="00EA60A2"/>
    <w:rsid w:val="00EA6683"/>
    <w:rsid w:val="00EA6761"/>
    <w:rsid w:val="00EA69B6"/>
    <w:rsid w:val="00EA69D9"/>
    <w:rsid w:val="00EA6DEC"/>
    <w:rsid w:val="00EA6FC7"/>
    <w:rsid w:val="00EA7079"/>
    <w:rsid w:val="00EA722F"/>
    <w:rsid w:val="00EA7D29"/>
    <w:rsid w:val="00EA7E60"/>
    <w:rsid w:val="00EB0644"/>
    <w:rsid w:val="00EB0753"/>
    <w:rsid w:val="00EB085C"/>
    <w:rsid w:val="00EB0A8F"/>
    <w:rsid w:val="00EB0B9D"/>
    <w:rsid w:val="00EB1092"/>
    <w:rsid w:val="00EB13D4"/>
    <w:rsid w:val="00EB15D5"/>
    <w:rsid w:val="00EB17BE"/>
    <w:rsid w:val="00EB1EC3"/>
    <w:rsid w:val="00EB1F84"/>
    <w:rsid w:val="00EB243C"/>
    <w:rsid w:val="00EB2C72"/>
    <w:rsid w:val="00EB309D"/>
    <w:rsid w:val="00EB33A3"/>
    <w:rsid w:val="00EB346D"/>
    <w:rsid w:val="00EB3540"/>
    <w:rsid w:val="00EB3754"/>
    <w:rsid w:val="00EB3FAC"/>
    <w:rsid w:val="00EB4199"/>
    <w:rsid w:val="00EB4459"/>
    <w:rsid w:val="00EB468E"/>
    <w:rsid w:val="00EB4B16"/>
    <w:rsid w:val="00EB4FC6"/>
    <w:rsid w:val="00EB5412"/>
    <w:rsid w:val="00EB5A84"/>
    <w:rsid w:val="00EB5F25"/>
    <w:rsid w:val="00EB6761"/>
    <w:rsid w:val="00EB6A5F"/>
    <w:rsid w:val="00EB7142"/>
    <w:rsid w:val="00EB71E0"/>
    <w:rsid w:val="00EB7954"/>
    <w:rsid w:val="00EB7A04"/>
    <w:rsid w:val="00EB7AFC"/>
    <w:rsid w:val="00EB7F82"/>
    <w:rsid w:val="00EC03BB"/>
    <w:rsid w:val="00EC075F"/>
    <w:rsid w:val="00EC1090"/>
    <w:rsid w:val="00EC19E3"/>
    <w:rsid w:val="00EC1D69"/>
    <w:rsid w:val="00EC1DAA"/>
    <w:rsid w:val="00EC2470"/>
    <w:rsid w:val="00EC280D"/>
    <w:rsid w:val="00EC2A57"/>
    <w:rsid w:val="00EC2BE9"/>
    <w:rsid w:val="00EC30B6"/>
    <w:rsid w:val="00EC3228"/>
    <w:rsid w:val="00EC3594"/>
    <w:rsid w:val="00EC3603"/>
    <w:rsid w:val="00EC3656"/>
    <w:rsid w:val="00EC3768"/>
    <w:rsid w:val="00EC399A"/>
    <w:rsid w:val="00EC3A0F"/>
    <w:rsid w:val="00EC41F5"/>
    <w:rsid w:val="00EC43FC"/>
    <w:rsid w:val="00EC54C3"/>
    <w:rsid w:val="00EC5634"/>
    <w:rsid w:val="00EC5AD0"/>
    <w:rsid w:val="00EC631A"/>
    <w:rsid w:val="00EC662B"/>
    <w:rsid w:val="00EC7192"/>
    <w:rsid w:val="00EC73E2"/>
    <w:rsid w:val="00EC7609"/>
    <w:rsid w:val="00EC7AED"/>
    <w:rsid w:val="00ED01EA"/>
    <w:rsid w:val="00ED0965"/>
    <w:rsid w:val="00ED0E4D"/>
    <w:rsid w:val="00ED1475"/>
    <w:rsid w:val="00ED1B17"/>
    <w:rsid w:val="00ED1F30"/>
    <w:rsid w:val="00ED24E2"/>
    <w:rsid w:val="00ED253F"/>
    <w:rsid w:val="00ED257C"/>
    <w:rsid w:val="00ED2F74"/>
    <w:rsid w:val="00ED3807"/>
    <w:rsid w:val="00ED3A79"/>
    <w:rsid w:val="00ED3ACF"/>
    <w:rsid w:val="00ED3AD7"/>
    <w:rsid w:val="00ED3B9D"/>
    <w:rsid w:val="00ED3F5E"/>
    <w:rsid w:val="00ED3FD3"/>
    <w:rsid w:val="00ED4309"/>
    <w:rsid w:val="00ED44EF"/>
    <w:rsid w:val="00ED47B1"/>
    <w:rsid w:val="00ED4A22"/>
    <w:rsid w:val="00ED4BF2"/>
    <w:rsid w:val="00ED5070"/>
    <w:rsid w:val="00ED621B"/>
    <w:rsid w:val="00ED6D58"/>
    <w:rsid w:val="00ED707E"/>
    <w:rsid w:val="00ED7088"/>
    <w:rsid w:val="00ED71E9"/>
    <w:rsid w:val="00ED7736"/>
    <w:rsid w:val="00ED7757"/>
    <w:rsid w:val="00EE0F36"/>
    <w:rsid w:val="00EE0FD3"/>
    <w:rsid w:val="00EE1151"/>
    <w:rsid w:val="00EE137C"/>
    <w:rsid w:val="00EE16C2"/>
    <w:rsid w:val="00EE1A7F"/>
    <w:rsid w:val="00EE1C5E"/>
    <w:rsid w:val="00EE2108"/>
    <w:rsid w:val="00EE2283"/>
    <w:rsid w:val="00EE234B"/>
    <w:rsid w:val="00EE338D"/>
    <w:rsid w:val="00EE3A5C"/>
    <w:rsid w:val="00EE3B3F"/>
    <w:rsid w:val="00EE3BB1"/>
    <w:rsid w:val="00EE427B"/>
    <w:rsid w:val="00EE43A7"/>
    <w:rsid w:val="00EE5527"/>
    <w:rsid w:val="00EE59B3"/>
    <w:rsid w:val="00EE5BCB"/>
    <w:rsid w:val="00EE5E6C"/>
    <w:rsid w:val="00EE60FA"/>
    <w:rsid w:val="00EE6193"/>
    <w:rsid w:val="00EE65EA"/>
    <w:rsid w:val="00EE6617"/>
    <w:rsid w:val="00EE6715"/>
    <w:rsid w:val="00EE6716"/>
    <w:rsid w:val="00EE6B6E"/>
    <w:rsid w:val="00EE6C80"/>
    <w:rsid w:val="00EE76AF"/>
    <w:rsid w:val="00EE79B4"/>
    <w:rsid w:val="00EE7DAB"/>
    <w:rsid w:val="00EE7FF7"/>
    <w:rsid w:val="00EF0381"/>
    <w:rsid w:val="00EF0BB2"/>
    <w:rsid w:val="00EF1D06"/>
    <w:rsid w:val="00EF1FB1"/>
    <w:rsid w:val="00EF2D94"/>
    <w:rsid w:val="00EF34E5"/>
    <w:rsid w:val="00EF35A3"/>
    <w:rsid w:val="00EF3713"/>
    <w:rsid w:val="00EF41C9"/>
    <w:rsid w:val="00EF4218"/>
    <w:rsid w:val="00EF4DB2"/>
    <w:rsid w:val="00EF50F3"/>
    <w:rsid w:val="00EF5145"/>
    <w:rsid w:val="00EF520E"/>
    <w:rsid w:val="00EF5422"/>
    <w:rsid w:val="00EF5679"/>
    <w:rsid w:val="00EF59F1"/>
    <w:rsid w:val="00EF5E52"/>
    <w:rsid w:val="00EF5FB7"/>
    <w:rsid w:val="00EF6117"/>
    <w:rsid w:val="00EF623D"/>
    <w:rsid w:val="00EF695A"/>
    <w:rsid w:val="00EF7C2A"/>
    <w:rsid w:val="00F004FF"/>
    <w:rsid w:val="00F00680"/>
    <w:rsid w:val="00F00A36"/>
    <w:rsid w:val="00F01AFE"/>
    <w:rsid w:val="00F01B51"/>
    <w:rsid w:val="00F02119"/>
    <w:rsid w:val="00F02642"/>
    <w:rsid w:val="00F02729"/>
    <w:rsid w:val="00F03260"/>
    <w:rsid w:val="00F03C4E"/>
    <w:rsid w:val="00F03E6F"/>
    <w:rsid w:val="00F04287"/>
    <w:rsid w:val="00F04776"/>
    <w:rsid w:val="00F04A01"/>
    <w:rsid w:val="00F05113"/>
    <w:rsid w:val="00F05183"/>
    <w:rsid w:val="00F054DB"/>
    <w:rsid w:val="00F05793"/>
    <w:rsid w:val="00F05923"/>
    <w:rsid w:val="00F05DD2"/>
    <w:rsid w:val="00F05EC6"/>
    <w:rsid w:val="00F0680B"/>
    <w:rsid w:val="00F0696E"/>
    <w:rsid w:val="00F072D6"/>
    <w:rsid w:val="00F1040E"/>
    <w:rsid w:val="00F10D34"/>
    <w:rsid w:val="00F10F55"/>
    <w:rsid w:val="00F11971"/>
    <w:rsid w:val="00F11F9E"/>
    <w:rsid w:val="00F12423"/>
    <w:rsid w:val="00F12782"/>
    <w:rsid w:val="00F12906"/>
    <w:rsid w:val="00F1290C"/>
    <w:rsid w:val="00F12EC5"/>
    <w:rsid w:val="00F13708"/>
    <w:rsid w:val="00F13A0F"/>
    <w:rsid w:val="00F14388"/>
    <w:rsid w:val="00F146BC"/>
    <w:rsid w:val="00F14E8F"/>
    <w:rsid w:val="00F15044"/>
    <w:rsid w:val="00F1518B"/>
    <w:rsid w:val="00F15215"/>
    <w:rsid w:val="00F1526F"/>
    <w:rsid w:val="00F15CC9"/>
    <w:rsid w:val="00F161AD"/>
    <w:rsid w:val="00F162DC"/>
    <w:rsid w:val="00F16518"/>
    <w:rsid w:val="00F16C2F"/>
    <w:rsid w:val="00F17093"/>
    <w:rsid w:val="00F172F9"/>
    <w:rsid w:val="00F173A6"/>
    <w:rsid w:val="00F17E2C"/>
    <w:rsid w:val="00F201EC"/>
    <w:rsid w:val="00F20A6A"/>
    <w:rsid w:val="00F20C2A"/>
    <w:rsid w:val="00F221F5"/>
    <w:rsid w:val="00F22450"/>
    <w:rsid w:val="00F2246A"/>
    <w:rsid w:val="00F22562"/>
    <w:rsid w:val="00F22616"/>
    <w:rsid w:val="00F22770"/>
    <w:rsid w:val="00F227B7"/>
    <w:rsid w:val="00F23619"/>
    <w:rsid w:val="00F23760"/>
    <w:rsid w:val="00F244B8"/>
    <w:rsid w:val="00F251BB"/>
    <w:rsid w:val="00F25FD2"/>
    <w:rsid w:val="00F26382"/>
    <w:rsid w:val="00F263C8"/>
    <w:rsid w:val="00F269A3"/>
    <w:rsid w:val="00F2708F"/>
    <w:rsid w:val="00F27921"/>
    <w:rsid w:val="00F27B9A"/>
    <w:rsid w:val="00F27C81"/>
    <w:rsid w:val="00F27E1F"/>
    <w:rsid w:val="00F27F31"/>
    <w:rsid w:val="00F3035B"/>
    <w:rsid w:val="00F30477"/>
    <w:rsid w:val="00F30F23"/>
    <w:rsid w:val="00F31137"/>
    <w:rsid w:val="00F312E9"/>
    <w:rsid w:val="00F3164D"/>
    <w:rsid w:val="00F31D1C"/>
    <w:rsid w:val="00F31FD4"/>
    <w:rsid w:val="00F323B6"/>
    <w:rsid w:val="00F32709"/>
    <w:rsid w:val="00F3348C"/>
    <w:rsid w:val="00F336B5"/>
    <w:rsid w:val="00F33714"/>
    <w:rsid w:val="00F33B51"/>
    <w:rsid w:val="00F33BB1"/>
    <w:rsid w:val="00F33E1A"/>
    <w:rsid w:val="00F33E99"/>
    <w:rsid w:val="00F3464A"/>
    <w:rsid w:val="00F34BAB"/>
    <w:rsid w:val="00F35279"/>
    <w:rsid w:val="00F35DAB"/>
    <w:rsid w:val="00F37455"/>
    <w:rsid w:val="00F37560"/>
    <w:rsid w:val="00F375D5"/>
    <w:rsid w:val="00F37BE9"/>
    <w:rsid w:val="00F37C1F"/>
    <w:rsid w:val="00F37E4D"/>
    <w:rsid w:val="00F40906"/>
    <w:rsid w:val="00F40B02"/>
    <w:rsid w:val="00F40CDB"/>
    <w:rsid w:val="00F4122E"/>
    <w:rsid w:val="00F41B00"/>
    <w:rsid w:val="00F41CBB"/>
    <w:rsid w:val="00F41D2A"/>
    <w:rsid w:val="00F41D55"/>
    <w:rsid w:val="00F42214"/>
    <w:rsid w:val="00F42B6E"/>
    <w:rsid w:val="00F42D88"/>
    <w:rsid w:val="00F43B95"/>
    <w:rsid w:val="00F453DD"/>
    <w:rsid w:val="00F45B90"/>
    <w:rsid w:val="00F45C91"/>
    <w:rsid w:val="00F45E25"/>
    <w:rsid w:val="00F45FA9"/>
    <w:rsid w:val="00F46386"/>
    <w:rsid w:val="00F46F46"/>
    <w:rsid w:val="00F478A3"/>
    <w:rsid w:val="00F47C06"/>
    <w:rsid w:val="00F50078"/>
    <w:rsid w:val="00F505FE"/>
    <w:rsid w:val="00F50D89"/>
    <w:rsid w:val="00F50F47"/>
    <w:rsid w:val="00F50FD3"/>
    <w:rsid w:val="00F516B8"/>
    <w:rsid w:val="00F520CE"/>
    <w:rsid w:val="00F522A6"/>
    <w:rsid w:val="00F523A3"/>
    <w:rsid w:val="00F52631"/>
    <w:rsid w:val="00F52645"/>
    <w:rsid w:val="00F531BD"/>
    <w:rsid w:val="00F53484"/>
    <w:rsid w:val="00F53E67"/>
    <w:rsid w:val="00F53F45"/>
    <w:rsid w:val="00F5422F"/>
    <w:rsid w:val="00F54384"/>
    <w:rsid w:val="00F549ED"/>
    <w:rsid w:val="00F54CCB"/>
    <w:rsid w:val="00F54DA5"/>
    <w:rsid w:val="00F55160"/>
    <w:rsid w:val="00F55205"/>
    <w:rsid w:val="00F5605B"/>
    <w:rsid w:val="00F56F12"/>
    <w:rsid w:val="00F57C01"/>
    <w:rsid w:val="00F57D98"/>
    <w:rsid w:val="00F60010"/>
    <w:rsid w:val="00F6020D"/>
    <w:rsid w:val="00F60711"/>
    <w:rsid w:val="00F6079A"/>
    <w:rsid w:val="00F607AF"/>
    <w:rsid w:val="00F608A8"/>
    <w:rsid w:val="00F60B02"/>
    <w:rsid w:val="00F613D9"/>
    <w:rsid w:val="00F62533"/>
    <w:rsid w:val="00F6290B"/>
    <w:rsid w:val="00F62EE3"/>
    <w:rsid w:val="00F62F8D"/>
    <w:rsid w:val="00F63182"/>
    <w:rsid w:val="00F6371F"/>
    <w:rsid w:val="00F637F1"/>
    <w:rsid w:val="00F63D1D"/>
    <w:rsid w:val="00F64203"/>
    <w:rsid w:val="00F642E7"/>
    <w:rsid w:val="00F64340"/>
    <w:rsid w:val="00F644E5"/>
    <w:rsid w:val="00F645CD"/>
    <w:rsid w:val="00F64A42"/>
    <w:rsid w:val="00F64FE0"/>
    <w:rsid w:val="00F6513B"/>
    <w:rsid w:val="00F65260"/>
    <w:rsid w:val="00F65C73"/>
    <w:rsid w:val="00F663CC"/>
    <w:rsid w:val="00F66D07"/>
    <w:rsid w:val="00F679E7"/>
    <w:rsid w:val="00F679F4"/>
    <w:rsid w:val="00F67A02"/>
    <w:rsid w:val="00F67B79"/>
    <w:rsid w:val="00F67C7E"/>
    <w:rsid w:val="00F67CC2"/>
    <w:rsid w:val="00F67D3D"/>
    <w:rsid w:val="00F67EB0"/>
    <w:rsid w:val="00F700CD"/>
    <w:rsid w:val="00F70516"/>
    <w:rsid w:val="00F706C4"/>
    <w:rsid w:val="00F70D13"/>
    <w:rsid w:val="00F710B8"/>
    <w:rsid w:val="00F71519"/>
    <w:rsid w:val="00F71BA6"/>
    <w:rsid w:val="00F71F3F"/>
    <w:rsid w:val="00F720E2"/>
    <w:rsid w:val="00F7227A"/>
    <w:rsid w:val="00F7261A"/>
    <w:rsid w:val="00F726FE"/>
    <w:rsid w:val="00F72DE5"/>
    <w:rsid w:val="00F731AF"/>
    <w:rsid w:val="00F73697"/>
    <w:rsid w:val="00F73956"/>
    <w:rsid w:val="00F74057"/>
    <w:rsid w:val="00F74851"/>
    <w:rsid w:val="00F74BBB"/>
    <w:rsid w:val="00F74D59"/>
    <w:rsid w:val="00F752B4"/>
    <w:rsid w:val="00F75489"/>
    <w:rsid w:val="00F75550"/>
    <w:rsid w:val="00F756A9"/>
    <w:rsid w:val="00F75EC8"/>
    <w:rsid w:val="00F75ECD"/>
    <w:rsid w:val="00F76144"/>
    <w:rsid w:val="00F762A9"/>
    <w:rsid w:val="00F766BD"/>
    <w:rsid w:val="00F7671B"/>
    <w:rsid w:val="00F76875"/>
    <w:rsid w:val="00F7739A"/>
    <w:rsid w:val="00F7745A"/>
    <w:rsid w:val="00F77FF5"/>
    <w:rsid w:val="00F801E4"/>
    <w:rsid w:val="00F80AD9"/>
    <w:rsid w:val="00F8100C"/>
    <w:rsid w:val="00F81203"/>
    <w:rsid w:val="00F8130D"/>
    <w:rsid w:val="00F8134A"/>
    <w:rsid w:val="00F815F4"/>
    <w:rsid w:val="00F817E8"/>
    <w:rsid w:val="00F81D5E"/>
    <w:rsid w:val="00F821C1"/>
    <w:rsid w:val="00F8274A"/>
    <w:rsid w:val="00F82A17"/>
    <w:rsid w:val="00F83A29"/>
    <w:rsid w:val="00F84289"/>
    <w:rsid w:val="00F84FED"/>
    <w:rsid w:val="00F852A8"/>
    <w:rsid w:val="00F85417"/>
    <w:rsid w:val="00F8592D"/>
    <w:rsid w:val="00F85A62"/>
    <w:rsid w:val="00F85DE9"/>
    <w:rsid w:val="00F86702"/>
    <w:rsid w:val="00F867A5"/>
    <w:rsid w:val="00F86A17"/>
    <w:rsid w:val="00F86B25"/>
    <w:rsid w:val="00F86D2B"/>
    <w:rsid w:val="00F86E9A"/>
    <w:rsid w:val="00F86F73"/>
    <w:rsid w:val="00F87229"/>
    <w:rsid w:val="00F875BB"/>
    <w:rsid w:val="00F87DAA"/>
    <w:rsid w:val="00F87FEB"/>
    <w:rsid w:val="00F90A80"/>
    <w:rsid w:val="00F90C07"/>
    <w:rsid w:val="00F90DE6"/>
    <w:rsid w:val="00F9142A"/>
    <w:rsid w:val="00F91EBB"/>
    <w:rsid w:val="00F923D6"/>
    <w:rsid w:val="00F927EF"/>
    <w:rsid w:val="00F93348"/>
    <w:rsid w:val="00F93959"/>
    <w:rsid w:val="00F93C01"/>
    <w:rsid w:val="00F93E9C"/>
    <w:rsid w:val="00F93FAD"/>
    <w:rsid w:val="00F94175"/>
    <w:rsid w:val="00F941A9"/>
    <w:rsid w:val="00F942BC"/>
    <w:rsid w:val="00F94909"/>
    <w:rsid w:val="00F94DBE"/>
    <w:rsid w:val="00F9542D"/>
    <w:rsid w:val="00F954E4"/>
    <w:rsid w:val="00F9571D"/>
    <w:rsid w:val="00F95AE6"/>
    <w:rsid w:val="00F95CB4"/>
    <w:rsid w:val="00F96807"/>
    <w:rsid w:val="00F9680B"/>
    <w:rsid w:val="00F96F4D"/>
    <w:rsid w:val="00F97989"/>
    <w:rsid w:val="00F979B6"/>
    <w:rsid w:val="00F97AB6"/>
    <w:rsid w:val="00FA03DF"/>
    <w:rsid w:val="00FA07FB"/>
    <w:rsid w:val="00FA0B04"/>
    <w:rsid w:val="00FA0BC7"/>
    <w:rsid w:val="00FA0CEF"/>
    <w:rsid w:val="00FA1177"/>
    <w:rsid w:val="00FA1620"/>
    <w:rsid w:val="00FA199B"/>
    <w:rsid w:val="00FA1E86"/>
    <w:rsid w:val="00FA1ED9"/>
    <w:rsid w:val="00FA2326"/>
    <w:rsid w:val="00FA2447"/>
    <w:rsid w:val="00FA261C"/>
    <w:rsid w:val="00FA2ECD"/>
    <w:rsid w:val="00FA2FD9"/>
    <w:rsid w:val="00FA336A"/>
    <w:rsid w:val="00FA401A"/>
    <w:rsid w:val="00FA470F"/>
    <w:rsid w:val="00FA4CE7"/>
    <w:rsid w:val="00FA536A"/>
    <w:rsid w:val="00FA5547"/>
    <w:rsid w:val="00FA5617"/>
    <w:rsid w:val="00FA57F2"/>
    <w:rsid w:val="00FA5B6D"/>
    <w:rsid w:val="00FA5BAE"/>
    <w:rsid w:val="00FA5EA6"/>
    <w:rsid w:val="00FA6241"/>
    <w:rsid w:val="00FA6465"/>
    <w:rsid w:val="00FA6700"/>
    <w:rsid w:val="00FA67FA"/>
    <w:rsid w:val="00FA6C1F"/>
    <w:rsid w:val="00FA724D"/>
    <w:rsid w:val="00FA76AC"/>
    <w:rsid w:val="00FA7951"/>
    <w:rsid w:val="00FA797F"/>
    <w:rsid w:val="00FA79FB"/>
    <w:rsid w:val="00FA7A76"/>
    <w:rsid w:val="00FB0C6D"/>
    <w:rsid w:val="00FB1DE2"/>
    <w:rsid w:val="00FB21F2"/>
    <w:rsid w:val="00FB268F"/>
    <w:rsid w:val="00FB287D"/>
    <w:rsid w:val="00FB2C81"/>
    <w:rsid w:val="00FB378C"/>
    <w:rsid w:val="00FB4027"/>
    <w:rsid w:val="00FB419A"/>
    <w:rsid w:val="00FB460B"/>
    <w:rsid w:val="00FB563C"/>
    <w:rsid w:val="00FB5C83"/>
    <w:rsid w:val="00FB5CB9"/>
    <w:rsid w:val="00FB6134"/>
    <w:rsid w:val="00FB6617"/>
    <w:rsid w:val="00FB6B08"/>
    <w:rsid w:val="00FB6CF3"/>
    <w:rsid w:val="00FB75A7"/>
    <w:rsid w:val="00FB76CC"/>
    <w:rsid w:val="00FB7C36"/>
    <w:rsid w:val="00FB7D45"/>
    <w:rsid w:val="00FC1743"/>
    <w:rsid w:val="00FC1E0D"/>
    <w:rsid w:val="00FC1F96"/>
    <w:rsid w:val="00FC2057"/>
    <w:rsid w:val="00FC21E7"/>
    <w:rsid w:val="00FC2267"/>
    <w:rsid w:val="00FC237B"/>
    <w:rsid w:val="00FC2D74"/>
    <w:rsid w:val="00FC38CC"/>
    <w:rsid w:val="00FC3BFB"/>
    <w:rsid w:val="00FC3BFC"/>
    <w:rsid w:val="00FC4514"/>
    <w:rsid w:val="00FC49B0"/>
    <w:rsid w:val="00FC49B6"/>
    <w:rsid w:val="00FC4ADC"/>
    <w:rsid w:val="00FC4C15"/>
    <w:rsid w:val="00FC4FBE"/>
    <w:rsid w:val="00FC537D"/>
    <w:rsid w:val="00FC6063"/>
    <w:rsid w:val="00FC6362"/>
    <w:rsid w:val="00FC6999"/>
    <w:rsid w:val="00FC6A13"/>
    <w:rsid w:val="00FC6A89"/>
    <w:rsid w:val="00FC6EC7"/>
    <w:rsid w:val="00FC7042"/>
    <w:rsid w:val="00FC70C8"/>
    <w:rsid w:val="00FC7165"/>
    <w:rsid w:val="00FC771C"/>
    <w:rsid w:val="00FD1049"/>
    <w:rsid w:val="00FD1548"/>
    <w:rsid w:val="00FD15F5"/>
    <w:rsid w:val="00FD16C8"/>
    <w:rsid w:val="00FD18AC"/>
    <w:rsid w:val="00FD1B70"/>
    <w:rsid w:val="00FD1CCA"/>
    <w:rsid w:val="00FD1CF3"/>
    <w:rsid w:val="00FD205C"/>
    <w:rsid w:val="00FD2E23"/>
    <w:rsid w:val="00FD3417"/>
    <w:rsid w:val="00FD3636"/>
    <w:rsid w:val="00FD3E28"/>
    <w:rsid w:val="00FD467B"/>
    <w:rsid w:val="00FD4981"/>
    <w:rsid w:val="00FD4E22"/>
    <w:rsid w:val="00FD5526"/>
    <w:rsid w:val="00FD564F"/>
    <w:rsid w:val="00FD5908"/>
    <w:rsid w:val="00FD5D9E"/>
    <w:rsid w:val="00FD6F81"/>
    <w:rsid w:val="00FD7491"/>
    <w:rsid w:val="00FD7B3F"/>
    <w:rsid w:val="00FE06E7"/>
    <w:rsid w:val="00FE087D"/>
    <w:rsid w:val="00FE08BD"/>
    <w:rsid w:val="00FE0937"/>
    <w:rsid w:val="00FE0BBD"/>
    <w:rsid w:val="00FE0C9E"/>
    <w:rsid w:val="00FE0ED7"/>
    <w:rsid w:val="00FE0F30"/>
    <w:rsid w:val="00FE14D4"/>
    <w:rsid w:val="00FE21B9"/>
    <w:rsid w:val="00FE2727"/>
    <w:rsid w:val="00FE293E"/>
    <w:rsid w:val="00FE2979"/>
    <w:rsid w:val="00FE3447"/>
    <w:rsid w:val="00FE368A"/>
    <w:rsid w:val="00FE3995"/>
    <w:rsid w:val="00FE4242"/>
    <w:rsid w:val="00FE4BA1"/>
    <w:rsid w:val="00FE4F32"/>
    <w:rsid w:val="00FE5616"/>
    <w:rsid w:val="00FE596F"/>
    <w:rsid w:val="00FE61D4"/>
    <w:rsid w:val="00FE7918"/>
    <w:rsid w:val="00FE7C72"/>
    <w:rsid w:val="00FF0226"/>
    <w:rsid w:val="00FF0894"/>
    <w:rsid w:val="00FF0D1A"/>
    <w:rsid w:val="00FF0F58"/>
    <w:rsid w:val="00FF0F9C"/>
    <w:rsid w:val="00FF130E"/>
    <w:rsid w:val="00FF1A5A"/>
    <w:rsid w:val="00FF2094"/>
    <w:rsid w:val="00FF2302"/>
    <w:rsid w:val="00FF2518"/>
    <w:rsid w:val="00FF35BA"/>
    <w:rsid w:val="00FF35CB"/>
    <w:rsid w:val="00FF35F5"/>
    <w:rsid w:val="00FF370C"/>
    <w:rsid w:val="00FF3CB3"/>
    <w:rsid w:val="00FF3D2B"/>
    <w:rsid w:val="00FF3EEC"/>
    <w:rsid w:val="00FF4981"/>
    <w:rsid w:val="00FF4D2B"/>
    <w:rsid w:val="00FF4E47"/>
    <w:rsid w:val="00FF4EDF"/>
    <w:rsid w:val="00FF57F9"/>
    <w:rsid w:val="00FF608B"/>
    <w:rsid w:val="00FF60AD"/>
    <w:rsid w:val="00FF62DF"/>
    <w:rsid w:val="00FF64B0"/>
    <w:rsid w:val="00FF6A1D"/>
    <w:rsid w:val="00FF7951"/>
    <w:rsid w:val="00FF79F1"/>
    <w:rsid w:val="00FF7AD1"/>
    <w:rsid w:val="00FF7CA3"/>
    <w:rsid w:val="00FF7EAC"/>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style="mso-rotate-with-shape:t"/>
    </o:shapedefaults>
    <o:shapelayout v:ext="edit">
      <o:idmap v:ext="edit" data="2"/>
    </o:shapelayout>
  </w:shapeDefaults>
  <w:decimalSymbol w:val=","/>
  <w:listSeparator w:val=";"/>
  <w14:docId w14:val="6FABE0C6"/>
  <w15:chartTrackingRefBased/>
  <w15:docId w15:val="{A1CA1065-43D4-4528-9BC8-78930B7DD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qFormat="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Smart Link" w:semiHidden="1" w:unhideWhenUsed="1"/>
  </w:latentStyles>
  <w:style w:type="paragraph" w:default="1" w:styleId="Normal">
    <w:name w:val="Normal"/>
    <w:qFormat/>
    <w:rsid w:val="00DE6D2C"/>
    <w:pPr>
      <w:spacing w:after="200" w:line="276" w:lineRule="auto"/>
      <w:jc w:val="both"/>
    </w:pPr>
    <w:rPr>
      <w:sz w:val="22"/>
      <w:szCs w:val="22"/>
    </w:rPr>
  </w:style>
  <w:style w:type="paragraph" w:styleId="Titre1">
    <w:name w:val="heading 1"/>
    <w:aliases w:val="Titre Smile 1,(Shift Ctrl 1),Aston T1,Part,T1,überschrift1,überschrift11,überschrift12,l1,Titre1,heading 1,l1+toc 1,I1,H1,TexteTitre1,t1,stydde,1,Level 1,h1,Level Heading 1,1titre,1titre1,1titre2,1titre3,1titre4,1titre5,1titre6,H1titre"/>
    <w:basedOn w:val="Normal"/>
    <w:next w:val="Normal"/>
    <w:link w:val="Titre1Car"/>
    <w:qFormat/>
    <w:rsid w:val="00B13B76"/>
    <w:pPr>
      <w:keepNext/>
      <w:keepLines/>
      <w:pageBreakBefore/>
      <w:shd w:val="clear" w:color="auto" w:fill="7030A0"/>
      <w:spacing w:before="360" w:after="360" w:line="240" w:lineRule="auto"/>
      <w:jc w:val="center"/>
      <w:outlineLvl w:val="0"/>
    </w:pPr>
    <w:rPr>
      <w:rFonts w:eastAsia="Times New Roman"/>
      <w:b/>
      <w:bCs/>
      <w:caps/>
      <w:color w:val="FFFFFF" w:themeColor="background1"/>
      <w:sz w:val="28"/>
      <w:szCs w:val="28"/>
      <w:lang w:val="x-none" w:eastAsia="x-none"/>
    </w:rPr>
  </w:style>
  <w:style w:type="paragraph" w:styleId="Titre2">
    <w:name w:val="heading 2"/>
    <w:aliases w:val="Titre Smile 2,numéroté  1.1.,Fonctionnalité,Titre 21,t2.T2,Heading 2 Hidden,header 2,h2,Titre 2 SQ,l2,I2,Titre Parag,Sub-heading,paragraphe,Contrat 2,Ctt,H2,sous titre niv 1,(Shift Ctrl 2),Annexe 2,Sociétés,Aston T2,h1.1,t2.T2.Titre 2"/>
    <w:basedOn w:val="Normal"/>
    <w:next w:val="Normal"/>
    <w:link w:val="Titre2Car"/>
    <w:qFormat/>
    <w:rsid w:val="00B13B76"/>
    <w:pPr>
      <w:keepNext/>
      <w:keepLines/>
      <w:pBdr>
        <w:bottom w:val="single" w:sz="12" w:space="1" w:color="7030A0"/>
      </w:pBdr>
      <w:spacing w:before="480" w:after="240" w:line="240" w:lineRule="auto"/>
      <w:outlineLvl w:val="1"/>
    </w:pPr>
    <w:rPr>
      <w:rFonts w:ascii="Century Gothic" w:eastAsia="Times New Roman" w:hAnsi="Century Gothic"/>
      <w:b/>
      <w:bCs/>
      <w:smallCaps/>
      <w:color w:val="7030A0"/>
      <w:sz w:val="28"/>
      <w:szCs w:val="26"/>
      <w:lang w:val="x-none" w:eastAsia="x-none"/>
    </w:rPr>
  </w:style>
  <w:style w:type="paragraph" w:styleId="Titre3">
    <w:name w:val="heading 3"/>
    <w:aliases w:val="Titre Smile 3,numéroté  1.1.1,H3,Titre 31,t3.T3,t3,Heading 3 - old,header 3,h3,l3,CT,3,3rd level,H31,h3 Car,TITRE 3,chapitre 1.1.1,Niveau 3,Niveau3,Contrat 3,TexteTitre3,heading 3,t3.T3.Titre 3,Titre 3 SQ,Titre 3 SQ1,Titre 3 SQ2"/>
    <w:basedOn w:val="Normal"/>
    <w:next w:val="Normal"/>
    <w:link w:val="Titre3Car"/>
    <w:uiPriority w:val="9"/>
    <w:qFormat/>
    <w:rsid w:val="00FE08BD"/>
    <w:pPr>
      <w:keepNext/>
      <w:keepLines/>
      <w:spacing w:before="120" w:after="120" w:line="240" w:lineRule="auto"/>
      <w:outlineLvl w:val="2"/>
    </w:pPr>
    <w:rPr>
      <w:rFonts w:ascii="Century Gothic" w:eastAsia="Times New Roman" w:hAnsi="Century Gothic"/>
      <w:b/>
      <w:bCs/>
      <w:smallCaps/>
      <w:color w:val="7030A0"/>
      <w:sz w:val="24"/>
      <w:szCs w:val="20"/>
      <w:lang w:val="x-none" w:eastAsia="x-none"/>
    </w:rPr>
  </w:style>
  <w:style w:type="paragraph" w:styleId="Titre4">
    <w:name w:val="heading 4"/>
    <w:basedOn w:val="Normal"/>
    <w:next w:val="Normal"/>
    <w:link w:val="Titre4Car"/>
    <w:uiPriority w:val="9"/>
    <w:qFormat/>
    <w:rsid w:val="00FE08BD"/>
    <w:pPr>
      <w:keepNext/>
      <w:spacing w:before="240" w:after="60"/>
      <w:ind w:left="708"/>
      <w:outlineLvl w:val="3"/>
    </w:pPr>
    <w:rPr>
      <w:rFonts w:ascii="Century Gothic" w:eastAsia="Times New Roman" w:hAnsi="Century Gothic"/>
      <w:b/>
      <w:bCs/>
      <w:i/>
      <w:color w:val="7030A0"/>
      <w:szCs w:val="28"/>
      <w:lang w:val="x-none" w:eastAsia="x-none"/>
    </w:rPr>
  </w:style>
  <w:style w:type="paragraph" w:styleId="Titre5">
    <w:name w:val="heading 5"/>
    <w:basedOn w:val="Normal"/>
    <w:next w:val="Normal"/>
    <w:link w:val="Titre5Car"/>
    <w:uiPriority w:val="9"/>
    <w:qFormat/>
    <w:rsid w:val="00204255"/>
    <w:pPr>
      <w:spacing w:before="240" w:after="60"/>
      <w:outlineLvl w:val="4"/>
    </w:pPr>
    <w:rPr>
      <w:rFonts w:eastAsia="SimSun"/>
      <w:b/>
      <w:bCs/>
      <w:iCs/>
      <w:color w:val="C45911" w:themeColor="accent2" w:themeShade="BF"/>
      <w:sz w:val="26"/>
      <w:szCs w:val="26"/>
      <w:lang w:val="x-none" w:eastAsia="x-none" w:bidi="hi-IN"/>
    </w:rPr>
  </w:style>
  <w:style w:type="paragraph" w:styleId="Titre6">
    <w:name w:val="heading 6"/>
    <w:basedOn w:val="Normal"/>
    <w:next w:val="Normal"/>
    <w:link w:val="Titre6Car"/>
    <w:autoRedefine/>
    <w:uiPriority w:val="9"/>
    <w:unhideWhenUsed/>
    <w:qFormat/>
    <w:rsid w:val="00C126C6"/>
    <w:pPr>
      <w:numPr>
        <w:ilvl w:val="1"/>
        <w:numId w:val="5"/>
      </w:numPr>
      <w:spacing w:before="240" w:after="60"/>
      <w:outlineLvl w:val="5"/>
    </w:pPr>
    <w:rPr>
      <w:rFonts w:eastAsia="Times New Roman"/>
      <w:b/>
      <w:bCs/>
      <w:i/>
      <w:color w:val="BF8F00" w:themeColor="accent4"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Titre Smile 1 Car,(Shift Ctrl 1) Car,Aston T1 Car,Part Car,T1 Car,überschrift1 Car,überschrift11 Car,überschrift12 Car,l1 Car,Titre1 Car,heading 1 Car,l1+toc 1 Car,I1 Car,H1 Car,TexteTitre1 Car,t1 Car,stydde Car,1 Car,Level 1 Car,h1 Car"/>
    <w:link w:val="Titre1"/>
    <w:rsid w:val="00B13B76"/>
    <w:rPr>
      <w:rFonts w:eastAsia="Times New Roman"/>
      <w:b/>
      <w:bCs/>
      <w:caps/>
      <w:color w:val="FFFFFF" w:themeColor="background1"/>
      <w:sz w:val="28"/>
      <w:szCs w:val="28"/>
      <w:shd w:val="clear" w:color="auto" w:fill="7030A0"/>
      <w:lang w:val="x-none" w:eastAsia="x-none"/>
    </w:rPr>
  </w:style>
  <w:style w:type="character" w:customStyle="1" w:styleId="Titre2Car">
    <w:name w:val="Titre 2 Car"/>
    <w:aliases w:val="Titre Smile 2 Car,numéroté  1.1. Car,Fonctionnalité Car,Titre 21 Car,t2.T2 Car,Heading 2 Hidden Car,header 2 Car,h2 Car,Titre 2 SQ Car,l2 Car,I2 Car,Titre Parag Car,Sub-heading Car,paragraphe Car,Contrat 2 Car,Ctt Car,H2 Car,Annexe 2 Car"/>
    <w:link w:val="Titre2"/>
    <w:rsid w:val="00B13B76"/>
    <w:rPr>
      <w:rFonts w:ascii="Century Gothic" w:eastAsia="Times New Roman" w:hAnsi="Century Gothic"/>
      <w:b/>
      <w:bCs/>
      <w:smallCaps/>
      <w:color w:val="7030A0"/>
      <w:sz w:val="28"/>
      <w:szCs w:val="26"/>
      <w:lang w:val="x-none" w:eastAsia="x-none"/>
    </w:rPr>
  </w:style>
  <w:style w:type="character" w:customStyle="1" w:styleId="Titre3Car">
    <w:name w:val="Titre 3 Car"/>
    <w:aliases w:val="Titre Smile 3 Car,numéroté  1.1.1 Car,H3 Car,Titre 31 Car,t3.T3 Car,t3 Car,Heading 3 - old Car,header 3 Car,h3 Car1,l3 Car,CT Car,3 Car,3rd level Car,H31 Car,h3 Car Car,TITRE 3 Car,chapitre 1.1.1 Car,Niveau 3 Car,Niveau3 Car,Contrat 3 Car"/>
    <w:link w:val="Titre3"/>
    <w:uiPriority w:val="9"/>
    <w:rsid w:val="00FE08BD"/>
    <w:rPr>
      <w:rFonts w:ascii="Century Gothic" w:eastAsia="Times New Roman" w:hAnsi="Century Gothic"/>
      <w:b/>
      <w:bCs/>
      <w:smallCaps/>
      <w:color w:val="7030A0"/>
      <w:sz w:val="24"/>
      <w:lang w:val="x-none" w:eastAsia="x-none"/>
    </w:rPr>
  </w:style>
  <w:style w:type="character" w:customStyle="1" w:styleId="Titre5Car">
    <w:name w:val="Titre 5 Car"/>
    <w:link w:val="Titre5"/>
    <w:uiPriority w:val="9"/>
    <w:rsid w:val="00204255"/>
    <w:rPr>
      <w:rFonts w:eastAsia="SimSun"/>
      <w:b/>
      <w:bCs/>
      <w:iCs/>
      <w:color w:val="C45911" w:themeColor="accent2" w:themeShade="BF"/>
      <w:sz w:val="26"/>
      <w:szCs w:val="26"/>
      <w:lang w:val="x-none" w:eastAsia="x-none" w:bidi="hi-IN"/>
    </w:rPr>
  </w:style>
  <w:style w:type="paragraph" w:customStyle="1" w:styleId="Grilleclaire-Accent31">
    <w:name w:val="Grille claire - Accent 31"/>
    <w:aliases w:val="lp1"/>
    <w:basedOn w:val="Normal"/>
    <w:link w:val="Grilleclaire-Accent3Car"/>
    <w:uiPriority w:val="34"/>
    <w:qFormat/>
    <w:rsid w:val="00C65DFC"/>
    <w:pPr>
      <w:ind w:left="720"/>
      <w:contextualSpacing/>
    </w:pPr>
    <w:rPr>
      <w:lang w:val="x-none" w:eastAsia="x-none"/>
    </w:rPr>
  </w:style>
  <w:style w:type="character" w:customStyle="1" w:styleId="Grilleclaire-Accent3Car">
    <w:name w:val="Grille claire - Accent 3 Car"/>
    <w:aliases w:val="lp1 Car"/>
    <w:link w:val="Grilleclaire-Accent31"/>
    <w:uiPriority w:val="34"/>
    <w:locked/>
    <w:rsid w:val="00F57D98"/>
    <w:rPr>
      <w:noProof/>
      <w:sz w:val="22"/>
      <w:szCs w:val="22"/>
    </w:rPr>
  </w:style>
  <w:style w:type="paragraph" w:styleId="En-tte">
    <w:name w:val="header"/>
    <w:basedOn w:val="Normal"/>
    <w:link w:val="En-tteCar"/>
    <w:unhideWhenUsed/>
    <w:rsid w:val="00C65DFC"/>
    <w:pPr>
      <w:tabs>
        <w:tab w:val="center" w:pos="4536"/>
        <w:tab w:val="right" w:pos="9072"/>
      </w:tabs>
      <w:spacing w:after="0" w:line="240" w:lineRule="auto"/>
    </w:pPr>
    <w:rPr>
      <w:color w:val="556F7C"/>
      <w:sz w:val="20"/>
      <w:szCs w:val="20"/>
      <w:lang w:val="x-none"/>
    </w:rPr>
  </w:style>
  <w:style w:type="character" w:customStyle="1" w:styleId="En-tteCar">
    <w:name w:val="En-tête Car"/>
    <w:link w:val="En-tte"/>
    <w:rsid w:val="00C65DFC"/>
    <w:rPr>
      <w:rFonts w:ascii="Calibri" w:eastAsia="Calibri" w:hAnsi="Calibri" w:cs="Times New Roman"/>
      <w:noProof/>
      <w:color w:val="556F7C"/>
      <w:lang w:eastAsia="fr-FR"/>
    </w:rPr>
  </w:style>
  <w:style w:type="paragraph" w:styleId="Pieddepage">
    <w:name w:val="footer"/>
    <w:basedOn w:val="Normal"/>
    <w:link w:val="PieddepageCar"/>
    <w:uiPriority w:val="99"/>
    <w:unhideWhenUsed/>
    <w:rsid w:val="00C65DFC"/>
    <w:pPr>
      <w:tabs>
        <w:tab w:val="center" w:pos="4536"/>
        <w:tab w:val="right" w:pos="9072"/>
      </w:tabs>
      <w:spacing w:after="0" w:line="240" w:lineRule="auto"/>
    </w:pPr>
    <w:rPr>
      <w:color w:val="556F7C"/>
      <w:sz w:val="20"/>
      <w:szCs w:val="20"/>
      <w:lang w:val="x-none"/>
    </w:rPr>
  </w:style>
  <w:style w:type="character" w:customStyle="1" w:styleId="PieddepageCar">
    <w:name w:val="Pied de page Car"/>
    <w:link w:val="Pieddepage"/>
    <w:uiPriority w:val="99"/>
    <w:rsid w:val="00C65DFC"/>
    <w:rPr>
      <w:rFonts w:ascii="Calibri" w:eastAsia="Calibri" w:hAnsi="Calibri" w:cs="Times New Roman"/>
      <w:noProof/>
      <w:color w:val="556F7C"/>
      <w:lang w:eastAsia="fr-FR"/>
    </w:rPr>
  </w:style>
  <w:style w:type="paragraph" w:customStyle="1" w:styleId="Grillemoyenne21">
    <w:name w:val="Grille moyenne 21"/>
    <w:link w:val="Grillemoyenne2Car"/>
    <w:uiPriority w:val="99"/>
    <w:qFormat/>
    <w:rsid w:val="00C65DFC"/>
    <w:pPr>
      <w:jc w:val="both"/>
    </w:pPr>
    <w:rPr>
      <w:noProof/>
      <w:color w:val="556F7C"/>
      <w:sz w:val="22"/>
      <w:szCs w:val="22"/>
    </w:rPr>
  </w:style>
  <w:style w:type="character" w:customStyle="1" w:styleId="Grillemoyenne2Car">
    <w:name w:val="Grille moyenne 2 Car"/>
    <w:link w:val="Grillemoyenne21"/>
    <w:uiPriority w:val="99"/>
    <w:locked/>
    <w:rsid w:val="00C65DFC"/>
    <w:rPr>
      <w:noProof/>
      <w:color w:val="556F7C"/>
      <w:sz w:val="22"/>
      <w:szCs w:val="22"/>
      <w:lang w:eastAsia="fr-FR" w:bidi="ar-SA"/>
    </w:rPr>
  </w:style>
  <w:style w:type="paragraph" w:styleId="NormalWeb">
    <w:name w:val="Normal (Web)"/>
    <w:basedOn w:val="Normal"/>
    <w:uiPriority w:val="99"/>
    <w:unhideWhenUsed/>
    <w:rsid w:val="00C65DFC"/>
    <w:pPr>
      <w:spacing w:before="100" w:beforeAutospacing="1" w:after="100" w:afterAutospacing="1" w:line="240" w:lineRule="auto"/>
      <w:jc w:val="left"/>
    </w:pPr>
    <w:rPr>
      <w:rFonts w:ascii="Times New Roman" w:eastAsia="Times New Roman" w:hAnsi="Times New Roman"/>
      <w:sz w:val="24"/>
      <w:szCs w:val="24"/>
    </w:rPr>
  </w:style>
  <w:style w:type="paragraph" w:customStyle="1" w:styleId="western">
    <w:name w:val="western"/>
    <w:basedOn w:val="Normal"/>
    <w:rsid w:val="00C65DFC"/>
    <w:pPr>
      <w:spacing w:before="119" w:after="62" w:line="240" w:lineRule="auto"/>
      <w:jc w:val="left"/>
    </w:pPr>
    <w:rPr>
      <w:rFonts w:ascii="Arial" w:eastAsia="Times New Roman" w:hAnsi="Arial" w:cs="Arial"/>
      <w:b/>
      <w:bCs/>
      <w:sz w:val="18"/>
      <w:szCs w:val="18"/>
    </w:rPr>
  </w:style>
  <w:style w:type="paragraph" w:styleId="Textedebulles">
    <w:name w:val="Balloon Text"/>
    <w:basedOn w:val="Normal"/>
    <w:link w:val="TextedebullesCar"/>
    <w:uiPriority w:val="99"/>
    <w:semiHidden/>
    <w:unhideWhenUsed/>
    <w:rsid w:val="00C65DFC"/>
    <w:pPr>
      <w:spacing w:after="0" w:line="240" w:lineRule="auto"/>
    </w:pPr>
    <w:rPr>
      <w:rFonts w:ascii="Tahoma" w:hAnsi="Tahoma"/>
      <w:color w:val="556F7C"/>
      <w:sz w:val="16"/>
      <w:szCs w:val="16"/>
      <w:lang w:val="x-none"/>
    </w:rPr>
  </w:style>
  <w:style w:type="character" w:customStyle="1" w:styleId="TextedebullesCar">
    <w:name w:val="Texte de bulles Car"/>
    <w:link w:val="Textedebulles"/>
    <w:uiPriority w:val="99"/>
    <w:semiHidden/>
    <w:rsid w:val="00C65DFC"/>
    <w:rPr>
      <w:rFonts w:ascii="Tahoma" w:eastAsia="Calibri" w:hAnsi="Tahoma" w:cs="Tahoma"/>
      <w:noProof/>
      <w:color w:val="556F7C"/>
      <w:sz w:val="16"/>
      <w:szCs w:val="16"/>
      <w:lang w:eastAsia="fr-FR"/>
    </w:rPr>
  </w:style>
  <w:style w:type="paragraph" w:styleId="Lgende">
    <w:name w:val="caption"/>
    <w:basedOn w:val="Normal"/>
    <w:next w:val="Normal"/>
    <w:link w:val="LgendeCar"/>
    <w:uiPriority w:val="35"/>
    <w:qFormat/>
    <w:rsid w:val="00800D11"/>
    <w:pPr>
      <w:spacing w:line="240" w:lineRule="auto"/>
    </w:pPr>
    <w:rPr>
      <w:b/>
      <w:bCs/>
      <w:color w:val="4F81BD"/>
      <w:sz w:val="18"/>
      <w:szCs w:val="18"/>
      <w:lang w:val="x-none" w:eastAsia="x-none"/>
    </w:rPr>
  </w:style>
  <w:style w:type="character" w:customStyle="1" w:styleId="LgendeCar">
    <w:name w:val="Légende Car"/>
    <w:link w:val="Lgende"/>
    <w:uiPriority w:val="35"/>
    <w:locked/>
    <w:rsid w:val="00484071"/>
    <w:rPr>
      <w:b/>
      <w:bCs/>
      <w:noProof/>
      <w:color w:val="4F81BD"/>
      <w:sz w:val="18"/>
      <w:szCs w:val="18"/>
    </w:rPr>
  </w:style>
  <w:style w:type="paragraph" w:customStyle="1" w:styleId="Paragraphedeliste1">
    <w:name w:val="Paragraphe de liste1"/>
    <w:basedOn w:val="Normal"/>
    <w:rsid w:val="00C0063E"/>
    <w:pPr>
      <w:suppressAutoHyphens/>
      <w:ind w:left="720"/>
    </w:pPr>
  </w:style>
  <w:style w:type="paragraph" w:customStyle="1" w:styleId="Listepuce">
    <w:name w:val="Liste à puce"/>
    <w:basedOn w:val="Normal"/>
    <w:rsid w:val="00C0063E"/>
    <w:pPr>
      <w:keepLines/>
      <w:widowControl w:val="0"/>
      <w:tabs>
        <w:tab w:val="num" w:pos="0"/>
      </w:tabs>
      <w:suppressAutoHyphens/>
      <w:spacing w:before="60" w:after="120" w:line="288" w:lineRule="auto"/>
      <w:ind w:left="720" w:hanging="360"/>
    </w:pPr>
    <w:rPr>
      <w:rFonts w:ascii="Century Gothic" w:eastAsia="SimSun" w:hAnsi="Century Gothic"/>
      <w:szCs w:val="24"/>
      <w:lang w:eastAsia="ar-SA"/>
    </w:rPr>
  </w:style>
  <w:style w:type="paragraph" w:customStyle="1" w:styleId="encadre">
    <w:name w:val="encadre"/>
    <w:basedOn w:val="Normal"/>
    <w:link w:val="encadreCar"/>
    <w:rsid w:val="00C0063E"/>
    <w:pPr>
      <w:keepNext/>
      <w:keepLines/>
      <w:widowControl w:val="0"/>
      <w:pBdr>
        <w:top w:val="single" w:sz="4" w:space="4" w:color="FF0000" w:shadow="1"/>
        <w:left w:val="single" w:sz="4" w:space="4" w:color="FF0000" w:shadow="1"/>
        <w:bottom w:val="single" w:sz="4" w:space="4" w:color="FF0000" w:shadow="1"/>
        <w:right w:val="single" w:sz="4" w:space="1" w:color="FF0000" w:shadow="1"/>
      </w:pBdr>
      <w:shd w:val="clear" w:color="auto" w:fill="F2F2F2"/>
      <w:suppressAutoHyphens/>
      <w:spacing w:before="240" w:after="240" w:line="264" w:lineRule="auto"/>
    </w:pPr>
    <w:rPr>
      <w:rFonts w:ascii="Century Gothic" w:eastAsia="Times New Roman" w:hAnsi="Century Gothic"/>
      <w:color w:val="E3511F"/>
      <w:szCs w:val="24"/>
      <w:lang w:val="x-none" w:eastAsia="ar-SA"/>
    </w:rPr>
  </w:style>
  <w:style w:type="paragraph" w:customStyle="1" w:styleId="TableauGrille31">
    <w:name w:val="Tableau Grille 31"/>
    <w:basedOn w:val="Titre1"/>
    <w:next w:val="Normal"/>
    <w:uiPriority w:val="39"/>
    <w:semiHidden/>
    <w:unhideWhenUsed/>
    <w:qFormat/>
    <w:rsid w:val="00615E33"/>
    <w:pPr>
      <w:pageBreakBefore w:val="0"/>
      <w:shd w:val="clear" w:color="auto" w:fill="auto"/>
      <w:spacing w:before="480" w:after="0" w:line="276" w:lineRule="auto"/>
      <w:jc w:val="left"/>
      <w:outlineLvl w:val="9"/>
    </w:pPr>
    <w:rPr>
      <w:rFonts w:ascii="Cambria" w:hAnsi="Cambria"/>
      <w:caps w:val="0"/>
      <w:color w:val="365F91"/>
      <w:lang w:val="fr-FR" w:eastAsia="en-US"/>
    </w:rPr>
  </w:style>
  <w:style w:type="paragraph" w:styleId="TM1">
    <w:name w:val="toc 1"/>
    <w:basedOn w:val="Normal"/>
    <w:next w:val="Normal"/>
    <w:autoRedefine/>
    <w:uiPriority w:val="39"/>
    <w:unhideWhenUsed/>
    <w:rsid w:val="00DE6D2C"/>
    <w:pPr>
      <w:tabs>
        <w:tab w:val="right" w:leader="dot" w:pos="9060"/>
      </w:tabs>
      <w:spacing w:before="120" w:after="0"/>
      <w:jc w:val="left"/>
    </w:pPr>
    <w:rPr>
      <w:rFonts w:asciiTheme="minorHAnsi" w:hAnsiTheme="minorHAnsi"/>
      <w:b/>
      <w:sz w:val="24"/>
      <w:szCs w:val="24"/>
    </w:rPr>
  </w:style>
  <w:style w:type="paragraph" w:styleId="TM2">
    <w:name w:val="toc 2"/>
    <w:basedOn w:val="Normal"/>
    <w:next w:val="Normal"/>
    <w:autoRedefine/>
    <w:uiPriority w:val="39"/>
    <w:unhideWhenUsed/>
    <w:rsid w:val="00950770"/>
    <w:pPr>
      <w:spacing w:after="0"/>
      <w:ind w:left="220"/>
      <w:jc w:val="left"/>
    </w:pPr>
    <w:rPr>
      <w:rFonts w:asciiTheme="minorHAnsi" w:hAnsiTheme="minorHAnsi"/>
      <w:b/>
    </w:rPr>
  </w:style>
  <w:style w:type="character" w:styleId="Lienhypertexte">
    <w:name w:val="Hyperlink"/>
    <w:uiPriority w:val="99"/>
    <w:unhideWhenUsed/>
    <w:rsid w:val="00615E33"/>
    <w:rPr>
      <w:color w:val="0000FF"/>
      <w:u w:val="single"/>
    </w:rPr>
  </w:style>
  <w:style w:type="character" w:customStyle="1" w:styleId="apple-converted-space">
    <w:name w:val="apple-converted-space"/>
    <w:rsid w:val="005D3323"/>
    <w:rPr>
      <w:rFonts w:cs="Times New Roman"/>
    </w:rPr>
  </w:style>
  <w:style w:type="paragraph" w:customStyle="1" w:styleId="question">
    <w:name w:val="question"/>
    <w:basedOn w:val="Normal"/>
    <w:rsid w:val="00663C1D"/>
    <w:pPr>
      <w:spacing w:before="100" w:beforeAutospacing="1" w:after="100" w:afterAutospacing="1" w:line="240" w:lineRule="auto"/>
      <w:jc w:val="left"/>
    </w:pPr>
    <w:rPr>
      <w:rFonts w:ascii="Times New Roman" w:eastAsia="Times New Roman" w:hAnsi="Times New Roman"/>
      <w:sz w:val="24"/>
      <w:szCs w:val="24"/>
    </w:rPr>
  </w:style>
  <w:style w:type="paragraph" w:styleId="TM3">
    <w:name w:val="toc 3"/>
    <w:basedOn w:val="Normal"/>
    <w:next w:val="Normal"/>
    <w:autoRedefine/>
    <w:uiPriority w:val="39"/>
    <w:unhideWhenUsed/>
    <w:rsid w:val="003E5403"/>
    <w:pPr>
      <w:spacing w:after="0"/>
      <w:ind w:left="440"/>
      <w:jc w:val="left"/>
    </w:pPr>
    <w:rPr>
      <w:rFonts w:asciiTheme="minorHAnsi" w:hAnsiTheme="minorHAnsi"/>
    </w:rPr>
  </w:style>
  <w:style w:type="paragraph" w:customStyle="1" w:styleId="ListItem">
    <w:name w:val="List Item"/>
    <w:basedOn w:val="Normal"/>
    <w:rsid w:val="008324EE"/>
    <w:pPr>
      <w:numPr>
        <w:numId w:val="1"/>
      </w:numPr>
      <w:spacing w:after="120" w:line="240" w:lineRule="auto"/>
      <w:jc w:val="left"/>
    </w:pPr>
    <w:rPr>
      <w:rFonts w:ascii="Verdana" w:eastAsia="Times New Roman" w:hAnsi="Verdana"/>
      <w:sz w:val="20"/>
      <w:szCs w:val="24"/>
    </w:rPr>
  </w:style>
  <w:style w:type="table" w:styleId="Grilledutableau">
    <w:name w:val="Table Grid"/>
    <w:basedOn w:val="TableauNormal"/>
    <w:uiPriority w:val="39"/>
    <w:rsid w:val="0064751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lev">
    <w:name w:val="Strong"/>
    <w:uiPriority w:val="22"/>
    <w:qFormat/>
    <w:rsid w:val="00D108D4"/>
    <w:rPr>
      <w:b/>
      <w:bCs/>
    </w:rPr>
  </w:style>
  <w:style w:type="paragraph" w:customStyle="1" w:styleId="cvsectiontitle">
    <w:name w:val="cv_section_title"/>
    <w:next w:val="Normal"/>
    <w:uiPriority w:val="99"/>
    <w:rsid w:val="00902BAE"/>
    <w:pPr>
      <w:jc w:val="right"/>
    </w:pPr>
    <w:rPr>
      <w:rFonts w:ascii="Arial" w:eastAsia="Times New Roman" w:hAnsi="Arial" w:cs="Arial"/>
      <w:b/>
      <w:bCs/>
      <w:sz w:val="28"/>
      <w:szCs w:val="28"/>
      <w:lang w:eastAsia="ar-SA"/>
    </w:rPr>
  </w:style>
  <w:style w:type="paragraph" w:customStyle="1" w:styleId="cvlabel">
    <w:name w:val="cv_label"/>
    <w:next w:val="Normal"/>
    <w:uiPriority w:val="99"/>
    <w:rsid w:val="00902BAE"/>
    <w:pPr>
      <w:spacing w:before="60" w:after="60"/>
    </w:pPr>
    <w:rPr>
      <w:rFonts w:ascii="Arial" w:eastAsia="Times New Roman" w:hAnsi="Arial" w:cs="Arial"/>
      <w:b/>
      <w:bCs/>
      <w:lang w:eastAsia="ar-SA"/>
    </w:rPr>
  </w:style>
  <w:style w:type="paragraph" w:customStyle="1" w:styleId="cvdetail">
    <w:name w:val="cv_detail"/>
    <w:next w:val="Normal"/>
    <w:uiPriority w:val="99"/>
    <w:rsid w:val="00902BAE"/>
    <w:pPr>
      <w:spacing w:before="60" w:after="60"/>
    </w:pPr>
    <w:rPr>
      <w:rFonts w:ascii="Arial" w:eastAsia="Times New Roman" w:hAnsi="Arial" w:cs="Arial"/>
      <w:lang w:eastAsia="ar-SA"/>
    </w:rPr>
  </w:style>
  <w:style w:type="paragraph" w:customStyle="1" w:styleId="cvtitlelabel">
    <w:name w:val="cv_title_label"/>
    <w:uiPriority w:val="99"/>
    <w:rsid w:val="00902BAE"/>
    <w:pPr>
      <w:spacing w:before="60" w:after="60"/>
    </w:pPr>
    <w:rPr>
      <w:rFonts w:ascii="Arial" w:eastAsia="Times New Roman" w:hAnsi="Arial" w:cs="Arial"/>
      <w:b/>
      <w:bCs/>
      <w:sz w:val="22"/>
      <w:szCs w:val="22"/>
      <w:lang w:eastAsia="ar-SA"/>
    </w:rPr>
  </w:style>
  <w:style w:type="paragraph" w:customStyle="1" w:styleId="cvexperienceseparator">
    <w:name w:val="cv_experience_separator"/>
    <w:basedOn w:val="Normal"/>
    <w:uiPriority w:val="99"/>
    <w:rsid w:val="00902BAE"/>
    <w:pPr>
      <w:pBdr>
        <w:bottom w:val="single" w:sz="4" w:space="1" w:color="C0C0C0"/>
      </w:pBdr>
      <w:spacing w:after="260" w:line="240" w:lineRule="auto"/>
      <w:jc w:val="left"/>
    </w:pPr>
    <w:rPr>
      <w:rFonts w:ascii="Times New Roman" w:eastAsia="Times New Roman" w:hAnsi="Times New Roman"/>
      <w:sz w:val="10"/>
      <w:szCs w:val="10"/>
      <w:lang w:eastAsia="ar-SA"/>
    </w:rPr>
  </w:style>
  <w:style w:type="paragraph" w:customStyle="1" w:styleId="cvformationseparator">
    <w:name w:val="cv_formation_separator"/>
    <w:uiPriority w:val="99"/>
    <w:rsid w:val="001B51E6"/>
    <w:pPr>
      <w:pBdr>
        <w:bottom w:val="single" w:sz="4" w:space="1" w:color="C0C0C0"/>
      </w:pBdr>
    </w:pPr>
    <w:rPr>
      <w:rFonts w:ascii="Times New Roman" w:eastAsia="Times New Roman" w:hAnsi="Times New Roman"/>
      <w:sz w:val="2"/>
      <w:szCs w:val="2"/>
      <w:lang w:eastAsia="ar-SA"/>
    </w:rPr>
  </w:style>
  <w:style w:type="character" w:styleId="Accentuation">
    <w:name w:val="Emphasis"/>
    <w:uiPriority w:val="20"/>
    <w:qFormat/>
    <w:rsid w:val="00D31AD5"/>
    <w:rPr>
      <w:i/>
      <w:iCs/>
    </w:rPr>
  </w:style>
  <w:style w:type="character" w:styleId="Numrodeligne">
    <w:name w:val="line number"/>
    <w:basedOn w:val="Policepardfaut"/>
    <w:uiPriority w:val="99"/>
    <w:semiHidden/>
    <w:unhideWhenUsed/>
    <w:rsid w:val="00F82A17"/>
  </w:style>
  <w:style w:type="character" w:customStyle="1" w:styleId="WW8Num18z0">
    <w:name w:val="WW8Num18z0"/>
    <w:rsid w:val="00102F8C"/>
    <w:rPr>
      <w:b/>
      <w:i w:val="0"/>
      <w:w w:val="150"/>
      <w:sz w:val="36"/>
      <w:lang w:val="fr-FR"/>
    </w:rPr>
  </w:style>
  <w:style w:type="paragraph" w:styleId="PrformatHTML">
    <w:name w:val="HTML Preformatted"/>
    <w:basedOn w:val="Normal"/>
    <w:link w:val="PrformatHTMLCar"/>
    <w:uiPriority w:val="99"/>
    <w:semiHidden/>
    <w:unhideWhenUsed/>
    <w:rsid w:val="00DD04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sz w:val="20"/>
      <w:szCs w:val="20"/>
      <w:lang w:val="x-none" w:eastAsia="x-none"/>
    </w:rPr>
  </w:style>
  <w:style w:type="character" w:customStyle="1" w:styleId="PrformatHTMLCar">
    <w:name w:val="Préformaté HTML Car"/>
    <w:link w:val="PrformatHTML"/>
    <w:uiPriority w:val="99"/>
    <w:semiHidden/>
    <w:rsid w:val="00DD04BE"/>
    <w:rPr>
      <w:rFonts w:ascii="Courier New" w:eastAsia="Times New Roman" w:hAnsi="Courier New" w:cs="Courier New"/>
    </w:rPr>
  </w:style>
  <w:style w:type="paragraph" w:styleId="TM4">
    <w:name w:val="toc 4"/>
    <w:basedOn w:val="Normal"/>
    <w:next w:val="Normal"/>
    <w:autoRedefine/>
    <w:uiPriority w:val="39"/>
    <w:unhideWhenUsed/>
    <w:rsid w:val="008B209B"/>
    <w:pPr>
      <w:spacing w:after="0"/>
      <w:ind w:left="660"/>
      <w:jc w:val="left"/>
    </w:pPr>
    <w:rPr>
      <w:rFonts w:asciiTheme="minorHAnsi" w:hAnsiTheme="minorHAnsi"/>
      <w:sz w:val="20"/>
      <w:szCs w:val="20"/>
    </w:rPr>
  </w:style>
  <w:style w:type="paragraph" w:styleId="TM5">
    <w:name w:val="toc 5"/>
    <w:basedOn w:val="Normal"/>
    <w:next w:val="Normal"/>
    <w:autoRedefine/>
    <w:uiPriority w:val="39"/>
    <w:unhideWhenUsed/>
    <w:rsid w:val="008B209B"/>
    <w:pPr>
      <w:spacing w:after="0"/>
      <w:ind w:left="880"/>
      <w:jc w:val="left"/>
    </w:pPr>
    <w:rPr>
      <w:rFonts w:asciiTheme="minorHAnsi" w:hAnsiTheme="minorHAnsi"/>
      <w:sz w:val="20"/>
      <w:szCs w:val="20"/>
    </w:rPr>
  </w:style>
  <w:style w:type="paragraph" w:styleId="TM6">
    <w:name w:val="toc 6"/>
    <w:basedOn w:val="Normal"/>
    <w:next w:val="Normal"/>
    <w:autoRedefine/>
    <w:uiPriority w:val="39"/>
    <w:unhideWhenUsed/>
    <w:rsid w:val="008B209B"/>
    <w:pPr>
      <w:spacing w:after="0"/>
      <w:ind w:left="1100"/>
      <w:jc w:val="left"/>
    </w:pPr>
    <w:rPr>
      <w:rFonts w:asciiTheme="minorHAnsi" w:hAnsiTheme="minorHAnsi"/>
      <w:sz w:val="20"/>
      <w:szCs w:val="20"/>
    </w:rPr>
  </w:style>
  <w:style w:type="paragraph" w:styleId="TM7">
    <w:name w:val="toc 7"/>
    <w:basedOn w:val="Normal"/>
    <w:next w:val="Normal"/>
    <w:autoRedefine/>
    <w:uiPriority w:val="39"/>
    <w:unhideWhenUsed/>
    <w:rsid w:val="008B209B"/>
    <w:pPr>
      <w:spacing w:after="0"/>
      <w:ind w:left="1320"/>
      <w:jc w:val="left"/>
    </w:pPr>
    <w:rPr>
      <w:rFonts w:asciiTheme="minorHAnsi" w:hAnsiTheme="minorHAnsi"/>
      <w:sz w:val="20"/>
      <w:szCs w:val="20"/>
    </w:rPr>
  </w:style>
  <w:style w:type="paragraph" w:styleId="TM8">
    <w:name w:val="toc 8"/>
    <w:basedOn w:val="Normal"/>
    <w:next w:val="Normal"/>
    <w:autoRedefine/>
    <w:uiPriority w:val="39"/>
    <w:unhideWhenUsed/>
    <w:rsid w:val="008B209B"/>
    <w:pPr>
      <w:spacing w:after="0"/>
      <w:ind w:left="1540"/>
      <w:jc w:val="left"/>
    </w:pPr>
    <w:rPr>
      <w:rFonts w:asciiTheme="minorHAnsi" w:hAnsiTheme="minorHAnsi"/>
      <w:sz w:val="20"/>
      <w:szCs w:val="20"/>
    </w:rPr>
  </w:style>
  <w:style w:type="paragraph" w:styleId="TM9">
    <w:name w:val="toc 9"/>
    <w:basedOn w:val="Normal"/>
    <w:next w:val="Normal"/>
    <w:autoRedefine/>
    <w:uiPriority w:val="39"/>
    <w:unhideWhenUsed/>
    <w:rsid w:val="008B209B"/>
    <w:pPr>
      <w:spacing w:after="0"/>
      <w:ind w:left="1760"/>
      <w:jc w:val="left"/>
    </w:pPr>
    <w:rPr>
      <w:rFonts w:asciiTheme="minorHAnsi" w:hAnsiTheme="minorHAnsi"/>
      <w:sz w:val="20"/>
      <w:szCs w:val="20"/>
    </w:rPr>
  </w:style>
  <w:style w:type="paragraph" w:customStyle="1" w:styleId="NomClient">
    <w:name w:val="Nom Client"/>
    <w:basedOn w:val="Normal"/>
    <w:link w:val="NomClientCar"/>
    <w:qFormat/>
    <w:rsid w:val="003D1416"/>
    <w:pPr>
      <w:spacing w:after="0" w:line="240" w:lineRule="auto"/>
      <w:ind w:right="-142"/>
      <w:jc w:val="left"/>
    </w:pPr>
    <w:rPr>
      <w:rFonts w:ascii="Cambria" w:eastAsia="Times New Roman" w:hAnsi="Cambria"/>
      <w:color w:val="556F7C"/>
      <w:sz w:val="48"/>
      <w:szCs w:val="48"/>
      <w:lang w:val="x-none" w:eastAsia="x-none"/>
    </w:rPr>
  </w:style>
  <w:style w:type="paragraph" w:customStyle="1" w:styleId="Nomoffre">
    <w:name w:val="Nom offre"/>
    <w:basedOn w:val="Normal"/>
    <w:link w:val="NomoffreCar"/>
    <w:qFormat/>
    <w:rsid w:val="003D1416"/>
    <w:pPr>
      <w:spacing w:after="0" w:line="240" w:lineRule="auto"/>
      <w:ind w:right="-142"/>
      <w:jc w:val="left"/>
    </w:pPr>
    <w:rPr>
      <w:rFonts w:eastAsia="Times New Roman"/>
      <w:b/>
      <w:color w:val="556F7C"/>
      <w:sz w:val="44"/>
      <w:szCs w:val="44"/>
      <w:lang w:val="x-none" w:eastAsia="x-none"/>
    </w:rPr>
  </w:style>
  <w:style w:type="character" w:customStyle="1" w:styleId="NomClientCar">
    <w:name w:val="Nom Client Car"/>
    <w:link w:val="NomClient"/>
    <w:rsid w:val="003D1416"/>
    <w:rPr>
      <w:rFonts w:ascii="Cambria" w:eastAsia="Times New Roman" w:hAnsi="Cambria" w:cs="Times New Roman"/>
      <w:color w:val="556F7C"/>
      <w:sz w:val="48"/>
      <w:szCs w:val="48"/>
    </w:rPr>
  </w:style>
  <w:style w:type="character" w:customStyle="1" w:styleId="NomoffreCar">
    <w:name w:val="Nom offre Car"/>
    <w:link w:val="Nomoffre"/>
    <w:rsid w:val="003D1416"/>
    <w:rPr>
      <w:rFonts w:ascii="Calibri" w:eastAsia="Times New Roman" w:hAnsi="Calibri" w:cs="Times New Roman"/>
      <w:b/>
      <w:color w:val="556F7C"/>
      <w:sz w:val="44"/>
      <w:szCs w:val="44"/>
    </w:rPr>
  </w:style>
  <w:style w:type="paragraph" w:customStyle="1" w:styleId="Npageactive">
    <w:name w:val="N°page active"/>
    <w:basedOn w:val="Normal"/>
    <w:link w:val="NpageactiveCar"/>
    <w:qFormat/>
    <w:rsid w:val="004708BD"/>
    <w:pPr>
      <w:spacing w:before="200" w:after="120" w:line="240" w:lineRule="auto"/>
      <w:jc w:val="right"/>
    </w:pPr>
    <w:rPr>
      <w:rFonts w:ascii="Futura Medium" w:eastAsia="Times New Roman" w:hAnsi="Futura Medium"/>
      <w:color w:val="F37021"/>
      <w:sz w:val="28"/>
      <w:szCs w:val="36"/>
      <w:lang w:val="x-none" w:eastAsia="x-none"/>
    </w:rPr>
  </w:style>
  <w:style w:type="character" w:customStyle="1" w:styleId="NpageactiveCar">
    <w:name w:val="N°page active Car"/>
    <w:link w:val="Npageactive"/>
    <w:rsid w:val="004708BD"/>
    <w:rPr>
      <w:rFonts w:ascii="Futura Medium" w:eastAsia="Times New Roman" w:hAnsi="Futura Medium" w:cs="Times New Roman"/>
      <w:color w:val="F37021"/>
      <w:sz w:val="28"/>
      <w:szCs w:val="36"/>
    </w:rPr>
  </w:style>
  <w:style w:type="paragraph" w:customStyle="1" w:styleId="Section">
    <w:name w:val="Section"/>
    <w:link w:val="SectionCar"/>
    <w:qFormat/>
    <w:rsid w:val="004708BD"/>
    <w:pPr>
      <w:spacing w:before="40"/>
      <w:ind w:right="567"/>
      <w:jc w:val="right"/>
    </w:pPr>
    <w:rPr>
      <w:rFonts w:ascii="Cambria" w:eastAsia="Times New Roman" w:hAnsi="Cambria"/>
      <w:caps/>
      <w:color w:val="4BACC6"/>
      <w:sz w:val="24"/>
      <w:szCs w:val="22"/>
    </w:rPr>
  </w:style>
  <w:style w:type="character" w:customStyle="1" w:styleId="SectionCar">
    <w:name w:val="Section Car"/>
    <w:link w:val="Section"/>
    <w:rsid w:val="004708BD"/>
    <w:rPr>
      <w:rFonts w:ascii="Cambria" w:eastAsia="Times New Roman" w:hAnsi="Cambria"/>
      <w:caps/>
      <w:color w:val="4BACC6"/>
      <w:sz w:val="24"/>
      <w:szCs w:val="22"/>
      <w:lang w:val="fr-FR" w:eastAsia="fr-FR" w:bidi="ar-SA"/>
    </w:rPr>
  </w:style>
  <w:style w:type="paragraph" w:customStyle="1" w:styleId="Npage">
    <w:name w:val="N° page"/>
    <w:basedOn w:val="Section"/>
    <w:link w:val="NpageCar"/>
    <w:qFormat/>
    <w:rsid w:val="001C4777"/>
    <w:pPr>
      <w:jc w:val="left"/>
    </w:pPr>
  </w:style>
  <w:style w:type="character" w:customStyle="1" w:styleId="NpageCar">
    <w:name w:val="N° page Car"/>
    <w:basedOn w:val="SectionCar"/>
    <w:link w:val="Npage"/>
    <w:rsid w:val="001C4777"/>
    <w:rPr>
      <w:rFonts w:ascii="Cambria" w:eastAsia="Times New Roman" w:hAnsi="Cambria"/>
      <w:caps/>
      <w:color w:val="4BACC6"/>
      <w:sz w:val="24"/>
      <w:szCs w:val="22"/>
      <w:lang w:val="fr-FR" w:eastAsia="fr-FR" w:bidi="ar-SA"/>
    </w:rPr>
  </w:style>
  <w:style w:type="paragraph" w:customStyle="1" w:styleId="Contenudetableau">
    <w:name w:val="Contenu de tableau"/>
    <w:basedOn w:val="Normal"/>
    <w:rsid w:val="00066A02"/>
    <w:pPr>
      <w:widowControl w:val="0"/>
      <w:suppressLineNumbers/>
      <w:suppressAutoHyphens/>
      <w:spacing w:after="0" w:line="240" w:lineRule="auto"/>
    </w:pPr>
    <w:rPr>
      <w:rFonts w:ascii="Nimbus Roman No9 L" w:eastAsia="DejaVu Sans" w:hAnsi="Nimbus Roman No9 L"/>
      <w:kern w:val="1"/>
      <w:sz w:val="24"/>
      <w:szCs w:val="24"/>
    </w:rPr>
  </w:style>
  <w:style w:type="paragraph" w:customStyle="1" w:styleId="Paragrapheavertissement">
    <w:name w:val="Paragraphe avertissement"/>
    <w:basedOn w:val="Normal"/>
    <w:link w:val="ParagrapheavertissementCar"/>
    <w:qFormat/>
    <w:rsid w:val="00066A02"/>
    <w:pPr>
      <w:spacing w:after="100" w:line="252" w:lineRule="auto"/>
      <w:ind w:left="1560" w:right="708"/>
    </w:pPr>
    <w:rPr>
      <w:rFonts w:ascii="Century Gothic" w:hAnsi="Century Gothic"/>
      <w:color w:val="4BACC6"/>
      <w:sz w:val="20"/>
      <w:lang w:val="da-DK" w:eastAsia="ar-SA"/>
    </w:rPr>
  </w:style>
  <w:style w:type="character" w:customStyle="1" w:styleId="ParagrapheavertissementCar">
    <w:name w:val="Paragraphe avertissement Car"/>
    <w:link w:val="Paragrapheavertissement"/>
    <w:rsid w:val="00066A02"/>
    <w:rPr>
      <w:rFonts w:ascii="Century Gothic" w:eastAsia="Calibri" w:hAnsi="Century Gothic" w:cs="Century Gothic"/>
      <w:noProof/>
      <w:color w:val="4BACC6"/>
      <w:szCs w:val="22"/>
      <w:lang w:val="da-DK" w:eastAsia="ar-SA"/>
    </w:rPr>
  </w:style>
  <w:style w:type="paragraph" w:customStyle="1" w:styleId="TitreAnnexe">
    <w:name w:val="Titre Annexe"/>
    <w:link w:val="TitreAnnexeCar"/>
    <w:qFormat/>
    <w:rsid w:val="009E60EB"/>
    <w:pPr>
      <w:pBdr>
        <w:bottom w:val="single" w:sz="2" w:space="1" w:color="1F497D"/>
      </w:pBdr>
      <w:spacing w:after="200" w:line="276" w:lineRule="auto"/>
      <w:ind w:left="2552"/>
      <w:outlineLvl w:val="0"/>
    </w:pPr>
    <w:rPr>
      <w:rFonts w:ascii="Cambria" w:eastAsia="Times New Roman" w:hAnsi="Cambria" w:cs="Century Gothic"/>
      <w:b/>
      <w:bCs/>
      <w:caps/>
      <w:noProof/>
      <w:color w:val="1F497D"/>
      <w:sz w:val="36"/>
      <w:szCs w:val="36"/>
      <w:lang w:eastAsia="en-US" w:bidi="hi-IN"/>
    </w:rPr>
  </w:style>
  <w:style w:type="character" w:customStyle="1" w:styleId="TitreAnnexeCar">
    <w:name w:val="Titre Annexe Car"/>
    <w:link w:val="TitreAnnexe"/>
    <w:rsid w:val="009E60EB"/>
    <w:rPr>
      <w:rFonts w:ascii="Cambria" w:eastAsia="Times New Roman" w:hAnsi="Cambria" w:cs="Century Gothic"/>
      <w:b/>
      <w:bCs/>
      <w:caps/>
      <w:noProof/>
      <w:color w:val="1F497D"/>
      <w:sz w:val="36"/>
      <w:szCs w:val="36"/>
      <w:lang w:val="fr-FR" w:eastAsia="en-US" w:bidi="hi-IN"/>
    </w:rPr>
  </w:style>
  <w:style w:type="numbering" w:customStyle="1" w:styleId="Style1">
    <w:name w:val="Style1"/>
    <w:uiPriority w:val="99"/>
    <w:rsid w:val="009E60EB"/>
    <w:pPr>
      <w:numPr>
        <w:numId w:val="2"/>
      </w:numPr>
    </w:pPr>
  </w:style>
  <w:style w:type="paragraph" w:customStyle="1" w:styleId="Normal0">
    <w:name w:val="Normal0"/>
    <w:basedOn w:val="Normal"/>
    <w:link w:val="Normal0Car1"/>
    <w:rsid w:val="00710340"/>
    <w:pPr>
      <w:suppressAutoHyphens/>
      <w:spacing w:before="120" w:after="120" w:line="240" w:lineRule="auto"/>
      <w:ind w:left="1701" w:right="402"/>
    </w:pPr>
    <w:rPr>
      <w:rFonts w:ascii="Bookman Old Style" w:eastAsia="Times New Roman" w:hAnsi="Bookman Old Style"/>
      <w:szCs w:val="20"/>
      <w:lang w:val="x-none" w:eastAsia="ar-SA"/>
    </w:rPr>
  </w:style>
  <w:style w:type="paragraph" w:customStyle="1" w:styleId="Textbody">
    <w:name w:val="Text body"/>
    <w:basedOn w:val="Normal"/>
    <w:rsid w:val="00234C80"/>
    <w:pPr>
      <w:suppressAutoHyphens/>
      <w:autoSpaceDN w:val="0"/>
      <w:spacing w:before="120" w:after="60" w:line="240" w:lineRule="auto"/>
      <w:jc w:val="left"/>
      <w:textAlignment w:val="baseline"/>
    </w:pPr>
    <w:rPr>
      <w:rFonts w:ascii="Arial" w:eastAsia="DejaVu Sans" w:hAnsi="Arial" w:cs="Lohit Hindi"/>
      <w:b/>
      <w:kern w:val="3"/>
      <w:sz w:val="18"/>
      <w:szCs w:val="20"/>
      <w:lang w:eastAsia="zh-CN" w:bidi="hi-IN"/>
    </w:rPr>
  </w:style>
  <w:style w:type="character" w:customStyle="1" w:styleId="item">
    <w:name w:val="item"/>
    <w:basedOn w:val="Policepardfaut"/>
    <w:rsid w:val="00BA6938"/>
  </w:style>
  <w:style w:type="paragraph" w:customStyle="1" w:styleId="Texte">
    <w:name w:val="Texte"/>
    <w:basedOn w:val="Normal"/>
    <w:link w:val="TexteCar"/>
    <w:qFormat/>
    <w:rsid w:val="003C25FE"/>
    <w:pPr>
      <w:spacing w:after="60" w:line="240" w:lineRule="auto"/>
    </w:pPr>
    <w:rPr>
      <w:rFonts w:eastAsia="Times New Roman"/>
      <w:sz w:val="24"/>
      <w:lang w:val="x-none" w:eastAsia="x-none"/>
    </w:rPr>
  </w:style>
  <w:style w:type="character" w:customStyle="1" w:styleId="TexteCar">
    <w:name w:val="Texte Car"/>
    <w:link w:val="Texte"/>
    <w:rsid w:val="003C25FE"/>
    <w:rPr>
      <w:rFonts w:eastAsia="Times New Roman" w:cs="Arial"/>
      <w:sz w:val="24"/>
      <w:szCs w:val="22"/>
    </w:rPr>
  </w:style>
  <w:style w:type="paragraph" w:customStyle="1" w:styleId="spip">
    <w:name w:val="spip"/>
    <w:basedOn w:val="Normal"/>
    <w:rsid w:val="00405931"/>
    <w:pPr>
      <w:suppressAutoHyphens/>
      <w:spacing w:before="280" w:after="280" w:line="240" w:lineRule="auto"/>
      <w:jc w:val="left"/>
    </w:pPr>
    <w:rPr>
      <w:rFonts w:ascii="Times New Roman" w:eastAsia="Times New Roman" w:hAnsi="Times New Roman"/>
      <w:sz w:val="24"/>
      <w:szCs w:val="24"/>
    </w:rPr>
  </w:style>
  <w:style w:type="paragraph" w:customStyle="1" w:styleId="Default">
    <w:name w:val="Default"/>
    <w:rsid w:val="00D07A6B"/>
    <w:pPr>
      <w:autoSpaceDE w:val="0"/>
      <w:autoSpaceDN w:val="0"/>
      <w:adjustRightInd w:val="0"/>
    </w:pPr>
    <w:rPr>
      <w:rFonts w:cs="Calibri"/>
      <w:color w:val="000000"/>
      <w:sz w:val="24"/>
      <w:szCs w:val="24"/>
      <w:lang w:eastAsia="en-US"/>
    </w:rPr>
  </w:style>
  <w:style w:type="numbering" w:customStyle="1" w:styleId="Aucuneliste1">
    <w:name w:val="Aucune liste1"/>
    <w:next w:val="Aucuneliste"/>
    <w:uiPriority w:val="99"/>
    <w:semiHidden/>
    <w:unhideWhenUsed/>
    <w:rsid w:val="006537F2"/>
  </w:style>
  <w:style w:type="character" w:customStyle="1" w:styleId="LienInternet">
    <w:name w:val="Lien Internet"/>
    <w:rsid w:val="006537F2"/>
    <w:rPr>
      <w:color w:val="000080"/>
      <w:u w:val="single"/>
    </w:rPr>
  </w:style>
  <w:style w:type="character" w:customStyle="1" w:styleId="Puces">
    <w:name w:val="Puces"/>
    <w:rsid w:val="006537F2"/>
    <w:rPr>
      <w:rFonts w:ascii="OpenSymbol" w:eastAsia="OpenSymbol" w:hAnsi="OpenSymbol" w:cs="OpenSymbol"/>
    </w:rPr>
  </w:style>
  <w:style w:type="paragraph" w:styleId="Titre">
    <w:name w:val="Title"/>
    <w:basedOn w:val="Normal"/>
    <w:next w:val="Corpsdetexte"/>
    <w:link w:val="TitreCar"/>
    <w:qFormat/>
    <w:rsid w:val="006537F2"/>
    <w:pPr>
      <w:keepNext/>
      <w:widowControl w:val="0"/>
      <w:suppressAutoHyphens/>
      <w:spacing w:before="240" w:after="120" w:line="240" w:lineRule="auto"/>
      <w:jc w:val="left"/>
    </w:pPr>
    <w:rPr>
      <w:rFonts w:ascii="Liberation Sans" w:eastAsia="Droid Sans Fallback" w:hAnsi="Liberation Sans" w:cs="FreeSans"/>
      <w:sz w:val="28"/>
      <w:szCs w:val="28"/>
      <w:lang w:val="x-none" w:eastAsia="zh-CN" w:bidi="hi-IN"/>
    </w:rPr>
  </w:style>
  <w:style w:type="character" w:customStyle="1" w:styleId="TitreCar">
    <w:name w:val="Titre Car"/>
    <w:link w:val="Titre"/>
    <w:rsid w:val="006537F2"/>
    <w:rPr>
      <w:rFonts w:ascii="Liberation Sans" w:eastAsia="Droid Sans Fallback" w:hAnsi="Liberation Sans" w:cs="FreeSans"/>
      <w:sz w:val="28"/>
      <w:szCs w:val="28"/>
      <w:lang w:eastAsia="zh-CN" w:bidi="hi-IN"/>
    </w:rPr>
  </w:style>
  <w:style w:type="paragraph" w:styleId="Corpsdetexte">
    <w:name w:val="Body Text"/>
    <w:basedOn w:val="Normal"/>
    <w:link w:val="CorpsdetexteCar"/>
    <w:rsid w:val="006537F2"/>
    <w:pPr>
      <w:widowControl w:val="0"/>
      <w:suppressAutoHyphens/>
      <w:spacing w:after="140" w:line="288" w:lineRule="auto"/>
      <w:jc w:val="left"/>
    </w:pPr>
    <w:rPr>
      <w:rFonts w:ascii="Liberation Serif" w:eastAsia="Droid Sans Fallback" w:hAnsi="Liberation Serif" w:cs="FreeSans"/>
      <w:sz w:val="24"/>
      <w:szCs w:val="24"/>
      <w:lang w:val="x-none" w:eastAsia="zh-CN" w:bidi="hi-IN"/>
    </w:rPr>
  </w:style>
  <w:style w:type="character" w:customStyle="1" w:styleId="CorpsdetexteCar">
    <w:name w:val="Corps de texte Car"/>
    <w:link w:val="Corpsdetexte"/>
    <w:rsid w:val="006537F2"/>
    <w:rPr>
      <w:rFonts w:ascii="Liberation Serif" w:eastAsia="Droid Sans Fallback" w:hAnsi="Liberation Serif" w:cs="FreeSans"/>
      <w:sz w:val="24"/>
      <w:szCs w:val="24"/>
      <w:lang w:eastAsia="zh-CN" w:bidi="hi-IN"/>
    </w:rPr>
  </w:style>
  <w:style w:type="paragraph" w:styleId="Liste">
    <w:name w:val="List"/>
    <w:basedOn w:val="Corpsdetexte"/>
    <w:rsid w:val="006537F2"/>
  </w:style>
  <w:style w:type="paragraph" w:customStyle="1" w:styleId="Index">
    <w:name w:val="Index"/>
    <w:basedOn w:val="Normal"/>
    <w:rsid w:val="006537F2"/>
    <w:pPr>
      <w:widowControl w:val="0"/>
      <w:suppressLineNumbers/>
      <w:suppressAutoHyphens/>
      <w:spacing w:after="0" w:line="240" w:lineRule="auto"/>
      <w:jc w:val="left"/>
    </w:pPr>
    <w:rPr>
      <w:rFonts w:ascii="Liberation Serif" w:eastAsia="Droid Sans Fallback" w:hAnsi="Liberation Serif" w:cs="FreeSans"/>
      <w:sz w:val="24"/>
      <w:szCs w:val="24"/>
      <w:lang w:eastAsia="zh-CN" w:bidi="hi-IN"/>
    </w:rPr>
  </w:style>
  <w:style w:type="paragraph" w:customStyle="1" w:styleId="GBE-Titre3">
    <w:name w:val="GBE - Titre 3"/>
    <w:basedOn w:val="Titre3"/>
    <w:link w:val="GBE-Titre3Char"/>
    <w:rsid w:val="002975F5"/>
    <w:pPr>
      <w:spacing w:before="360"/>
      <w:jc w:val="left"/>
    </w:pPr>
    <w:rPr>
      <w:rFonts w:eastAsia="SimSun"/>
      <w:bCs w:val="0"/>
      <w:i/>
      <w:smallCaps w:val="0"/>
      <w:color w:val="E43600"/>
      <w:sz w:val="28"/>
      <w:lang w:eastAsia="ar-SA"/>
    </w:rPr>
  </w:style>
  <w:style w:type="character" w:customStyle="1" w:styleId="GBE-Titre3Char">
    <w:name w:val="GBE - Titre 3 Char"/>
    <w:link w:val="GBE-Titre3"/>
    <w:rsid w:val="002975F5"/>
    <w:rPr>
      <w:rFonts w:eastAsia="SimSun" w:cs="Arial"/>
      <w:b/>
      <w:color w:val="E43600"/>
      <w:sz w:val="28"/>
      <w:lang w:eastAsia="ar-SA"/>
    </w:rPr>
  </w:style>
  <w:style w:type="paragraph" w:customStyle="1" w:styleId="Standard">
    <w:name w:val="Standard"/>
    <w:rsid w:val="002975F5"/>
    <w:pPr>
      <w:suppressAutoHyphens/>
      <w:autoSpaceDN w:val="0"/>
      <w:spacing w:after="80" w:line="360" w:lineRule="auto"/>
      <w:jc w:val="both"/>
    </w:pPr>
    <w:rPr>
      <w:rFonts w:ascii="Liberation Sans" w:eastAsia="Times New Roman" w:hAnsi="Liberation Sans"/>
      <w:kern w:val="3"/>
      <w:sz w:val="24"/>
    </w:rPr>
  </w:style>
  <w:style w:type="character" w:customStyle="1" w:styleId="titre0">
    <w:name w:val="titre"/>
    <w:basedOn w:val="Policepardfaut"/>
    <w:rsid w:val="00625BF7"/>
  </w:style>
  <w:style w:type="character" w:customStyle="1" w:styleId="corpscontenu">
    <w:name w:val="corps_contenu"/>
    <w:basedOn w:val="Policepardfaut"/>
    <w:rsid w:val="00625BF7"/>
  </w:style>
  <w:style w:type="character" w:styleId="AcronymeHTML">
    <w:name w:val="HTML Acronym"/>
    <w:basedOn w:val="Policepardfaut"/>
    <w:uiPriority w:val="99"/>
    <w:semiHidden/>
    <w:unhideWhenUsed/>
    <w:rsid w:val="0085362E"/>
  </w:style>
  <w:style w:type="table" w:styleId="TableauGrille3">
    <w:name w:val="Grid Table 3"/>
    <w:basedOn w:val="TableauNormal"/>
    <w:uiPriority w:val="39"/>
    <w:qFormat/>
    <w:rsid w:val="00C1610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Gulim" w:eastAsia="Times New Roman" w:hAnsi="Gulim"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Gulim" w:eastAsia="Times New Roman" w:hAnsi="Gulim"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Gulim" w:eastAsia="Times New Roman" w:hAnsi="Gulim" w:cs="Times New Roman"/>
        <w:b/>
        <w:bCs/>
      </w:rPr>
    </w:tblStylePr>
    <w:tblStylePr w:type="lastCol">
      <w:rPr>
        <w:rFonts w:ascii="Gulim" w:eastAsia="Times New Roman" w:hAnsi="Gulim"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paragraph" w:customStyle="1" w:styleId="Sansinterligne1">
    <w:name w:val="Sans interligne1"/>
    <w:rsid w:val="00224DAB"/>
    <w:pPr>
      <w:suppressAutoHyphens/>
      <w:jc w:val="both"/>
    </w:pPr>
    <w:rPr>
      <w:color w:val="556F7C"/>
      <w:sz w:val="22"/>
      <w:szCs w:val="22"/>
    </w:rPr>
  </w:style>
  <w:style w:type="character" w:customStyle="1" w:styleId="vert">
    <w:name w:val="vert"/>
    <w:basedOn w:val="Policepardfaut"/>
    <w:rsid w:val="00A71450"/>
  </w:style>
  <w:style w:type="character" w:customStyle="1" w:styleId="encadreCar">
    <w:name w:val="encadre Car"/>
    <w:link w:val="encadre"/>
    <w:locked/>
    <w:rsid w:val="000106B3"/>
    <w:rPr>
      <w:rFonts w:ascii="Century Gothic" w:eastAsia="Times New Roman" w:hAnsi="Century Gothic"/>
      <w:color w:val="E3511F"/>
      <w:sz w:val="22"/>
      <w:szCs w:val="24"/>
      <w:shd w:val="clear" w:color="auto" w:fill="F2F2F2"/>
      <w:lang w:eastAsia="ar-SA"/>
    </w:rPr>
  </w:style>
  <w:style w:type="character" w:customStyle="1" w:styleId="Titre4Car">
    <w:name w:val="Titre 4 Car"/>
    <w:link w:val="Titre4"/>
    <w:uiPriority w:val="9"/>
    <w:rsid w:val="00FE08BD"/>
    <w:rPr>
      <w:rFonts w:ascii="Century Gothic" w:eastAsia="Times New Roman" w:hAnsi="Century Gothic"/>
      <w:b/>
      <w:bCs/>
      <w:i/>
      <w:color w:val="7030A0"/>
      <w:sz w:val="22"/>
      <w:szCs w:val="28"/>
      <w:lang w:val="x-none" w:eastAsia="x-none"/>
    </w:rPr>
  </w:style>
  <w:style w:type="paragraph" w:customStyle="1" w:styleId="L1">
    <w:name w:val="L1"/>
    <w:basedOn w:val="Normal"/>
    <w:link w:val="L1Car"/>
    <w:rsid w:val="005F3634"/>
    <w:pPr>
      <w:spacing w:before="120" w:after="120"/>
      <w:jc w:val="left"/>
    </w:pPr>
    <w:rPr>
      <w:rFonts w:eastAsia="Times New Roman"/>
      <w:lang w:val="x-none" w:eastAsia="x-none"/>
    </w:rPr>
  </w:style>
  <w:style w:type="character" w:customStyle="1" w:styleId="L1Car">
    <w:name w:val="L1 Car"/>
    <w:link w:val="L1"/>
    <w:locked/>
    <w:rsid w:val="005F3634"/>
    <w:rPr>
      <w:rFonts w:eastAsia="Times New Roman"/>
      <w:sz w:val="22"/>
      <w:szCs w:val="22"/>
      <w:lang w:val="x-none" w:eastAsia="x-none"/>
    </w:rPr>
  </w:style>
  <w:style w:type="paragraph" w:customStyle="1" w:styleId="Citationintense1">
    <w:name w:val="Citation intense1"/>
    <w:basedOn w:val="Normal"/>
    <w:next w:val="Normal"/>
    <w:link w:val="IntenseQuoteChar"/>
    <w:qFormat/>
    <w:rsid w:val="00F8274A"/>
    <w:pPr>
      <w:pBdr>
        <w:bottom w:val="single" w:sz="4" w:space="4" w:color="4F81BD"/>
      </w:pBdr>
      <w:spacing w:before="200" w:after="280" w:line="240" w:lineRule="auto"/>
      <w:ind w:left="936" w:right="936"/>
      <w:jc w:val="left"/>
    </w:pPr>
    <w:rPr>
      <w:rFonts w:eastAsia="SimSun"/>
      <w:b/>
      <w:bCs/>
      <w:i/>
      <w:iCs/>
      <w:color w:val="4F81BD"/>
      <w:szCs w:val="20"/>
      <w:lang w:val="x-none" w:eastAsia="x-none"/>
    </w:rPr>
  </w:style>
  <w:style w:type="character" w:customStyle="1" w:styleId="IntenseQuoteChar">
    <w:name w:val="Intense Quote Char"/>
    <w:link w:val="Citationintense1"/>
    <w:rsid w:val="00F8274A"/>
    <w:rPr>
      <w:rFonts w:eastAsia="SimSun"/>
      <w:b/>
      <w:bCs/>
      <w:i/>
      <w:iCs/>
      <w:color w:val="4F81BD"/>
      <w:sz w:val="22"/>
    </w:rPr>
  </w:style>
  <w:style w:type="character" w:customStyle="1" w:styleId="Normal0Car1">
    <w:name w:val="Normal0 Car1"/>
    <w:link w:val="Normal0"/>
    <w:rsid w:val="00F8274A"/>
    <w:rPr>
      <w:rFonts w:ascii="Bookman Old Style" w:eastAsia="Times New Roman" w:hAnsi="Bookman Old Style"/>
      <w:sz w:val="22"/>
      <w:lang w:eastAsia="ar-SA"/>
    </w:rPr>
  </w:style>
  <w:style w:type="paragraph" w:customStyle="1" w:styleId="Tramemoyenne2-Accent31">
    <w:name w:val="Trame moyenne 2 - Accent 31"/>
    <w:basedOn w:val="Normal"/>
    <w:next w:val="Normal"/>
    <w:link w:val="Tramemoyenne2-Accent3Car"/>
    <w:uiPriority w:val="30"/>
    <w:qFormat/>
    <w:rsid w:val="00F8274A"/>
    <w:pPr>
      <w:pBdr>
        <w:bottom w:val="single" w:sz="4" w:space="4" w:color="4F81BD"/>
      </w:pBdr>
      <w:spacing w:before="200" w:after="280"/>
      <w:ind w:left="936" w:right="936"/>
      <w:jc w:val="left"/>
    </w:pPr>
    <w:rPr>
      <w:rFonts w:eastAsia="Times New Roman"/>
      <w:b/>
      <w:bCs/>
      <w:i/>
      <w:iCs/>
      <w:color w:val="4F81BD"/>
      <w:lang w:val="x-none" w:eastAsia="x-none"/>
    </w:rPr>
  </w:style>
  <w:style w:type="character" w:customStyle="1" w:styleId="Tramemoyenne2-Accent3Car">
    <w:name w:val="Trame moyenne 2 - Accent 3 Car"/>
    <w:link w:val="Tramemoyenne2-Accent31"/>
    <w:uiPriority w:val="30"/>
    <w:rsid w:val="00F8274A"/>
    <w:rPr>
      <w:rFonts w:ascii="Calibri" w:eastAsia="Times New Roman" w:hAnsi="Calibri"/>
      <w:b/>
      <w:bCs/>
      <w:i/>
      <w:iCs/>
      <w:color w:val="4F81BD"/>
      <w:sz w:val="22"/>
      <w:szCs w:val="22"/>
    </w:rPr>
  </w:style>
  <w:style w:type="paragraph" w:customStyle="1" w:styleId="cvtextheader">
    <w:name w:val="cv_text_header"/>
    <w:uiPriority w:val="99"/>
    <w:rsid w:val="00DC3DCC"/>
    <w:pPr>
      <w:spacing w:before="80" w:after="80"/>
    </w:pPr>
    <w:rPr>
      <w:rFonts w:ascii="Verdana" w:eastAsia="Times New Roman" w:hAnsi="Verdana" w:cs="Verdana"/>
      <w:b/>
      <w:bCs/>
      <w:sz w:val="28"/>
      <w:szCs w:val="28"/>
      <w:lang w:eastAsia="ar-SA"/>
    </w:rPr>
  </w:style>
  <w:style w:type="paragraph" w:customStyle="1" w:styleId="western1">
    <w:name w:val="western1"/>
    <w:basedOn w:val="Normal"/>
    <w:rsid w:val="001F0C40"/>
    <w:pPr>
      <w:spacing w:before="100" w:beforeAutospacing="1" w:after="113" w:line="240" w:lineRule="auto"/>
      <w:jc w:val="left"/>
    </w:pPr>
    <w:rPr>
      <w:rFonts w:ascii="Times New Roman" w:eastAsia="Times New Roman" w:hAnsi="Times New Roman"/>
    </w:rPr>
  </w:style>
  <w:style w:type="character" w:customStyle="1" w:styleId="bold-text">
    <w:name w:val="bold-text"/>
    <w:basedOn w:val="Policepardfaut"/>
    <w:rsid w:val="00915BB6"/>
  </w:style>
  <w:style w:type="character" w:customStyle="1" w:styleId="notranslate">
    <w:name w:val="notranslate"/>
    <w:basedOn w:val="Policepardfaut"/>
    <w:rsid w:val="007D0D3C"/>
  </w:style>
  <w:style w:type="character" w:customStyle="1" w:styleId="st">
    <w:name w:val="st"/>
    <w:rsid w:val="00FB378C"/>
  </w:style>
  <w:style w:type="paragraph" w:customStyle="1" w:styleId="Grillemoyenne1-Accent21">
    <w:name w:val="Grille moyenne 1 - Accent 21"/>
    <w:aliases w:val="Paragraphe 3"/>
    <w:basedOn w:val="Normal"/>
    <w:uiPriority w:val="34"/>
    <w:qFormat/>
    <w:rsid w:val="009E28F7"/>
    <w:pPr>
      <w:ind w:left="720"/>
      <w:contextualSpacing/>
    </w:pPr>
    <w:rPr>
      <w:lang w:val="x-none" w:eastAsia="x-none"/>
    </w:rPr>
  </w:style>
  <w:style w:type="paragraph" w:customStyle="1" w:styleId="Titrecolonnetableau">
    <w:name w:val="Titre colonne tableau"/>
    <w:rsid w:val="00E038A5"/>
    <w:pPr>
      <w:jc w:val="center"/>
    </w:pPr>
    <w:rPr>
      <w:rFonts w:ascii="Arial" w:eastAsia="Times New Roman" w:hAnsi="Arial"/>
      <w:b/>
    </w:rPr>
  </w:style>
  <w:style w:type="paragraph" w:customStyle="1" w:styleId="Chap">
    <w:name w:val="Chapô"/>
    <w:link w:val="ChapCar"/>
    <w:qFormat/>
    <w:rsid w:val="00AF1EAB"/>
    <w:pPr>
      <w:spacing w:before="480" w:after="480"/>
    </w:pPr>
    <w:rPr>
      <w:rFonts w:ascii="Century Gothic" w:eastAsia="Times New Roman" w:hAnsi="Century Gothic"/>
      <w:i/>
      <w:color w:val="117EB4"/>
    </w:rPr>
  </w:style>
  <w:style w:type="character" w:customStyle="1" w:styleId="ChapCar">
    <w:name w:val="Chapô Car"/>
    <w:link w:val="Chap"/>
    <w:locked/>
    <w:rsid w:val="00AF1EAB"/>
    <w:rPr>
      <w:rFonts w:ascii="Century Gothic" w:eastAsia="Times New Roman" w:hAnsi="Century Gothic"/>
      <w:i/>
      <w:color w:val="117EB4"/>
      <w:lang w:val="fr-FR" w:eastAsia="fr-FR" w:bidi="ar-SA"/>
    </w:rPr>
  </w:style>
  <w:style w:type="paragraph" w:customStyle="1" w:styleId="Miseenvaleur">
    <w:name w:val="Mise en valeur"/>
    <w:basedOn w:val="Normal"/>
    <w:link w:val="MiseenvaleurCar"/>
    <w:qFormat/>
    <w:rsid w:val="00FE08BD"/>
    <w:pPr>
      <w:pBdr>
        <w:top w:val="single" w:sz="2" w:space="12" w:color="7030A0"/>
        <w:bottom w:val="single" w:sz="2" w:space="12" w:color="7030A0"/>
      </w:pBdr>
      <w:spacing w:after="100" w:line="252" w:lineRule="auto"/>
      <w:ind w:left="284" w:right="141"/>
    </w:pPr>
    <w:rPr>
      <w:rFonts w:ascii="Century Gothic" w:eastAsia="Times New Roman" w:hAnsi="Century Gothic"/>
      <w:b/>
      <w:color w:val="7030A0"/>
      <w:lang w:val="da-DK" w:eastAsia="ar-SA"/>
    </w:rPr>
  </w:style>
  <w:style w:type="character" w:customStyle="1" w:styleId="MiseenvaleurCar">
    <w:name w:val="Mise en valeur Car"/>
    <w:link w:val="Miseenvaleur"/>
    <w:locked/>
    <w:rsid w:val="00FE08BD"/>
    <w:rPr>
      <w:rFonts w:ascii="Century Gothic" w:eastAsia="Times New Roman" w:hAnsi="Century Gothic"/>
      <w:b/>
      <w:color w:val="7030A0"/>
      <w:sz w:val="22"/>
      <w:szCs w:val="22"/>
      <w:lang w:val="da-DK" w:eastAsia="ar-SA"/>
    </w:rPr>
  </w:style>
  <w:style w:type="paragraph" w:customStyle="1" w:styleId="corpdetexte">
    <w:name w:val="corp de texte"/>
    <w:basedOn w:val="Normal"/>
    <w:link w:val="corpdetexteChar"/>
    <w:rsid w:val="00AF1EAB"/>
    <w:pPr>
      <w:spacing w:after="0" w:line="240" w:lineRule="auto"/>
    </w:pPr>
    <w:rPr>
      <w:rFonts w:eastAsia="Times New Roman"/>
      <w:lang w:val="x-none" w:eastAsia="ar-SA"/>
    </w:rPr>
  </w:style>
  <w:style w:type="character" w:customStyle="1" w:styleId="corpdetexteChar">
    <w:name w:val="corp de texte Char"/>
    <w:link w:val="corpdetexte"/>
    <w:locked/>
    <w:rsid w:val="00AF1EAB"/>
    <w:rPr>
      <w:rFonts w:eastAsia="Times New Roman" w:cs="Arial"/>
      <w:sz w:val="22"/>
      <w:szCs w:val="22"/>
      <w:lang w:eastAsia="ar-SA"/>
    </w:rPr>
  </w:style>
  <w:style w:type="paragraph" w:customStyle="1" w:styleId="PuceNiveau1">
    <w:name w:val="Puce Niveau 1"/>
    <w:qFormat/>
    <w:rsid w:val="00AF1EAB"/>
    <w:pPr>
      <w:numPr>
        <w:numId w:val="3"/>
      </w:numPr>
      <w:spacing w:before="240" w:after="240"/>
      <w:outlineLvl w:val="0"/>
    </w:pPr>
    <w:rPr>
      <w:rFonts w:ascii="Century Gothic" w:eastAsia="Times New Roman" w:hAnsi="Century Gothic" w:cs="Century Gothic"/>
      <w:noProof/>
      <w:color w:val="556F7C"/>
      <w:szCs w:val="22"/>
      <w:lang w:eastAsia="en-US" w:bidi="hi-IN"/>
    </w:rPr>
  </w:style>
  <w:style w:type="paragraph" w:customStyle="1" w:styleId="PuceNiveau2">
    <w:name w:val="Puce Niveau 2"/>
    <w:link w:val="PuceNiveau2Car"/>
    <w:qFormat/>
    <w:rsid w:val="00AF1EAB"/>
    <w:pPr>
      <w:numPr>
        <w:ilvl w:val="1"/>
        <w:numId w:val="3"/>
      </w:numPr>
      <w:spacing w:before="120" w:after="240"/>
      <w:contextualSpacing/>
    </w:pPr>
    <w:rPr>
      <w:rFonts w:ascii="Century Gothic" w:eastAsia="Times New Roman" w:hAnsi="Century Gothic" w:cs="Century Gothic"/>
      <w:noProof/>
      <w:color w:val="556F7C"/>
      <w:sz w:val="22"/>
      <w:lang w:eastAsia="en-US" w:bidi="hi-IN"/>
    </w:rPr>
  </w:style>
  <w:style w:type="paragraph" w:customStyle="1" w:styleId="Puceniveau3">
    <w:name w:val="Puce niveau 3"/>
    <w:link w:val="Puceniveau3Car"/>
    <w:qFormat/>
    <w:rsid w:val="00615560"/>
    <w:pPr>
      <w:numPr>
        <w:ilvl w:val="2"/>
        <w:numId w:val="3"/>
      </w:numPr>
      <w:spacing w:before="120" w:after="240"/>
      <w:ind w:left="1643" w:hanging="227"/>
      <w:contextualSpacing/>
      <w:outlineLvl w:val="2"/>
    </w:pPr>
    <w:rPr>
      <w:rFonts w:ascii="Century Gothic" w:eastAsia="Times New Roman" w:hAnsi="Century Gothic" w:cs="Century Gothic"/>
      <w:noProof/>
      <w:color w:val="262626"/>
      <w:lang w:eastAsia="en-US" w:bidi="hi-IN"/>
    </w:rPr>
  </w:style>
  <w:style w:type="character" w:customStyle="1" w:styleId="PuceNiveau2Car">
    <w:name w:val="Puce Niveau 2 Car"/>
    <w:link w:val="PuceNiveau2"/>
    <w:locked/>
    <w:rsid w:val="00AF1EAB"/>
    <w:rPr>
      <w:rFonts w:ascii="Century Gothic" w:eastAsia="Times New Roman" w:hAnsi="Century Gothic" w:cs="Century Gothic"/>
      <w:noProof/>
      <w:color w:val="556F7C"/>
      <w:sz w:val="22"/>
      <w:lang w:eastAsia="en-US" w:bidi="hi-IN"/>
    </w:rPr>
  </w:style>
  <w:style w:type="character" w:customStyle="1" w:styleId="Puceniveau3Car">
    <w:name w:val="Puce niveau 3 Car"/>
    <w:link w:val="Puceniveau3"/>
    <w:locked/>
    <w:rsid w:val="00615560"/>
    <w:rPr>
      <w:rFonts w:ascii="Century Gothic" w:eastAsia="Times New Roman" w:hAnsi="Century Gothic" w:cs="Century Gothic"/>
      <w:noProof/>
      <w:color w:val="262626"/>
      <w:lang w:eastAsia="en-US" w:bidi="hi-IN"/>
    </w:rPr>
  </w:style>
  <w:style w:type="paragraph" w:customStyle="1" w:styleId="PuceNiveau4">
    <w:name w:val="Puce Niveau 4"/>
    <w:qFormat/>
    <w:rsid w:val="005B5BF4"/>
    <w:pPr>
      <w:numPr>
        <w:ilvl w:val="3"/>
        <w:numId w:val="3"/>
      </w:numPr>
      <w:spacing w:before="120" w:after="120"/>
      <w:outlineLvl w:val="3"/>
    </w:pPr>
    <w:rPr>
      <w:rFonts w:ascii="Century Gothic" w:eastAsia="Times New Roman" w:hAnsi="Century Gothic" w:cs="Century Gothic"/>
      <w:noProof/>
      <w:color w:val="556F7C"/>
      <w:lang w:eastAsia="en-US" w:bidi="hi-IN"/>
    </w:rPr>
  </w:style>
  <w:style w:type="character" w:customStyle="1" w:styleId="Tableausimple41">
    <w:name w:val="Tableau simple 41"/>
    <w:uiPriority w:val="21"/>
    <w:qFormat/>
    <w:rsid w:val="00AF1EAB"/>
    <w:rPr>
      <w:rFonts w:cs="Times New Roman"/>
      <w:b/>
      <w:bCs/>
      <w:i/>
      <w:iCs/>
      <w:color w:val="556F7C"/>
    </w:rPr>
  </w:style>
  <w:style w:type="paragraph" w:styleId="Sous-titre">
    <w:name w:val="Subtitle"/>
    <w:basedOn w:val="Normal"/>
    <w:next w:val="Normal"/>
    <w:link w:val="Sous-titreCar"/>
    <w:uiPriority w:val="11"/>
    <w:qFormat/>
    <w:rsid w:val="00460931"/>
    <w:pPr>
      <w:spacing w:after="60"/>
      <w:jc w:val="center"/>
      <w:outlineLvl w:val="1"/>
    </w:pPr>
    <w:rPr>
      <w:rFonts w:ascii="Calibri Light" w:eastAsia="Times New Roman" w:hAnsi="Calibri Light"/>
      <w:sz w:val="24"/>
      <w:szCs w:val="24"/>
    </w:rPr>
  </w:style>
  <w:style w:type="character" w:customStyle="1" w:styleId="Sous-titreCar">
    <w:name w:val="Sous-titre Car"/>
    <w:link w:val="Sous-titre"/>
    <w:uiPriority w:val="11"/>
    <w:rsid w:val="00460931"/>
    <w:rPr>
      <w:rFonts w:ascii="Calibri Light" w:eastAsia="Times New Roman" w:hAnsi="Calibri Light" w:cs="Times New Roman"/>
      <w:noProof/>
      <w:sz w:val="24"/>
      <w:szCs w:val="24"/>
    </w:rPr>
  </w:style>
  <w:style w:type="paragraph" w:customStyle="1" w:styleId="Listecouleur-Accent11">
    <w:name w:val="Liste couleur - Accent 11"/>
    <w:basedOn w:val="Normal"/>
    <w:uiPriority w:val="34"/>
    <w:qFormat/>
    <w:rsid w:val="00266ED9"/>
    <w:pPr>
      <w:spacing w:after="0" w:line="240" w:lineRule="auto"/>
      <w:ind w:left="720"/>
      <w:contextualSpacing/>
      <w:jc w:val="left"/>
    </w:pPr>
    <w:rPr>
      <w:sz w:val="24"/>
      <w:szCs w:val="24"/>
      <w:lang w:eastAsia="en-US"/>
    </w:rPr>
  </w:style>
  <w:style w:type="paragraph" w:styleId="Corpsdetexte2">
    <w:name w:val="Body Text 2"/>
    <w:basedOn w:val="Normal"/>
    <w:link w:val="Corpsdetexte2Car"/>
    <w:semiHidden/>
    <w:rsid w:val="001705F9"/>
    <w:pPr>
      <w:spacing w:after="120" w:line="480" w:lineRule="auto"/>
      <w:jc w:val="left"/>
    </w:pPr>
    <w:rPr>
      <w:rFonts w:ascii="Times New Roman" w:eastAsia="Times New Roman" w:hAnsi="Times New Roman" w:cs="Arial"/>
      <w:sz w:val="24"/>
      <w:szCs w:val="24"/>
    </w:rPr>
  </w:style>
  <w:style w:type="character" w:customStyle="1" w:styleId="Corpsdetexte2Car">
    <w:name w:val="Corps de texte 2 Car"/>
    <w:link w:val="Corpsdetexte2"/>
    <w:semiHidden/>
    <w:rsid w:val="001705F9"/>
    <w:rPr>
      <w:rFonts w:ascii="Times New Roman" w:eastAsia="Times New Roman" w:hAnsi="Times New Roman" w:cs="Arial"/>
      <w:sz w:val="24"/>
      <w:szCs w:val="24"/>
    </w:rPr>
  </w:style>
  <w:style w:type="paragraph" w:styleId="Paragraphedeliste">
    <w:name w:val="List Paragraph"/>
    <w:aliases w:val="List Paragraph1,Bullet List,FooterText,numbered,Bulletr List Paragraph,列出段落,列出段落1,List Paragraph2,List Paragraph21,Listeafsnit1,Parágrafo da Lista1,Párrafo de lista1,リスト段落1,List Paragraph11,Paragraphe_DAT"/>
    <w:basedOn w:val="Normal"/>
    <w:link w:val="ParagraphedelisteCar"/>
    <w:uiPriority w:val="34"/>
    <w:qFormat/>
    <w:rsid w:val="00C44DF1"/>
    <w:pPr>
      <w:ind w:left="720"/>
      <w:contextualSpacing/>
    </w:pPr>
  </w:style>
  <w:style w:type="paragraph" w:styleId="Commentaire">
    <w:name w:val="annotation text"/>
    <w:basedOn w:val="Normal"/>
    <w:link w:val="CommentaireCar"/>
    <w:uiPriority w:val="99"/>
    <w:unhideWhenUsed/>
    <w:rsid w:val="00C44DF1"/>
    <w:pPr>
      <w:spacing w:line="240" w:lineRule="auto"/>
      <w:jc w:val="left"/>
    </w:pPr>
    <w:rPr>
      <w:sz w:val="20"/>
      <w:szCs w:val="20"/>
      <w:lang w:val="en-US" w:eastAsia="en-US"/>
    </w:rPr>
  </w:style>
  <w:style w:type="character" w:customStyle="1" w:styleId="CommentaireCar">
    <w:name w:val="Commentaire Car"/>
    <w:link w:val="Commentaire"/>
    <w:uiPriority w:val="99"/>
    <w:rsid w:val="00C44DF1"/>
    <w:rPr>
      <w:lang w:val="en-US" w:eastAsia="en-US"/>
    </w:rPr>
  </w:style>
  <w:style w:type="paragraph" w:customStyle="1" w:styleId="CorpsDocSynthse">
    <w:name w:val="Corps Doc Synthèse"/>
    <w:basedOn w:val="Normal"/>
    <w:link w:val="CorpsDocSynthseCar"/>
    <w:qFormat/>
    <w:rsid w:val="00BC3C20"/>
    <w:rPr>
      <w:rFonts w:ascii="Century Gothic" w:hAnsi="Century Gothic"/>
    </w:rPr>
  </w:style>
  <w:style w:type="character" w:customStyle="1" w:styleId="tgc">
    <w:name w:val="_tgc"/>
    <w:rsid w:val="00CD259E"/>
  </w:style>
  <w:style w:type="character" w:customStyle="1" w:styleId="CorpsDocSynthseCar">
    <w:name w:val="Corps Doc Synthèse Car"/>
    <w:link w:val="CorpsDocSynthse"/>
    <w:rsid w:val="00BC3C20"/>
    <w:rPr>
      <w:rFonts w:ascii="Century Gothic" w:hAnsi="Century Gothic"/>
      <w:noProof/>
      <w:sz w:val="22"/>
      <w:szCs w:val="22"/>
    </w:rPr>
  </w:style>
  <w:style w:type="paragraph" w:customStyle="1" w:styleId="fin">
    <w:name w:val="fin"/>
    <w:basedOn w:val="Normal"/>
    <w:rsid w:val="00FF0F58"/>
    <w:pPr>
      <w:suppressAutoHyphens/>
      <w:spacing w:before="240" w:after="0" w:line="240" w:lineRule="auto"/>
      <w:jc w:val="center"/>
    </w:pPr>
    <w:rPr>
      <w:rFonts w:ascii="Verdana" w:eastAsia="Times New Roman" w:hAnsi="Verdana"/>
      <w:b/>
      <w:sz w:val="24"/>
      <w:szCs w:val="20"/>
      <w:lang w:eastAsia="en-US"/>
    </w:rPr>
  </w:style>
  <w:style w:type="paragraph" w:styleId="Sansinterligne">
    <w:name w:val="No Spacing"/>
    <w:link w:val="SansinterligneCar"/>
    <w:uiPriority w:val="1"/>
    <w:qFormat/>
    <w:rsid w:val="00FA5617"/>
    <w:pPr>
      <w:jc w:val="both"/>
    </w:pPr>
    <w:rPr>
      <w:noProof/>
      <w:sz w:val="22"/>
      <w:szCs w:val="22"/>
    </w:rPr>
  </w:style>
  <w:style w:type="paragraph" w:customStyle="1" w:styleId="tabcontenu">
    <w:name w:val="tabcontenu"/>
    <w:basedOn w:val="Normal"/>
    <w:rsid w:val="003574FD"/>
    <w:pPr>
      <w:snapToGrid w:val="0"/>
      <w:spacing w:before="60" w:after="60" w:line="240" w:lineRule="auto"/>
    </w:pPr>
    <w:rPr>
      <w:rFonts w:ascii="Arial" w:eastAsia="Times New Roman" w:hAnsi="Arial" w:cs="Arial"/>
      <w:sz w:val="20"/>
      <w:szCs w:val="20"/>
      <w:lang w:eastAsia="en-US"/>
    </w:rPr>
  </w:style>
  <w:style w:type="character" w:customStyle="1" w:styleId="Titre6Car">
    <w:name w:val="Titre 6 Car"/>
    <w:link w:val="Titre6"/>
    <w:uiPriority w:val="9"/>
    <w:rsid w:val="00C126C6"/>
    <w:rPr>
      <w:rFonts w:eastAsia="Times New Roman"/>
      <w:b/>
      <w:bCs/>
      <w:i/>
      <w:color w:val="BF8F00" w:themeColor="accent4" w:themeShade="BF"/>
      <w:sz w:val="22"/>
      <w:szCs w:val="22"/>
    </w:rPr>
  </w:style>
  <w:style w:type="character" w:styleId="Marquedecommentaire">
    <w:name w:val="annotation reference"/>
    <w:basedOn w:val="Policepardfaut"/>
    <w:uiPriority w:val="99"/>
    <w:semiHidden/>
    <w:unhideWhenUsed/>
    <w:rsid w:val="001D5F8B"/>
    <w:rPr>
      <w:sz w:val="16"/>
      <w:szCs w:val="16"/>
    </w:rPr>
  </w:style>
  <w:style w:type="paragraph" w:styleId="Objetducommentaire">
    <w:name w:val="annotation subject"/>
    <w:basedOn w:val="Commentaire"/>
    <w:next w:val="Commentaire"/>
    <w:link w:val="ObjetducommentaireCar"/>
    <w:uiPriority w:val="99"/>
    <w:semiHidden/>
    <w:unhideWhenUsed/>
    <w:rsid w:val="001D5F8B"/>
    <w:pPr>
      <w:spacing w:line="276" w:lineRule="auto"/>
      <w:jc w:val="both"/>
    </w:pPr>
    <w:rPr>
      <w:b/>
      <w:bCs/>
      <w:noProof/>
      <w:lang w:val="fr-FR" w:eastAsia="fr-FR"/>
    </w:rPr>
  </w:style>
  <w:style w:type="character" w:customStyle="1" w:styleId="ObjetducommentaireCar">
    <w:name w:val="Objet du commentaire Car"/>
    <w:basedOn w:val="CommentaireCar"/>
    <w:link w:val="Objetducommentaire"/>
    <w:uiPriority w:val="99"/>
    <w:semiHidden/>
    <w:rsid w:val="001D5F8B"/>
    <w:rPr>
      <w:b/>
      <w:bCs/>
      <w:noProof/>
      <w:lang w:val="en-US" w:eastAsia="en-US"/>
    </w:rPr>
  </w:style>
  <w:style w:type="paragraph" w:customStyle="1" w:styleId="CarCarCharChar">
    <w:name w:val="Car Car Char Char"/>
    <w:basedOn w:val="Normal"/>
    <w:rsid w:val="00857319"/>
    <w:pPr>
      <w:spacing w:after="160" w:line="240" w:lineRule="exact"/>
      <w:jc w:val="left"/>
    </w:pPr>
    <w:rPr>
      <w:rFonts w:ascii="Verdana" w:eastAsia="SimSun" w:hAnsi="Verdana"/>
      <w:bCs/>
      <w:sz w:val="20"/>
      <w:szCs w:val="20"/>
      <w:lang w:val="en-US" w:eastAsia="zh-CN"/>
    </w:rPr>
  </w:style>
  <w:style w:type="character" w:customStyle="1" w:styleId="ParagraphedelisteCar">
    <w:name w:val="Paragraphe de liste Car"/>
    <w:aliases w:val="List Paragraph1 Car,Bullet List Car,FooterText Car,numbered Car,Bulletr List Paragraph Car,列出段落 Car,列出段落1 Car,List Paragraph2 Car,List Paragraph21 Car,Listeafsnit1 Car,Parágrafo da Lista1 Car,Párrafo de lista1 Car,リスト段落1 Car"/>
    <w:link w:val="Paragraphedeliste"/>
    <w:uiPriority w:val="34"/>
    <w:locked/>
    <w:rsid w:val="005628A6"/>
    <w:rPr>
      <w:sz w:val="22"/>
      <w:szCs w:val="22"/>
    </w:rPr>
  </w:style>
  <w:style w:type="paragraph" w:customStyle="1" w:styleId="hoveredcourseelement">
    <w:name w:val="hoveredcourseelement"/>
    <w:basedOn w:val="Normal"/>
    <w:rsid w:val="00B903CC"/>
    <w:pPr>
      <w:spacing w:before="100" w:beforeAutospacing="1" w:after="100" w:afterAutospacing="1" w:line="240" w:lineRule="auto"/>
      <w:jc w:val="left"/>
    </w:pPr>
    <w:rPr>
      <w:rFonts w:ascii="Times New Roman" w:eastAsia="Times New Roman" w:hAnsi="Times New Roman"/>
      <w:sz w:val="24"/>
      <w:szCs w:val="24"/>
    </w:rPr>
  </w:style>
  <w:style w:type="table" w:styleId="TableauGrille4-Accentuation2">
    <w:name w:val="Grid Table 4 Accent 2"/>
    <w:basedOn w:val="TableauNormal"/>
    <w:uiPriority w:val="47"/>
    <w:rsid w:val="00921393"/>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customStyle="1" w:styleId="TexteT">
    <w:name w:val="Texte (T)"/>
    <w:uiPriority w:val="99"/>
    <w:rsid w:val="00EE6B6E"/>
    <w:pPr>
      <w:spacing w:before="60" w:after="120"/>
      <w:ind w:left="284"/>
      <w:jc w:val="both"/>
    </w:pPr>
    <w:rPr>
      <w:rFonts w:ascii="Helvetica 55 Roman" w:eastAsia="Times New Roman" w:hAnsi="Helvetica 55 Roman"/>
      <w:color w:val="000000"/>
      <w:sz w:val="22"/>
    </w:rPr>
  </w:style>
  <w:style w:type="character" w:customStyle="1" w:styleId="A9">
    <w:name w:val="A9"/>
    <w:uiPriority w:val="99"/>
    <w:rsid w:val="00EE6B6E"/>
    <w:rPr>
      <w:rFonts w:ascii="Oxygen" w:hAnsi="Oxygen" w:cs="Oxygen" w:hint="default"/>
      <w:color w:val="000000"/>
      <w:sz w:val="21"/>
      <w:szCs w:val="21"/>
    </w:rPr>
  </w:style>
  <w:style w:type="table" w:styleId="TableauGrille5Fonc-Accentuation2">
    <w:name w:val="Grid Table 5 Dark Accent 2"/>
    <w:basedOn w:val="TableauNormal"/>
    <w:uiPriority w:val="48"/>
    <w:rsid w:val="00CE74C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auGrille5Fonc-Accentuation21">
    <w:name w:val="Tableau Grille 5 Foncé - Accentuation 21"/>
    <w:basedOn w:val="TableauNormal"/>
    <w:next w:val="TableauGrille5Fonc-Accentuation2"/>
    <w:uiPriority w:val="48"/>
    <w:rsid w:val="009422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auGrille5Fonc-Accentuation22">
    <w:name w:val="Tableau Grille 5 Foncé - Accentuation 22"/>
    <w:basedOn w:val="TableauNormal"/>
    <w:next w:val="TableauGrille5Fonc-Accentuation2"/>
    <w:uiPriority w:val="48"/>
    <w:rsid w:val="00897F3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lledutableau1">
    <w:name w:val="Grille du tableau1"/>
    <w:basedOn w:val="TableauNormal"/>
    <w:next w:val="Grilledutableau"/>
    <w:uiPriority w:val="39"/>
    <w:rsid w:val="00CE5483"/>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3-Accentuation5">
    <w:name w:val="Grid Table 3 Accent 5"/>
    <w:basedOn w:val="TableauNormal"/>
    <w:uiPriority w:val="46"/>
    <w:rsid w:val="00F821C1"/>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eauListe4-Accentuation1">
    <w:name w:val="List Table 4 Accent 1"/>
    <w:basedOn w:val="TableauNormal"/>
    <w:uiPriority w:val="47"/>
    <w:rsid w:val="00F821C1"/>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SansinterligneCar">
    <w:name w:val="Sans interligne Car"/>
    <w:basedOn w:val="Policepardfaut"/>
    <w:link w:val="Sansinterligne"/>
    <w:uiPriority w:val="1"/>
    <w:rsid w:val="006A2C17"/>
    <w:rPr>
      <w:noProof/>
      <w:sz w:val="22"/>
      <w:szCs w:val="22"/>
    </w:rPr>
  </w:style>
  <w:style w:type="table" w:styleId="TableauGrille4-Accentuation1">
    <w:name w:val="Grid Table 4 Accent 1"/>
    <w:basedOn w:val="TableauNormal"/>
    <w:uiPriority w:val="47"/>
    <w:rsid w:val="00B13B7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1Clair-Accentuation1">
    <w:name w:val="Grid Table 1 Light Accent 1"/>
    <w:basedOn w:val="TableauNormal"/>
    <w:uiPriority w:val="45"/>
    <w:rsid w:val="00B13B76"/>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eauListe3-Accentuation1">
    <w:name w:val="List Table 3 Accent 1"/>
    <w:basedOn w:val="TableauNormal"/>
    <w:uiPriority w:val="46"/>
    <w:rsid w:val="00FE08BD"/>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leauGrille5Fonc-Accentuation1">
    <w:name w:val="Grid Table 5 Dark Accent 1"/>
    <w:basedOn w:val="TableauNormal"/>
    <w:uiPriority w:val="48"/>
    <w:rsid w:val="0007297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956">
      <w:bodyDiv w:val="1"/>
      <w:marLeft w:val="0"/>
      <w:marRight w:val="0"/>
      <w:marTop w:val="0"/>
      <w:marBottom w:val="0"/>
      <w:divBdr>
        <w:top w:val="none" w:sz="0" w:space="0" w:color="auto"/>
        <w:left w:val="none" w:sz="0" w:space="0" w:color="auto"/>
        <w:bottom w:val="none" w:sz="0" w:space="0" w:color="auto"/>
        <w:right w:val="none" w:sz="0" w:space="0" w:color="auto"/>
      </w:divBdr>
    </w:div>
    <w:div w:id="37975478">
      <w:bodyDiv w:val="1"/>
      <w:marLeft w:val="0"/>
      <w:marRight w:val="0"/>
      <w:marTop w:val="0"/>
      <w:marBottom w:val="0"/>
      <w:divBdr>
        <w:top w:val="none" w:sz="0" w:space="0" w:color="auto"/>
        <w:left w:val="none" w:sz="0" w:space="0" w:color="auto"/>
        <w:bottom w:val="none" w:sz="0" w:space="0" w:color="auto"/>
        <w:right w:val="none" w:sz="0" w:space="0" w:color="auto"/>
      </w:divBdr>
    </w:div>
    <w:div w:id="54861417">
      <w:bodyDiv w:val="1"/>
      <w:marLeft w:val="0"/>
      <w:marRight w:val="0"/>
      <w:marTop w:val="0"/>
      <w:marBottom w:val="0"/>
      <w:divBdr>
        <w:top w:val="none" w:sz="0" w:space="0" w:color="auto"/>
        <w:left w:val="none" w:sz="0" w:space="0" w:color="auto"/>
        <w:bottom w:val="none" w:sz="0" w:space="0" w:color="auto"/>
        <w:right w:val="none" w:sz="0" w:space="0" w:color="auto"/>
      </w:divBdr>
      <w:divsChild>
        <w:div w:id="2051953159">
          <w:marLeft w:val="0"/>
          <w:marRight w:val="0"/>
          <w:marTop w:val="0"/>
          <w:marBottom w:val="0"/>
          <w:divBdr>
            <w:top w:val="none" w:sz="0" w:space="0" w:color="auto"/>
            <w:left w:val="none" w:sz="0" w:space="0" w:color="auto"/>
            <w:bottom w:val="none" w:sz="0" w:space="0" w:color="auto"/>
            <w:right w:val="none" w:sz="0" w:space="0" w:color="auto"/>
          </w:divBdr>
          <w:divsChild>
            <w:div w:id="1555776183">
              <w:marLeft w:val="0"/>
              <w:marRight w:val="0"/>
              <w:marTop w:val="0"/>
              <w:marBottom w:val="0"/>
              <w:divBdr>
                <w:top w:val="none" w:sz="0" w:space="0" w:color="auto"/>
                <w:left w:val="none" w:sz="0" w:space="0" w:color="auto"/>
                <w:bottom w:val="none" w:sz="0" w:space="0" w:color="auto"/>
                <w:right w:val="none" w:sz="0" w:space="0" w:color="auto"/>
              </w:divBdr>
              <w:divsChild>
                <w:div w:id="301932322">
                  <w:marLeft w:val="0"/>
                  <w:marRight w:val="0"/>
                  <w:marTop w:val="0"/>
                  <w:marBottom w:val="0"/>
                  <w:divBdr>
                    <w:top w:val="none" w:sz="0" w:space="0" w:color="auto"/>
                    <w:left w:val="none" w:sz="0" w:space="0" w:color="auto"/>
                    <w:bottom w:val="none" w:sz="0" w:space="0" w:color="auto"/>
                    <w:right w:val="none" w:sz="0" w:space="0" w:color="auto"/>
                  </w:divBdr>
                </w:div>
                <w:div w:id="97938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36115">
      <w:bodyDiv w:val="1"/>
      <w:marLeft w:val="0"/>
      <w:marRight w:val="0"/>
      <w:marTop w:val="0"/>
      <w:marBottom w:val="0"/>
      <w:divBdr>
        <w:top w:val="none" w:sz="0" w:space="0" w:color="auto"/>
        <w:left w:val="none" w:sz="0" w:space="0" w:color="auto"/>
        <w:bottom w:val="none" w:sz="0" w:space="0" w:color="auto"/>
        <w:right w:val="none" w:sz="0" w:space="0" w:color="auto"/>
      </w:divBdr>
    </w:div>
    <w:div w:id="78211143">
      <w:bodyDiv w:val="1"/>
      <w:marLeft w:val="0"/>
      <w:marRight w:val="0"/>
      <w:marTop w:val="0"/>
      <w:marBottom w:val="0"/>
      <w:divBdr>
        <w:top w:val="none" w:sz="0" w:space="0" w:color="auto"/>
        <w:left w:val="none" w:sz="0" w:space="0" w:color="auto"/>
        <w:bottom w:val="none" w:sz="0" w:space="0" w:color="auto"/>
        <w:right w:val="none" w:sz="0" w:space="0" w:color="auto"/>
      </w:divBdr>
      <w:divsChild>
        <w:div w:id="330066649">
          <w:marLeft w:val="0"/>
          <w:marRight w:val="0"/>
          <w:marTop w:val="0"/>
          <w:marBottom w:val="0"/>
          <w:divBdr>
            <w:top w:val="none" w:sz="0" w:space="0" w:color="auto"/>
            <w:left w:val="none" w:sz="0" w:space="0" w:color="auto"/>
            <w:bottom w:val="none" w:sz="0" w:space="0" w:color="auto"/>
            <w:right w:val="none" w:sz="0" w:space="0" w:color="auto"/>
          </w:divBdr>
        </w:div>
      </w:divsChild>
    </w:div>
    <w:div w:id="78793921">
      <w:bodyDiv w:val="1"/>
      <w:marLeft w:val="0"/>
      <w:marRight w:val="0"/>
      <w:marTop w:val="0"/>
      <w:marBottom w:val="0"/>
      <w:divBdr>
        <w:top w:val="none" w:sz="0" w:space="0" w:color="auto"/>
        <w:left w:val="none" w:sz="0" w:space="0" w:color="auto"/>
        <w:bottom w:val="none" w:sz="0" w:space="0" w:color="auto"/>
        <w:right w:val="none" w:sz="0" w:space="0" w:color="auto"/>
      </w:divBdr>
    </w:div>
    <w:div w:id="85394738">
      <w:bodyDiv w:val="1"/>
      <w:marLeft w:val="0"/>
      <w:marRight w:val="0"/>
      <w:marTop w:val="0"/>
      <w:marBottom w:val="0"/>
      <w:divBdr>
        <w:top w:val="none" w:sz="0" w:space="0" w:color="auto"/>
        <w:left w:val="none" w:sz="0" w:space="0" w:color="auto"/>
        <w:bottom w:val="none" w:sz="0" w:space="0" w:color="auto"/>
        <w:right w:val="none" w:sz="0" w:space="0" w:color="auto"/>
      </w:divBdr>
    </w:div>
    <w:div w:id="106198270">
      <w:bodyDiv w:val="1"/>
      <w:marLeft w:val="0"/>
      <w:marRight w:val="0"/>
      <w:marTop w:val="0"/>
      <w:marBottom w:val="0"/>
      <w:divBdr>
        <w:top w:val="none" w:sz="0" w:space="0" w:color="auto"/>
        <w:left w:val="none" w:sz="0" w:space="0" w:color="auto"/>
        <w:bottom w:val="none" w:sz="0" w:space="0" w:color="auto"/>
        <w:right w:val="none" w:sz="0" w:space="0" w:color="auto"/>
      </w:divBdr>
    </w:div>
    <w:div w:id="107630231">
      <w:bodyDiv w:val="1"/>
      <w:marLeft w:val="0"/>
      <w:marRight w:val="0"/>
      <w:marTop w:val="0"/>
      <w:marBottom w:val="0"/>
      <w:divBdr>
        <w:top w:val="none" w:sz="0" w:space="0" w:color="auto"/>
        <w:left w:val="none" w:sz="0" w:space="0" w:color="auto"/>
        <w:bottom w:val="none" w:sz="0" w:space="0" w:color="auto"/>
        <w:right w:val="none" w:sz="0" w:space="0" w:color="auto"/>
      </w:divBdr>
    </w:div>
    <w:div w:id="134765532">
      <w:bodyDiv w:val="1"/>
      <w:marLeft w:val="0"/>
      <w:marRight w:val="0"/>
      <w:marTop w:val="0"/>
      <w:marBottom w:val="0"/>
      <w:divBdr>
        <w:top w:val="none" w:sz="0" w:space="0" w:color="auto"/>
        <w:left w:val="none" w:sz="0" w:space="0" w:color="auto"/>
        <w:bottom w:val="none" w:sz="0" w:space="0" w:color="auto"/>
        <w:right w:val="none" w:sz="0" w:space="0" w:color="auto"/>
      </w:divBdr>
    </w:div>
    <w:div w:id="162596950">
      <w:bodyDiv w:val="1"/>
      <w:marLeft w:val="0"/>
      <w:marRight w:val="0"/>
      <w:marTop w:val="0"/>
      <w:marBottom w:val="0"/>
      <w:divBdr>
        <w:top w:val="none" w:sz="0" w:space="0" w:color="auto"/>
        <w:left w:val="none" w:sz="0" w:space="0" w:color="auto"/>
        <w:bottom w:val="none" w:sz="0" w:space="0" w:color="auto"/>
        <w:right w:val="none" w:sz="0" w:space="0" w:color="auto"/>
      </w:divBdr>
    </w:div>
    <w:div w:id="182670447">
      <w:bodyDiv w:val="1"/>
      <w:marLeft w:val="0"/>
      <w:marRight w:val="0"/>
      <w:marTop w:val="0"/>
      <w:marBottom w:val="0"/>
      <w:divBdr>
        <w:top w:val="none" w:sz="0" w:space="0" w:color="auto"/>
        <w:left w:val="none" w:sz="0" w:space="0" w:color="auto"/>
        <w:bottom w:val="none" w:sz="0" w:space="0" w:color="auto"/>
        <w:right w:val="none" w:sz="0" w:space="0" w:color="auto"/>
      </w:divBdr>
    </w:div>
    <w:div w:id="224223688">
      <w:bodyDiv w:val="1"/>
      <w:marLeft w:val="0"/>
      <w:marRight w:val="0"/>
      <w:marTop w:val="0"/>
      <w:marBottom w:val="0"/>
      <w:divBdr>
        <w:top w:val="none" w:sz="0" w:space="0" w:color="auto"/>
        <w:left w:val="none" w:sz="0" w:space="0" w:color="auto"/>
        <w:bottom w:val="none" w:sz="0" w:space="0" w:color="auto"/>
        <w:right w:val="none" w:sz="0" w:space="0" w:color="auto"/>
      </w:divBdr>
      <w:divsChild>
        <w:div w:id="748621716">
          <w:marLeft w:val="936"/>
          <w:marRight w:val="0"/>
          <w:marTop w:val="67"/>
          <w:marBottom w:val="0"/>
          <w:divBdr>
            <w:top w:val="none" w:sz="0" w:space="0" w:color="auto"/>
            <w:left w:val="none" w:sz="0" w:space="0" w:color="auto"/>
            <w:bottom w:val="none" w:sz="0" w:space="0" w:color="auto"/>
            <w:right w:val="none" w:sz="0" w:space="0" w:color="auto"/>
          </w:divBdr>
        </w:div>
        <w:div w:id="919556661">
          <w:marLeft w:val="936"/>
          <w:marRight w:val="0"/>
          <w:marTop w:val="67"/>
          <w:marBottom w:val="0"/>
          <w:divBdr>
            <w:top w:val="none" w:sz="0" w:space="0" w:color="auto"/>
            <w:left w:val="none" w:sz="0" w:space="0" w:color="auto"/>
            <w:bottom w:val="none" w:sz="0" w:space="0" w:color="auto"/>
            <w:right w:val="none" w:sz="0" w:space="0" w:color="auto"/>
          </w:divBdr>
        </w:div>
        <w:div w:id="927269376">
          <w:marLeft w:val="936"/>
          <w:marRight w:val="0"/>
          <w:marTop w:val="67"/>
          <w:marBottom w:val="0"/>
          <w:divBdr>
            <w:top w:val="none" w:sz="0" w:space="0" w:color="auto"/>
            <w:left w:val="none" w:sz="0" w:space="0" w:color="auto"/>
            <w:bottom w:val="none" w:sz="0" w:space="0" w:color="auto"/>
            <w:right w:val="none" w:sz="0" w:space="0" w:color="auto"/>
          </w:divBdr>
        </w:div>
        <w:div w:id="1329482554">
          <w:marLeft w:val="936"/>
          <w:marRight w:val="0"/>
          <w:marTop w:val="67"/>
          <w:marBottom w:val="0"/>
          <w:divBdr>
            <w:top w:val="none" w:sz="0" w:space="0" w:color="auto"/>
            <w:left w:val="none" w:sz="0" w:space="0" w:color="auto"/>
            <w:bottom w:val="none" w:sz="0" w:space="0" w:color="auto"/>
            <w:right w:val="none" w:sz="0" w:space="0" w:color="auto"/>
          </w:divBdr>
        </w:div>
        <w:div w:id="1378696731">
          <w:marLeft w:val="936"/>
          <w:marRight w:val="0"/>
          <w:marTop w:val="67"/>
          <w:marBottom w:val="0"/>
          <w:divBdr>
            <w:top w:val="none" w:sz="0" w:space="0" w:color="auto"/>
            <w:left w:val="none" w:sz="0" w:space="0" w:color="auto"/>
            <w:bottom w:val="none" w:sz="0" w:space="0" w:color="auto"/>
            <w:right w:val="none" w:sz="0" w:space="0" w:color="auto"/>
          </w:divBdr>
        </w:div>
      </w:divsChild>
    </w:div>
    <w:div w:id="225073159">
      <w:bodyDiv w:val="1"/>
      <w:marLeft w:val="0"/>
      <w:marRight w:val="0"/>
      <w:marTop w:val="0"/>
      <w:marBottom w:val="0"/>
      <w:divBdr>
        <w:top w:val="none" w:sz="0" w:space="0" w:color="auto"/>
        <w:left w:val="none" w:sz="0" w:space="0" w:color="auto"/>
        <w:bottom w:val="none" w:sz="0" w:space="0" w:color="auto"/>
        <w:right w:val="none" w:sz="0" w:space="0" w:color="auto"/>
      </w:divBdr>
    </w:div>
    <w:div w:id="251473131">
      <w:bodyDiv w:val="1"/>
      <w:marLeft w:val="0"/>
      <w:marRight w:val="0"/>
      <w:marTop w:val="0"/>
      <w:marBottom w:val="0"/>
      <w:divBdr>
        <w:top w:val="none" w:sz="0" w:space="0" w:color="auto"/>
        <w:left w:val="none" w:sz="0" w:space="0" w:color="auto"/>
        <w:bottom w:val="none" w:sz="0" w:space="0" w:color="auto"/>
        <w:right w:val="none" w:sz="0" w:space="0" w:color="auto"/>
      </w:divBdr>
    </w:div>
    <w:div w:id="253055609">
      <w:bodyDiv w:val="1"/>
      <w:marLeft w:val="0"/>
      <w:marRight w:val="0"/>
      <w:marTop w:val="0"/>
      <w:marBottom w:val="0"/>
      <w:divBdr>
        <w:top w:val="none" w:sz="0" w:space="0" w:color="auto"/>
        <w:left w:val="none" w:sz="0" w:space="0" w:color="auto"/>
        <w:bottom w:val="none" w:sz="0" w:space="0" w:color="auto"/>
        <w:right w:val="none" w:sz="0" w:space="0" w:color="auto"/>
      </w:divBdr>
    </w:div>
    <w:div w:id="295381074">
      <w:bodyDiv w:val="1"/>
      <w:marLeft w:val="0"/>
      <w:marRight w:val="0"/>
      <w:marTop w:val="0"/>
      <w:marBottom w:val="0"/>
      <w:divBdr>
        <w:top w:val="none" w:sz="0" w:space="0" w:color="auto"/>
        <w:left w:val="none" w:sz="0" w:space="0" w:color="auto"/>
        <w:bottom w:val="none" w:sz="0" w:space="0" w:color="auto"/>
        <w:right w:val="none" w:sz="0" w:space="0" w:color="auto"/>
      </w:divBdr>
    </w:div>
    <w:div w:id="315184923">
      <w:bodyDiv w:val="1"/>
      <w:marLeft w:val="0"/>
      <w:marRight w:val="0"/>
      <w:marTop w:val="0"/>
      <w:marBottom w:val="0"/>
      <w:divBdr>
        <w:top w:val="none" w:sz="0" w:space="0" w:color="auto"/>
        <w:left w:val="none" w:sz="0" w:space="0" w:color="auto"/>
        <w:bottom w:val="none" w:sz="0" w:space="0" w:color="auto"/>
        <w:right w:val="none" w:sz="0" w:space="0" w:color="auto"/>
      </w:divBdr>
      <w:divsChild>
        <w:div w:id="493377276">
          <w:marLeft w:val="230"/>
          <w:marRight w:val="0"/>
          <w:marTop w:val="360"/>
          <w:marBottom w:val="0"/>
          <w:divBdr>
            <w:top w:val="none" w:sz="0" w:space="0" w:color="auto"/>
            <w:left w:val="none" w:sz="0" w:space="0" w:color="auto"/>
            <w:bottom w:val="none" w:sz="0" w:space="0" w:color="auto"/>
            <w:right w:val="none" w:sz="0" w:space="0" w:color="auto"/>
          </w:divBdr>
        </w:div>
        <w:div w:id="850873899">
          <w:marLeft w:val="230"/>
          <w:marRight w:val="0"/>
          <w:marTop w:val="360"/>
          <w:marBottom w:val="0"/>
          <w:divBdr>
            <w:top w:val="none" w:sz="0" w:space="0" w:color="auto"/>
            <w:left w:val="none" w:sz="0" w:space="0" w:color="auto"/>
            <w:bottom w:val="none" w:sz="0" w:space="0" w:color="auto"/>
            <w:right w:val="none" w:sz="0" w:space="0" w:color="auto"/>
          </w:divBdr>
        </w:div>
        <w:div w:id="1136030304">
          <w:marLeft w:val="230"/>
          <w:marRight w:val="0"/>
          <w:marTop w:val="360"/>
          <w:marBottom w:val="0"/>
          <w:divBdr>
            <w:top w:val="none" w:sz="0" w:space="0" w:color="auto"/>
            <w:left w:val="none" w:sz="0" w:space="0" w:color="auto"/>
            <w:bottom w:val="none" w:sz="0" w:space="0" w:color="auto"/>
            <w:right w:val="none" w:sz="0" w:space="0" w:color="auto"/>
          </w:divBdr>
        </w:div>
        <w:div w:id="1652247333">
          <w:marLeft w:val="230"/>
          <w:marRight w:val="0"/>
          <w:marTop w:val="360"/>
          <w:marBottom w:val="0"/>
          <w:divBdr>
            <w:top w:val="none" w:sz="0" w:space="0" w:color="auto"/>
            <w:left w:val="none" w:sz="0" w:space="0" w:color="auto"/>
            <w:bottom w:val="none" w:sz="0" w:space="0" w:color="auto"/>
            <w:right w:val="none" w:sz="0" w:space="0" w:color="auto"/>
          </w:divBdr>
        </w:div>
      </w:divsChild>
    </w:div>
    <w:div w:id="316879665">
      <w:bodyDiv w:val="1"/>
      <w:marLeft w:val="0"/>
      <w:marRight w:val="0"/>
      <w:marTop w:val="0"/>
      <w:marBottom w:val="0"/>
      <w:divBdr>
        <w:top w:val="none" w:sz="0" w:space="0" w:color="auto"/>
        <w:left w:val="none" w:sz="0" w:space="0" w:color="auto"/>
        <w:bottom w:val="none" w:sz="0" w:space="0" w:color="auto"/>
        <w:right w:val="none" w:sz="0" w:space="0" w:color="auto"/>
      </w:divBdr>
    </w:div>
    <w:div w:id="325322997">
      <w:bodyDiv w:val="1"/>
      <w:marLeft w:val="0"/>
      <w:marRight w:val="0"/>
      <w:marTop w:val="0"/>
      <w:marBottom w:val="0"/>
      <w:divBdr>
        <w:top w:val="none" w:sz="0" w:space="0" w:color="auto"/>
        <w:left w:val="none" w:sz="0" w:space="0" w:color="auto"/>
        <w:bottom w:val="none" w:sz="0" w:space="0" w:color="auto"/>
        <w:right w:val="none" w:sz="0" w:space="0" w:color="auto"/>
      </w:divBdr>
    </w:div>
    <w:div w:id="346712860">
      <w:bodyDiv w:val="1"/>
      <w:marLeft w:val="0"/>
      <w:marRight w:val="0"/>
      <w:marTop w:val="0"/>
      <w:marBottom w:val="0"/>
      <w:divBdr>
        <w:top w:val="none" w:sz="0" w:space="0" w:color="auto"/>
        <w:left w:val="none" w:sz="0" w:space="0" w:color="auto"/>
        <w:bottom w:val="none" w:sz="0" w:space="0" w:color="auto"/>
        <w:right w:val="none" w:sz="0" w:space="0" w:color="auto"/>
      </w:divBdr>
    </w:div>
    <w:div w:id="352878539">
      <w:bodyDiv w:val="1"/>
      <w:marLeft w:val="0"/>
      <w:marRight w:val="0"/>
      <w:marTop w:val="0"/>
      <w:marBottom w:val="0"/>
      <w:divBdr>
        <w:top w:val="none" w:sz="0" w:space="0" w:color="auto"/>
        <w:left w:val="none" w:sz="0" w:space="0" w:color="auto"/>
        <w:bottom w:val="none" w:sz="0" w:space="0" w:color="auto"/>
        <w:right w:val="none" w:sz="0" w:space="0" w:color="auto"/>
      </w:divBdr>
    </w:div>
    <w:div w:id="373045568">
      <w:bodyDiv w:val="1"/>
      <w:marLeft w:val="0"/>
      <w:marRight w:val="0"/>
      <w:marTop w:val="0"/>
      <w:marBottom w:val="0"/>
      <w:divBdr>
        <w:top w:val="none" w:sz="0" w:space="0" w:color="auto"/>
        <w:left w:val="none" w:sz="0" w:space="0" w:color="auto"/>
        <w:bottom w:val="none" w:sz="0" w:space="0" w:color="auto"/>
        <w:right w:val="none" w:sz="0" w:space="0" w:color="auto"/>
      </w:divBdr>
    </w:div>
    <w:div w:id="381752695">
      <w:bodyDiv w:val="1"/>
      <w:marLeft w:val="0"/>
      <w:marRight w:val="0"/>
      <w:marTop w:val="0"/>
      <w:marBottom w:val="0"/>
      <w:divBdr>
        <w:top w:val="none" w:sz="0" w:space="0" w:color="auto"/>
        <w:left w:val="none" w:sz="0" w:space="0" w:color="auto"/>
        <w:bottom w:val="none" w:sz="0" w:space="0" w:color="auto"/>
        <w:right w:val="none" w:sz="0" w:space="0" w:color="auto"/>
      </w:divBdr>
    </w:div>
    <w:div w:id="405809096">
      <w:bodyDiv w:val="1"/>
      <w:marLeft w:val="0"/>
      <w:marRight w:val="0"/>
      <w:marTop w:val="0"/>
      <w:marBottom w:val="0"/>
      <w:divBdr>
        <w:top w:val="none" w:sz="0" w:space="0" w:color="auto"/>
        <w:left w:val="none" w:sz="0" w:space="0" w:color="auto"/>
        <w:bottom w:val="none" w:sz="0" w:space="0" w:color="auto"/>
        <w:right w:val="none" w:sz="0" w:space="0" w:color="auto"/>
      </w:divBdr>
      <w:divsChild>
        <w:div w:id="238641609">
          <w:marLeft w:val="0"/>
          <w:marRight w:val="0"/>
          <w:marTop w:val="0"/>
          <w:marBottom w:val="0"/>
          <w:divBdr>
            <w:top w:val="none" w:sz="0" w:space="0" w:color="auto"/>
            <w:left w:val="none" w:sz="0" w:space="0" w:color="auto"/>
            <w:bottom w:val="none" w:sz="0" w:space="0" w:color="auto"/>
            <w:right w:val="none" w:sz="0" w:space="0" w:color="auto"/>
          </w:divBdr>
        </w:div>
        <w:div w:id="261039388">
          <w:marLeft w:val="0"/>
          <w:marRight w:val="0"/>
          <w:marTop w:val="0"/>
          <w:marBottom w:val="0"/>
          <w:divBdr>
            <w:top w:val="none" w:sz="0" w:space="0" w:color="auto"/>
            <w:left w:val="none" w:sz="0" w:space="0" w:color="auto"/>
            <w:bottom w:val="none" w:sz="0" w:space="0" w:color="auto"/>
            <w:right w:val="none" w:sz="0" w:space="0" w:color="auto"/>
          </w:divBdr>
        </w:div>
        <w:div w:id="722095440">
          <w:marLeft w:val="0"/>
          <w:marRight w:val="0"/>
          <w:marTop w:val="0"/>
          <w:marBottom w:val="0"/>
          <w:divBdr>
            <w:top w:val="none" w:sz="0" w:space="0" w:color="auto"/>
            <w:left w:val="none" w:sz="0" w:space="0" w:color="auto"/>
            <w:bottom w:val="none" w:sz="0" w:space="0" w:color="auto"/>
            <w:right w:val="none" w:sz="0" w:space="0" w:color="auto"/>
          </w:divBdr>
          <w:divsChild>
            <w:div w:id="861212634">
              <w:marLeft w:val="0"/>
              <w:marRight w:val="0"/>
              <w:marTop w:val="0"/>
              <w:marBottom w:val="0"/>
              <w:divBdr>
                <w:top w:val="none" w:sz="0" w:space="0" w:color="auto"/>
                <w:left w:val="none" w:sz="0" w:space="0" w:color="auto"/>
                <w:bottom w:val="none" w:sz="0" w:space="0" w:color="auto"/>
                <w:right w:val="none" w:sz="0" w:space="0" w:color="auto"/>
              </w:divBdr>
            </w:div>
            <w:div w:id="1295213750">
              <w:marLeft w:val="0"/>
              <w:marRight w:val="0"/>
              <w:marTop w:val="0"/>
              <w:marBottom w:val="0"/>
              <w:divBdr>
                <w:top w:val="none" w:sz="0" w:space="0" w:color="auto"/>
                <w:left w:val="none" w:sz="0" w:space="0" w:color="auto"/>
                <w:bottom w:val="none" w:sz="0" w:space="0" w:color="auto"/>
                <w:right w:val="none" w:sz="0" w:space="0" w:color="auto"/>
              </w:divBdr>
            </w:div>
          </w:divsChild>
        </w:div>
        <w:div w:id="882206760">
          <w:marLeft w:val="0"/>
          <w:marRight w:val="0"/>
          <w:marTop w:val="0"/>
          <w:marBottom w:val="0"/>
          <w:divBdr>
            <w:top w:val="none" w:sz="0" w:space="0" w:color="auto"/>
            <w:left w:val="none" w:sz="0" w:space="0" w:color="auto"/>
            <w:bottom w:val="none" w:sz="0" w:space="0" w:color="auto"/>
            <w:right w:val="none" w:sz="0" w:space="0" w:color="auto"/>
          </w:divBdr>
        </w:div>
        <w:div w:id="950744633">
          <w:marLeft w:val="0"/>
          <w:marRight w:val="0"/>
          <w:marTop w:val="0"/>
          <w:marBottom w:val="0"/>
          <w:divBdr>
            <w:top w:val="none" w:sz="0" w:space="0" w:color="auto"/>
            <w:left w:val="none" w:sz="0" w:space="0" w:color="auto"/>
            <w:bottom w:val="none" w:sz="0" w:space="0" w:color="auto"/>
            <w:right w:val="none" w:sz="0" w:space="0" w:color="auto"/>
          </w:divBdr>
        </w:div>
        <w:div w:id="1026100370">
          <w:marLeft w:val="0"/>
          <w:marRight w:val="0"/>
          <w:marTop w:val="0"/>
          <w:marBottom w:val="0"/>
          <w:divBdr>
            <w:top w:val="none" w:sz="0" w:space="0" w:color="auto"/>
            <w:left w:val="none" w:sz="0" w:space="0" w:color="auto"/>
            <w:bottom w:val="none" w:sz="0" w:space="0" w:color="auto"/>
            <w:right w:val="none" w:sz="0" w:space="0" w:color="auto"/>
          </w:divBdr>
        </w:div>
        <w:div w:id="1743720687">
          <w:marLeft w:val="0"/>
          <w:marRight w:val="0"/>
          <w:marTop w:val="0"/>
          <w:marBottom w:val="0"/>
          <w:divBdr>
            <w:top w:val="none" w:sz="0" w:space="0" w:color="auto"/>
            <w:left w:val="none" w:sz="0" w:space="0" w:color="auto"/>
            <w:bottom w:val="none" w:sz="0" w:space="0" w:color="auto"/>
            <w:right w:val="none" w:sz="0" w:space="0" w:color="auto"/>
          </w:divBdr>
        </w:div>
        <w:div w:id="1910991059">
          <w:marLeft w:val="0"/>
          <w:marRight w:val="0"/>
          <w:marTop w:val="0"/>
          <w:marBottom w:val="0"/>
          <w:divBdr>
            <w:top w:val="none" w:sz="0" w:space="0" w:color="auto"/>
            <w:left w:val="none" w:sz="0" w:space="0" w:color="auto"/>
            <w:bottom w:val="none" w:sz="0" w:space="0" w:color="auto"/>
            <w:right w:val="none" w:sz="0" w:space="0" w:color="auto"/>
          </w:divBdr>
        </w:div>
      </w:divsChild>
    </w:div>
    <w:div w:id="571234359">
      <w:bodyDiv w:val="1"/>
      <w:marLeft w:val="0"/>
      <w:marRight w:val="0"/>
      <w:marTop w:val="0"/>
      <w:marBottom w:val="0"/>
      <w:divBdr>
        <w:top w:val="none" w:sz="0" w:space="0" w:color="auto"/>
        <w:left w:val="none" w:sz="0" w:space="0" w:color="auto"/>
        <w:bottom w:val="none" w:sz="0" w:space="0" w:color="auto"/>
        <w:right w:val="none" w:sz="0" w:space="0" w:color="auto"/>
      </w:divBdr>
    </w:div>
    <w:div w:id="601497898">
      <w:bodyDiv w:val="1"/>
      <w:marLeft w:val="0"/>
      <w:marRight w:val="0"/>
      <w:marTop w:val="0"/>
      <w:marBottom w:val="0"/>
      <w:divBdr>
        <w:top w:val="none" w:sz="0" w:space="0" w:color="auto"/>
        <w:left w:val="none" w:sz="0" w:space="0" w:color="auto"/>
        <w:bottom w:val="none" w:sz="0" w:space="0" w:color="auto"/>
        <w:right w:val="none" w:sz="0" w:space="0" w:color="auto"/>
      </w:divBdr>
    </w:div>
    <w:div w:id="622350208">
      <w:bodyDiv w:val="1"/>
      <w:marLeft w:val="0"/>
      <w:marRight w:val="0"/>
      <w:marTop w:val="0"/>
      <w:marBottom w:val="0"/>
      <w:divBdr>
        <w:top w:val="none" w:sz="0" w:space="0" w:color="auto"/>
        <w:left w:val="none" w:sz="0" w:space="0" w:color="auto"/>
        <w:bottom w:val="none" w:sz="0" w:space="0" w:color="auto"/>
        <w:right w:val="none" w:sz="0" w:space="0" w:color="auto"/>
      </w:divBdr>
      <w:divsChild>
        <w:div w:id="673149057">
          <w:marLeft w:val="446"/>
          <w:marRight w:val="0"/>
          <w:marTop w:val="0"/>
          <w:marBottom w:val="0"/>
          <w:divBdr>
            <w:top w:val="none" w:sz="0" w:space="0" w:color="auto"/>
            <w:left w:val="none" w:sz="0" w:space="0" w:color="auto"/>
            <w:bottom w:val="none" w:sz="0" w:space="0" w:color="auto"/>
            <w:right w:val="none" w:sz="0" w:space="0" w:color="auto"/>
          </w:divBdr>
        </w:div>
        <w:div w:id="1035545509">
          <w:marLeft w:val="446"/>
          <w:marRight w:val="0"/>
          <w:marTop w:val="0"/>
          <w:marBottom w:val="0"/>
          <w:divBdr>
            <w:top w:val="none" w:sz="0" w:space="0" w:color="auto"/>
            <w:left w:val="none" w:sz="0" w:space="0" w:color="auto"/>
            <w:bottom w:val="none" w:sz="0" w:space="0" w:color="auto"/>
            <w:right w:val="none" w:sz="0" w:space="0" w:color="auto"/>
          </w:divBdr>
        </w:div>
        <w:div w:id="1967156309">
          <w:marLeft w:val="446"/>
          <w:marRight w:val="0"/>
          <w:marTop w:val="0"/>
          <w:marBottom w:val="0"/>
          <w:divBdr>
            <w:top w:val="none" w:sz="0" w:space="0" w:color="auto"/>
            <w:left w:val="none" w:sz="0" w:space="0" w:color="auto"/>
            <w:bottom w:val="none" w:sz="0" w:space="0" w:color="auto"/>
            <w:right w:val="none" w:sz="0" w:space="0" w:color="auto"/>
          </w:divBdr>
        </w:div>
      </w:divsChild>
    </w:div>
    <w:div w:id="641926521">
      <w:bodyDiv w:val="1"/>
      <w:marLeft w:val="0"/>
      <w:marRight w:val="0"/>
      <w:marTop w:val="0"/>
      <w:marBottom w:val="0"/>
      <w:divBdr>
        <w:top w:val="none" w:sz="0" w:space="0" w:color="auto"/>
        <w:left w:val="none" w:sz="0" w:space="0" w:color="auto"/>
        <w:bottom w:val="none" w:sz="0" w:space="0" w:color="auto"/>
        <w:right w:val="none" w:sz="0" w:space="0" w:color="auto"/>
      </w:divBdr>
    </w:div>
    <w:div w:id="650670028">
      <w:bodyDiv w:val="1"/>
      <w:marLeft w:val="0"/>
      <w:marRight w:val="0"/>
      <w:marTop w:val="0"/>
      <w:marBottom w:val="0"/>
      <w:divBdr>
        <w:top w:val="none" w:sz="0" w:space="0" w:color="auto"/>
        <w:left w:val="none" w:sz="0" w:space="0" w:color="auto"/>
        <w:bottom w:val="none" w:sz="0" w:space="0" w:color="auto"/>
        <w:right w:val="none" w:sz="0" w:space="0" w:color="auto"/>
      </w:divBdr>
    </w:div>
    <w:div w:id="654845937">
      <w:bodyDiv w:val="1"/>
      <w:marLeft w:val="0"/>
      <w:marRight w:val="0"/>
      <w:marTop w:val="0"/>
      <w:marBottom w:val="0"/>
      <w:divBdr>
        <w:top w:val="none" w:sz="0" w:space="0" w:color="auto"/>
        <w:left w:val="none" w:sz="0" w:space="0" w:color="auto"/>
        <w:bottom w:val="none" w:sz="0" w:space="0" w:color="auto"/>
        <w:right w:val="none" w:sz="0" w:space="0" w:color="auto"/>
      </w:divBdr>
    </w:div>
    <w:div w:id="656081076">
      <w:bodyDiv w:val="1"/>
      <w:marLeft w:val="0"/>
      <w:marRight w:val="0"/>
      <w:marTop w:val="0"/>
      <w:marBottom w:val="0"/>
      <w:divBdr>
        <w:top w:val="none" w:sz="0" w:space="0" w:color="auto"/>
        <w:left w:val="none" w:sz="0" w:space="0" w:color="auto"/>
        <w:bottom w:val="none" w:sz="0" w:space="0" w:color="auto"/>
        <w:right w:val="none" w:sz="0" w:space="0" w:color="auto"/>
      </w:divBdr>
    </w:div>
    <w:div w:id="701974233">
      <w:bodyDiv w:val="1"/>
      <w:marLeft w:val="0"/>
      <w:marRight w:val="0"/>
      <w:marTop w:val="0"/>
      <w:marBottom w:val="0"/>
      <w:divBdr>
        <w:top w:val="none" w:sz="0" w:space="0" w:color="auto"/>
        <w:left w:val="none" w:sz="0" w:space="0" w:color="auto"/>
        <w:bottom w:val="none" w:sz="0" w:space="0" w:color="auto"/>
        <w:right w:val="none" w:sz="0" w:space="0" w:color="auto"/>
      </w:divBdr>
    </w:div>
    <w:div w:id="710572513">
      <w:bodyDiv w:val="1"/>
      <w:marLeft w:val="0"/>
      <w:marRight w:val="0"/>
      <w:marTop w:val="0"/>
      <w:marBottom w:val="0"/>
      <w:divBdr>
        <w:top w:val="none" w:sz="0" w:space="0" w:color="auto"/>
        <w:left w:val="none" w:sz="0" w:space="0" w:color="auto"/>
        <w:bottom w:val="none" w:sz="0" w:space="0" w:color="auto"/>
        <w:right w:val="none" w:sz="0" w:space="0" w:color="auto"/>
      </w:divBdr>
      <w:divsChild>
        <w:div w:id="694036084">
          <w:marLeft w:val="0"/>
          <w:marRight w:val="0"/>
          <w:marTop w:val="0"/>
          <w:marBottom w:val="0"/>
          <w:divBdr>
            <w:top w:val="none" w:sz="0" w:space="0" w:color="auto"/>
            <w:left w:val="none" w:sz="0" w:space="0" w:color="auto"/>
            <w:bottom w:val="none" w:sz="0" w:space="0" w:color="auto"/>
            <w:right w:val="none" w:sz="0" w:space="0" w:color="auto"/>
          </w:divBdr>
        </w:div>
      </w:divsChild>
    </w:div>
    <w:div w:id="716588753">
      <w:bodyDiv w:val="1"/>
      <w:marLeft w:val="0"/>
      <w:marRight w:val="0"/>
      <w:marTop w:val="0"/>
      <w:marBottom w:val="0"/>
      <w:divBdr>
        <w:top w:val="none" w:sz="0" w:space="0" w:color="auto"/>
        <w:left w:val="none" w:sz="0" w:space="0" w:color="auto"/>
        <w:bottom w:val="none" w:sz="0" w:space="0" w:color="auto"/>
        <w:right w:val="none" w:sz="0" w:space="0" w:color="auto"/>
      </w:divBdr>
    </w:div>
    <w:div w:id="724838672">
      <w:bodyDiv w:val="1"/>
      <w:marLeft w:val="0"/>
      <w:marRight w:val="0"/>
      <w:marTop w:val="0"/>
      <w:marBottom w:val="0"/>
      <w:divBdr>
        <w:top w:val="none" w:sz="0" w:space="0" w:color="auto"/>
        <w:left w:val="none" w:sz="0" w:space="0" w:color="auto"/>
        <w:bottom w:val="none" w:sz="0" w:space="0" w:color="auto"/>
        <w:right w:val="none" w:sz="0" w:space="0" w:color="auto"/>
      </w:divBdr>
    </w:div>
    <w:div w:id="726076378">
      <w:bodyDiv w:val="1"/>
      <w:marLeft w:val="0"/>
      <w:marRight w:val="0"/>
      <w:marTop w:val="0"/>
      <w:marBottom w:val="0"/>
      <w:divBdr>
        <w:top w:val="none" w:sz="0" w:space="0" w:color="auto"/>
        <w:left w:val="none" w:sz="0" w:space="0" w:color="auto"/>
        <w:bottom w:val="none" w:sz="0" w:space="0" w:color="auto"/>
        <w:right w:val="none" w:sz="0" w:space="0" w:color="auto"/>
      </w:divBdr>
    </w:div>
    <w:div w:id="730930111">
      <w:bodyDiv w:val="1"/>
      <w:marLeft w:val="0"/>
      <w:marRight w:val="0"/>
      <w:marTop w:val="0"/>
      <w:marBottom w:val="0"/>
      <w:divBdr>
        <w:top w:val="none" w:sz="0" w:space="0" w:color="auto"/>
        <w:left w:val="none" w:sz="0" w:space="0" w:color="auto"/>
        <w:bottom w:val="none" w:sz="0" w:space="0" w:color="auto"/>
        <w:right w:val="none" w:sz="0" w:space="0" w:color="auto"/>
      </w:divBdr>
      <w:divsChild>
        <w:div w:id="195892950">
          <w:marLeft w:val="547"/>
          <w:marRight w:val="0"/>
          <w:marTop w:val="0"/>
          <w:marBottom w:val="0"/>
          <w:divBdr>
            <w:top w:val="none" w:sz="0" w:space="0" w:color="auto"/>
            <w:left w:val="none" w:sz="0" w:space="0" w:color="auto"/>
            <w:bottom w:val="none" w:sz="0" w:space="0" w:color="auto"/>
            <w:right w:val="none" w:sz="0" w:space="0" w:color="auto"/>
          </w:divBdr>
        </w:div>
        <w:div w:id="1195729613">
          <w:marLeft w:val="547"/>
          <w:marRight w:val="0"/>
          <w:marTop w:val="0"/>
          <w:marBottom w:val="0"/>
          <w:divBdr>
            <w:top w:val="none" w:sz="0" w:space="0" w:color="auto"/>
            <w:left w:val="none" w:sz="0" w:space="0" w:color="auto"/>
            <w:bottom w:val="none" w:sz="0" w:space="0" w:color="auto"/>
            <w:right w:val="none" w:sz="0" w:space="0" w:color="auto"/>
          </w:divBdr>
        </w:div>
      </w:divsChild>
    </w:div>
    <w:div w:id="744952834">
      <w:bodyDiv w:val="1"/>
      <w:marLeft w:val="0"/>
      <w:marRight w:val="0"/>
      <w:marTop w:val="0"/>
      <w:marBottom w:val="0"/>
      <w:divBdr>
        <w:top w:val="none" w:sz="0" w:space="0" w:color="auto"/>
        <w:left w:val="none" w:sz="0" w:space="0" w:color="auto"/>
        <w:bottom w:val="none" w:sz="0" w:space="0" w:color="auto"/>
        <w:right w:val="none" w:sz="0" w:space="0" w:color="auto"/>
      </w:divBdr>
    </w:div>
    <w:div w:id="747962891">
      <w:bodyDiv w:val="1"/>
      <w:marLeft w:val="0"/>
      <w:marRight w:val="0"/>
      <w:marTop w:val="0"/>
      <w:marBottom w:val="0"/>
      <w:divBdr>
        <w:top w:val="none" w:sz="0" w:space="0" w:color="auto"/>
        <w:left w:val="none" w:sz="0" w:space="0" w:color="auto"/>
        <w:bottom w:val="none" w:sz="0" w:space="0" w:color="auto"/>
        <w:right w:val="none" w:sz="0" w:space="0" w:color="auto"/>
      </w:divBdr>
    </w:div>
    <w:div w:id="769466864">
      <w:bodyDiv w:val="1"/>
      <w:marLeft w:val="0"/>
      <w:marRight w:val="0"/>
      <w:marTop w:val="0"/>
      <w:marBottom w:val="0"/>
      <w:divBdr>
        <w:top w:val="none" w:sz="0" w:space="0" w:color="auto"/>
        <w:left w:val="none" w:sz="0" w:space="0" w:color="auto"/>
        <w:bottom w:val="none" w:sz="0" w:space="0" w:color="auto"/>
        <w:right w:val="none" w:sz="0" w:space="0" w:color="auto"/>
      </w:divBdr>
      <w:divsChild>
        <w:div w:id="1628315141">
          <w:marLeft w:val="0"/>
          <w:marRight w:val="0"/>
          <w:marTop w:val="0"/>
          <w:marBottom w:val="0"/>
          <w:divBdr>
            <w:top w:val="none" w:sz="0" w:space="0" w:color="auto"/>
            <w:left w:val="none" w:sz="0" w:space="0" w:color="auto"/>
            <w:bottom w:val="none" w:sz="0" w:space="0" w:color="auto"/>
            <w:right w:val="none" w:sz="0" w:space="0" w:color="auto"/>
          </w:divBdr>
        </w:div>
      </w:divsChild>
    </w:div>
    <w:div w:id="780152031">
      <w:bodyDiv w:val="1"/>
      <w:marLeft w:val="0"/>
      <w:marRight w:val="0"/>
      <w:marTop w:val="0"/>
      <w:marBottom w:val="0"/>
      <w:divBdr>
        <w:top w:val="none" w:sz="0" w:space="0" w:color="auto"/>
        <w:left w:val="none" w:sz="0" w:space="0" w:color="auto"/>
        <w:bottom w:val="none" w:sz="0" w:space="0" w:color="auto"/>
        <w:right w:val="none" w:sz="0" w:space="0" w:color="auto"/>
      </w:divBdr>
      <w:divsChild>
        <w:div w:id="1907105685">
          <w:marLeft w:val="547"/>
          <w:marRight w:val="0"/>
          <w:marTop w:val="0"/>
          <w:marBottom w:val="0"/>
          <w:divBdr>
            <w:top w:val="none" w:sz="0" w:space="0" w:color="auto"/>
            <w:left w:val="none" w:sz="0" w:space="0" w:color="auto"/>
            <w:bottom w:val="none" w:sz="0" w:space="0" w:color="auto"/>
            <w:right w:val="none" w:sz="0" w:space="0" w:color="auto"/>
          </w:divBdr>
        </w:div>
      </w:divsChild>
    </w:div>
    <w:div w:id="782653824">
      <w:bodyDiv w:val="1"/>
      <w:marLeft w:val="0"/>
      <w:marRight w:val="0"/>
      <w:marTop w:val="0"/>
      <w:marBottom w:val="0"/>
      <w:divBdr>
        <w:top w:val="none" w:sz="0" w:space="0" w:color="auto"/>
        <w:left w:val="none" w:sz="0" w:space="0" w:color="auto"/>
        <w:bottom w:val="none" w:sz="0" w:space="0" w:color="auto"/>
        <w:right w:val="none" w:sz="0" w:space="0" w:color="auto"/>
      </w:divBdr>
    </w:div>
    <w:div w:id="800151577">
      <w:bodyDiv w:val="1"/>
      <w:marLeft w:val="0"/>
      <w:marRight w:val="0"/>
      <w:marTop w:val="0"/>
      <w:marBottom w:val="0"/>
      <w:divBdr>
        <w:top w:val="none" w:sz="0" w:space="0" w:color="auto"/>
        <w:left w:val="none" w:sz="0" w:space="0" w:color="auto"/>
        <w:bottom w:val="none" w:sz="0" w:space="0" w:color="auto"/>
        <w:right w:val="none" w:sz="0" w:space="0" w:color="auto"/>
      </w:divBdr>
    </w:div>
    <w:div w:id="816193121">
      <w:bodyDiv w:val="1"/>
      <w:marLeft w:val="0"/>
      <w:marRight w:val="0"/>
      <w:marTop w:val="0"/>
      <w:marBottom w:val="0"/>
      <w:divBdr>
        <w:top w:val="none" w:sz="0" w:space="0" w:color="auto"/>
        <w:left w:val="none" w:sz="0" w:space="0" w:color="auto"/>
        <w:bottom w:val="none" w:sz="0" w:space="0" w:color="auto"/>
        <w:right w:val="none" w:sz="0" w:space="0" w:color="auto"/>
      </w:divBdr>
    </w:div>
    <w:div w:id="829061986">
      <w:bodyDiv w:val="1"/>
      <w:marLeft w:val="0"/>
      <w:marRight w:val="0"/>
      <w:marTop w:val="0"/>
      <w:marBottom w:val="0"/>
      <w:divBdr>
        <w:top w:val="none" w:sz="0" w:space="0" w:color="auto"/>
        <w:left w:val="none" w:sz="0" w:space="0" w:color="auto"/>
        <w:bottom w:val="none" w:sz="0" w:space="0" w:color="auto"/>
        <w:right w:val="none" w:sz="0" w:space="0" w:color="auto"/>
      </w:divBdr>
    </w:div>
    <w:div w:id="833253776">
      <w:bodyDiv w:val="1"/>
      <w:marLeft w:val="0"/>
      <w:marRight w:val="0"/>
      <w:marTop w:val="0"/>
      <w:marBottom w:val="0"/>
      <w:divBdr>
        <w:top w:val="none" w:sz="0" w:space="0" w:color="auto"/>
        <w:left w:val="none" w:sz="0" w:space="0" w:color="auto"/>
        <w:bottom w:val="none" w:sz="0" w:space="0" w:color="auto"/>
        <w:right w:val="none" w:sz="0" w:space="0" w:color="auto"/>
      </w:divBdr>
      <w:divsChild>
        <w:div w:id="798911982">
          <w:marLeft w:val="0"/>
          <w:marRight w:val="0"/>
          <w:marTop w:val="0"/>
          <w:marBottom w:val="0"/>
          <w:divBdr>
            <w:top w:val="none" w:sz="0" w:space="0" w:color="auto"/>
            <w:left w:val="none" w:sz="0" w:space="0" w:color="auto"/>
            <w:bottom w:val="none" w:sz="0" w:space="0" w:color="auto"/>
            <w:right w:val="none" w:sz="0" w:space="0" w:color="auto"/>
          </w:divBdr>
        </w:div>
      </w:divsChild>
    </w:div>
    <w:div w:id="847715708">
      <w:bodyDiv w:val="1"/>
      <w:marLeft w:val="0"/>
      <w:marRight w:val="0"/>
      <w:marTop w:val="0"/>
      <w:marBottom w:val="0"/>
      <w:divBdr>
        <w:top w:val="none" w:sz="0" w:space="0" w:color="auto"/>
        <w:left w:val="none" w:sz="0" w:space="0" w:color="auto"/>
        <w:bottom w:val="none" w:sz="0" w:space="0" w:color="auto"/>
        <w:right w:val="none" w:sz="0" w:space="0" w:color="auto"/>
      </w:divBdr>
    </w:div>
    <w:div w:id="862596923">
      <w:bodyDiv w:val="1"/>
      <w:marLeft w:val="0"/>
      <w:marRight w:val="0"/>
      <w:marTop w:val="0"/>
      <w:marBottom w:val="0"/>
      <w:divBdr>
        <w:top w:val="none" w:sz="0" w:space="0" w:color="auto"/>
        <w:left w:val="none" w:sz="0" w:space="0" w:color="auto"/>
        <w:bottom w:val="none" w:sz="0" w:space="0" w:color="auto"/>
        <w:right w:val="none" w:sz="0" w:space="0" w:color="auto"/>
      </w:divBdr>
      <w:divsChild>
        <w:div w:id="2028822342">
          <w:marLeft w:val="0"/>
          <w:marRight w:val="0"/>
          <w:marTop w:val="0"/>
          <w:marBottom w:val="0"/>
          <w:divBdr>
            <w:top w:val="none" w:sz="0" w:space="0" w:color="auto"/>
            <w:left w:val="none" w:sz="0" w:space="0" w:color="auto"/>
            <w:bottom w:val="none" w:sz="0" w:space="0" w:color="auto"/>
            <w:right w:val="none" w:sz="0" w:space="0" w:color="auto"/>
          </w:divBdr>
        </w:div>
      </w:divsChild>
    </w:div>
    <w:div w:id="869073403">
      <w:bodyDiv w:val="1"/>
      <w:marLeft w:val="0"/>
      <w:marRight w:val="0"/>
      <w:marTop w:val="0"/>
      <w:marBottom w:val="0"/>
      <w:divBdr>
        <w:top w:val="none" w:sz="0" w:space="0" w:color="auto"/>
        <w:left w:val="none" w:sz="0" w:space="0" w:color="auto"/>
        <w:bottom w:val="none" w:sz="0" w:space="0" w:color="auto"/>
        <w:right w:val="none" w:sz="0" w:space="0" w:color="auto"/>
      </w:divBdr>
    </w:div>
    <w:div w:id="898907688">
      <w:bodyDiv w:val="1"/>
      <w:marLeft w:val="0"/>
      <w:marRight w:val="0"/>
      <w:marTop w:val="0"/>
      <w:marBottom w:val="0"/>
      <w:divBdr>
        <w:top w:val="none" w:sz="0" w:space="0" w:color="auto"/>
        <w:left w:val="none" w:sz="0" w:space="0" w:color="auto"/>
        <w:bottom w:val="none" w:sz="0" w:space="0" w:color="auto"/>
        <w:right w:val="none" w:sz="0" w:space="0" w:color="auto"/>
      </w:divBdr>
    </w:div>
    <w:div w:id="907690013">
      <w:bodyDiv w:val="1"/>
      <w:marLeft w:val="0"/>
      <w:marRight w:val="0"/>
      <w:marTop w:val="0"/>
      <w:marBottom w:val="0"/>
      <w:divBdr>
        <w:top w:val="none" w:sz="0" w:space="0" w:color="auto"/>
        <w:left w:val="none" w:sz="0" w:space="0" w:color="auto"/>
        <w:bottom w:val="none" w:sz="0" w:space="0" w:color="auto"/>
        <w:right w:val="none" w:sz="0" w:space="0" w:color="auto"/>
      </w:divBdr>
    </w:div>
    <w:div w:id="915045911">
      <w:bodyDiv w:val="1"/>
      <w:marLeft w:val="0"/>
      <w:marRight w:val="0"/>
      <w:marTop w:val="0"/>
      <w:marBottom w:val="0"/>
      <w:divBdr>
        <w:top w:val="none" w:sz="0" w:space="0" w:color="auto"/>
        <w:left w:val="none" w:sz="0" w:space="0" w:color="auto"/>
        <w:bottom w:val="none" w:sz="0" w:space="0" w:color="auto"/>
        <w:right w:val="none" w:sz="0" w:space="0" w:color="auto"/>
      </w:divBdr>
    </w:div>
    <w:div w:id="926184854">
      <w:bodyDiv w:val="1"/>
      <w:marLeft w:val="0"/>
      <w:marRight w:val="0"/>
      <w:marTop w:val="0"/>
      <w:marBottom w:val="0"/>
      <w:divBdr>
        <w:top w:val="none" w:sz="0" w:space="0" w:color="auto"/>
        <w:left w:val="none" w:sz="0" w:space="0" w:color="auto"/>
        <w:bottom w:val="none" w:sz="0" w:space="0" w:color="auto"/>
        <w:right w:val="none" w:sz="0" w:space="0" w:color="auto"/>
      </w:divBdr>
      <w:divsChild>
        <w:div w:id="57100004">
          <w:marLeft w:val="0"/>
          <w:marRight w:val="0"/>
          <w:marTop w:val="0"/>
          <w:marBottom w:val="0"/>
          <w:divBdr>
            <w:top w:val="none" w:sz="0" w:space="0" w:color="auto"/>
            <w:left w:val="none" w:sz="0" w:space="0" w:color="auto"/>
            <w:bottom w:val="none" w:sz="0" w:space="0" w:color="auto"/>
            <w:right w:val="none" w:sz="0" w:space="0" w:color="auto"/>
          </w:divBdr>
        </w:div>
      </w:divsChild>
    </w:div>
    <w:div w:id="934367056">
      <w:bodyDiv w:val="1"/>
      <w:marLeft w:val="0"/>
      <w:marRight w:val="0"/>
      <w:marTop w:val="0"/>
      <w:marBottom w:val="0"/>
      <w:divBdr>
        <w:top w:val="none" w:sz="0" w:space="0" w:color="auto"/>
        <w:left w:val="none" w:sz="0" w:space="0" w:color="auto"/>
        <w:bottom w:val="none" w:sz="0" w:space="0" w:color="auto"/>
        <w:right w:val="none" w:sz="0" w:space="0" w:color="auto"/>
      </w:divBdr>
    </w:div>
    <w:div w:id="939920856">
      <w:bodyDiv w:val="1"/>
      <w:marLeft w:val="0"/>
      <w:marRight w:val="0"/>
      <w:marTop w:val="0"/>
      <w:marBottom w:val="0"/>
      <w:divBdr>
        <w:top w:val="none" w:sz="0" w:space="0" w:color="auto"/>
        <w:left w:val="none" w:sz="0" w:space="0" w:color="auto"/>
        <w:bottom w:val="none" w:sz="0" w:space="0" w:color="auto"/>
        <w:right w:val="none" w:sz="0" w:space="0" w:color="auto"/>
      </w:divBdr>
    </w:div>
    <w:div w:id="944848971">
      <w:marLeft w:val="0"/>
      <w:marRight w:val="0"/>
      <w:marTop w:val="0"/>
      <w:marBottom w:val="0"/>
      <w:divBdr>
        <w:top w:val="none" w:sz="0" w:space="0" w:color="auto"/>
        <w:left w:val="none" w:sz="0" w:space="0" w:color="auto"/>
        <w:bottom w:val="none" w:sz="0" w:space="0" w:color="auto"/>
        <w:right w:val="none" w:sz="0" w:space="0" w:color="auto"/>
      </w:divBdr>
    </w:div>
    <w:div w:id="959461529">
      <w:bodyDiv w:val="1"/>
      <w:marLeft w:val="0"/>
      <w:marRight w:val="0"/>
      <w:marTop w:val="0"/>
      <w:marBottom w:val="0"/>
      <w:divBdr>
        <w:top w:val="none" w:sz="0" w:space="0" w:color="auto"/>
        <w:left w:val="none" w:sz="0" w:space="0" w:color="auto"/>
        <w:bottom w:val="none" w:sz="0" w:space="0" w:color="auto"/>
        <w:right w:val="none" w:sz="0" w:space="0" w:color="auto"/>
      </w:divBdr>
    </w:div>
    <w:div w:id="993802905">
      <w:bodyDiv w:val="1"/>
      <w:marLeft w:val="0"/>
      <w:marRight w:val="0"/>
      <w:marTop w:val="0"/>
      <w:marBottom w:val="0"/>
      <w:divBdr>
        <w:top w:val="none" w:sz="0" w:space="0" w:color="auto"/>
        <w:left w:val="none" w:sz="0" w:space="0" w:color="auto"/>
        <w:bottom w:val="none" w:sz="0" w:space="0" w:color="auto"/>
        <w:right w:val="none" w:sz="0" w:space="0" w:color="auto"/>
      </w:divBdr>
      <w:divsChild>
        <w:div w:id="253245605">
          <w:marLeft w:val="230"/>
          <w:marRight w:val="0"/>
          <w:marTop w:val="360"/>
          <w:marBottom w:val="0"/>
          <w:divBdr>
            <w:top w:val="none" w:sz="0" w:space="0" w:color="auto"/>
            <w:left w:val="none" w:sz="0" w:space="0" w:color="auto"/>
            <w:bottom w:val="none" w:sz="0" w:space="0" w:color="auto"/>
            <w:right w:val="none" w:sz="0" w:space="0" w:color="auto"/>
          </w:divBdr>
        </w:div>
        <w:div w:id="606351410">
          <w:marLeft w:val="230"/>
          <w:marRight w:val="0"/>
          <w:marTop w:val="360"/>
          <w:marBottom w:val="0"/>
          <w:divBdr>
            <w:top w:val="none" w:sz="0" w:space="0" w:color="auto"/>
            <w:left w:val="none" w:sz="0" w:space="0" w:color="auto"/>
            <w:bottom w:val="none" w:sz="0" w:space="0" w:color="auto"/>
            <w:right w:val="none" w:sz="0" w:space="0" w:color="auto"/>
          </w:divBdr>
        </w:div>
        <w:div w:id="893544407">
          <w:marLeft w:val="230"/>
          <w:marRight w:val="0"/>
          <w:marTop w:val="360"/>
          <w:marBottom w:val="0"/>
          <w:divBdr>
            <w:top w:val="none" w:sz="0" w:space="0" w:color="auto"/>
            <w:left w:val="none" w:sz="0" w:space="0" w:color="auto"/>
            <w:bottom w:val="none" w:sz="0" w:space="0" w:color="auto"/>
            <w:right w:val="none" w:sz="0" w:space="0" w:color="auto"/>
          </w:divBdr>
        </w:div>
        <w:div w:id="1216163576">
          <w:marLeft w:val="230"/>
          <w:marRight w:val="0"/>
          <w:marTop w:val="360"/>
          <w:marBottom w:val="0"/>
          <w:divBdr>
            <w:top w:val="none" w:sz="0" w:space="0" w:color="auto"/>
            <w:left w:val="none" w:sz="0" w:space="0" w:color="auto"/>
            <w:bottom w:val="none" w:sz="0" w:space="0" w:color="auto"/>
            <w:right w:val="none" w:sz="0" w:space="0" w:color="auto"/>
          </w:divBdr>
        </w:div>
        <w:div w:id="1583100159">
          <w:marLeft w:val="230"/>
          <w:marRight w:val="0"/>
          <w:marTop w:val="360"/>
          <w:marBottom w:val="0"/>
          <w:divBdr>
            <w:top w:val="none" w:sz="0" w:space="0" w:color="auto"/>
            <w:left w:val="none" w:sz="0" w:space="0" w:color="auto"/>
            <w:bottom w:val="none" w:sz="0" w:space="0" w:color="auto"/>
            <w:right w:val="none" w:sz="0" w:space="0" w:color="auto"/>
          </w:divBdr>
        </w:div>
        <w:div w:id="1703705007">
          <w:marLeft w:val="230"/>
          <w:marRight w:val="0"/>
          <w:marTop w:val="360"/>
          <w:marBottom w:val="0"/>
          <w:divBdr>
            <w:top w:val="none" w:sz="0" w:space="0" w:color="auto"/>
            <w:left w:val="none" w:sz="0" w:space="0" w:color="auto"/>
            <w:bottom w:val="none" w:sz="0" w:space="0" w:color="auto"/>
            <w:right w:val="none" w:sz="0" w:space="0" w:color="auto"/>
          </w:divBdr>
        </w:div>
        <w:div w:id="1728140302">
          <w:marLeft w:val="230"/>
          <w:marRight w:val="0"/>
          <w:marTop w:val="360"/>
          <w:marBottom w:val="0"/>
          <w:divBdr>
            <w:top w:val="none" w:sz="0" w:space="0" w:color="auto"/>
            <w:left w:val="none" w:sz="0" w:space="0" w:color="auto"/>
            <w:bottom w:val="none" w:sz="0" w:space="0" w:color="auto"/>
            <w:right w:val="none" w:sz="0" w:space="0" w:color="auto"/>
          </w:divBdr>
        </w:div>
      </w:divsChild>
    </w:div>
    <w:div w:id="1008867456">
      <w:bodyDiv w:val="1"/>
      <w:marLeft w:val="0"/>
      <w:marRight w:val="0"/>
      <w:marTop w:val="0"/>
      <w:marBottom w:val="0"/>
      <w:divBdr>
        <w:top w:val="none" w:sz="0" w:space="0" w:color="auto"/>
        <w:left w:val="none" w:sz="0" w:space="0" w:color="auto"/>
        <w:bottom w:val="none" w:sz="0" w:space="0" w:color="auto"/>
        <w:right w:val="none" w:sz="0" w:space="0" w:color="auto"/>
      </w:divBdr>
    </w:div>
    <w:div w:id="1018502340">
      <w:bodyDiv w:val="1"/>
      <w:marLeft w:val="0"/>
      <w:marRight w:val="0"/>
      <w:marTop w:val="0"/>
      <w:marBottom w:val="0"/>
      <w:divBdr>
        <w:top w:val="none" w:sz="0" w:space="0" w:color="auto"/>
        <w:left w:val="none" w:sz="0" w:space="0" w:color="auto"/>
        <w:bottom w:val="none" w:sz="0" w:space="0" w:color="auto"/>
        <w:right w:val="none" w:sz="0" w:space="0" w:color="auto"/>
      </w:divBdr>
    </w:div>
    <w:div w:id="1021274611">
      <w:bodyDiv w:val="1"/>
      <w:marLeft w:val="0"/>
      <w:marRight w:val="0"/>
      <w:marTop w:val="0"/>
      <w:marBottom w:val="0"/>
      <w:divBdr>
        <w:top w:val="none" w:sz="0" w:space="0" w:color="auto"/>
        <w:left w:val="none" w:sz="0" w:space="0" w:color="auto"/>
        <w:bottom w:val="none" w:sz="0" w:space="0" w:color="auto"/>
        <w:right w:val="none" w:sz="0" w:space="0" w:color="auto"/>
      </w:divBdr>
    </w:div>
    <w:div w:id="1021391568">
      <w:bodyDiv w:val="1"/>
      <w:marLeft w:val="0"/>
      <w:marRight w:val="0"/>
      <w:marTop w:val="0"/>
      <w:marBottom w:val="0"/>
      <w:divBdr>
        <w:top w:val="none" w:sz="0" w:space="0" w:color="auto"/>
        <w:left w:val="none" w:sz="0" w:space="0" w:color="auto"/>
        <w:bottom w:val="none" w:sz="0" w:space="0" w:color="auto"/>
        <w:right w:val="none" w:sz="0" w:space="0" w:color="auto"/>
      </w:divBdr>
    </w:div>
    <w:div w:id="1022828413">
      <w:bodyDiv w:val="1"/>
      <w:marLeft w:val="0"/>
      <w:marRight w:val="0"/>
      <w:marTop w:val="0"/>
      <w:marBottom w:val="0"/>
      <w:divBdr>
        <w:top w:val="none" w:sz="0" w:space="0" w:color="auto"/>
        <w:left w:val="none" w:sz="0" w:space="0" w:color="auto"/>
        <w:bottom w:val="none" w:sz="0" w:space="0" w:color="auto"/>
        <w:right w:val="none" w:sz="0" w:space="0" w:color="auto"/>
      </w:divBdr>
    </w:div>
    <w:div w:id="1048870500">
      <w:bodyDiv w:val="1"/>
      <w:marLeft w:val="0"/>
      <w:marRight w:val="0"/>
      <w:marTop w:val="0"/>
      <w:marBottom w:val="0"/>
      <w:divBdr>
        <w:top w:val="none" w:sz="0" w:space="0" w:color="auto"/>
        <w:left w:val="none" w:sz="0" w:space="0" w:color="auto"/>
        <w:bottom w:val="none" w:sz="0" w:space="0" w:color="auto"/>
        <w:right w:val="none" w:sz="0" w:space="0" w:color="auto"/>
      </w:divBdr>
      <w:divsChild>
        <w:div w:id="365981518">
          <w:marLeft w:val="0"/>
          <w:marRight w:val="0"/>
          <w:marTop w:val="0"/>
          <w:marBottom w:val="0"/>
          <w:divBdr>
            <w:top w:val="none" w:sz="0" w:space="0" w:color="auto"/>
            <w:left w:val="none" w:sz="0" w:space="0" w:color="auto"/>
            <w:bottom w:val="none" w:sz="0" w:space="0" w:color="auto"/>
            <w:right w:val="none" w:sz="0" w:space="0" w:color="auto"/>
          </w:divBdr>
          <w:divsChild>
            <w:div w:id="824324777">
              <w:marLeft w:val="0"/>
              <w:marRight w:val="0"/>
              <w:marTop w:val="0"/>
              <w:marBottom w:val="0"/>
              <w:divBdr>
                <w:top w:val="none" w:sz="0" w:space="0" w:color="auto"/>
                <w:left w:val="none" w:sz="0" w:space="0" w:color="auto"/>
                <w:bottom w:val="none" w:sz="0" w:space="0" w:color="auto"/>
                <w:right w:val="none" w:sz="0" w:space="0" w:color="auto"/>
              </w:divBdr>
              <w:divsChild>
                <w:div w:id="439421320">
                  <w:marLeft w:val="0"/>
                  <w:marRight w:val="0"/>
                  <w:marTop w:val="0"/>
                  <w:marBottom w:val="0"/>
                  <w:divBdr>
                    <w:top w:val="none" w:sz="0" w:space="0" w:color="auto"/>
                    <w:left w:val="none" w:sz="0" w:space="0" w:color="auto"/>
                    <w:bottom w:val="none" w:sz="0" w:space="0" w:color="auto"/>
                    <w:right w:val="none" w:sz="0" w:space="0" w:color="auto"/>
                  </w:divBdr>
                </w:div>
                <w:div w:id="7078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41036">
      <w:bodyDiv w:val="1"/>
      <w:marLeft w:val="0"/>
      <w:marRight w:val="0"/>
      <w:marTop w:val="0"/>
      <w:marBottom w:val="0"/>
      <w:divBdr>
        <w:top w:val="none" w:sz="0" w:space="0" w:color="auto"/>
        <w:left w:val="none" w:sz="0" w:space="0" w:color="auto"/>
        <w:bottom w:val="none" w:sz="0" w:space="0" w:color="auto"/>
        <w:right w:val="none" w:sz="0" w:space="0" w:color="auto"/>
      </w:divBdr>
    </w:div>
    <w:div w:id="1062945718">
      <w:bodyDiv w:val="1"/>
      <w:marLeft w:val="0"/>
      <w:marRight w:val="0"/>
      <w:marTop w:val="0"/>
      <w:marBottom w:val="0"/>
      <w:divBdr>
        <w:top w:val="none" w:sz="0" w:space="0" w:color="auto"/>
        <w:left w:val="none" w:sz="0" w:space="0" w:color="auto"/>
        <w:bottom w:val="none" w:sz="0" w:space="0" w:color="auto"/>
        <w:right w:val="none" w:sz="0" w:space="0" w:color="auto"/>
      </w:divBdr>
      <w:divsChild>
        <w:div w:id="616450249">
          <w:marLeft w:val="446"/>
          <w:marRight w:val="0"/>
          <w:marTop w:val="0"/>
          <w:marBottom w:val="0"/>
          <w:divBdr>
            <w:top w:val="none" w:sz="0" w:space="0" w:color="auto"/>
            <w:left w:val="none" w:sz="0" w:space="0" w:color="auto"/>
            <w:bottom w:val="none" w:sz="0" w:space="0" w:color="auto"/>
            <w:right w:val="none" w:sz="0" w:space="0" w:color="auto"/>
          </w:divBdr>
        </w:div>
        <w:div w:id="1916239255">
          <w:marLeft w:val="446"/>
          <w:marRight w:val="0"/>
          <w:marTop w:val="0"/>
          <w:marBottom w:val="0"/>
          <w:divBdr>
            <w:top w:val="none" w:sz="0" w:space="0" w:color="auto"/>
            <w:left w:val="none" w:sz="0" w:space="0" w:color="auto"/>
            <w:bottom w:val="none" w:sz="0" w:space="0" w:color="auto"/>
            <w:right w:val="none" w:sz="0" w:space="0" w:color="auto"/>
          </w:divBdr>
        </w:div>
      </w:divsChild>
    </w:div>
    <w:div w:id="1084569158">
      <w:bodyDiv w:val="1"/>
      <w:marLeft w:val="0"/>
      <w:marRight w:val="0"/>
      <w:marTop w:val="0"/>
      <w:marBottom w:val="0"/>
      <w:divBdr>
        <w:top w:val="none" w:sz="0" w:space="0" w:color="auto"/>
        <w:left w:val="none" w:sz="0" w:space="0" w:color="auto"/>
        <w:bottom w:val="none" w:sz="0" w:space="0" w:color="auto"/>
        <w:right w:val="none" w:sz="0" w:space="0" w:color="auto"/>
      </w:divBdr>
    </w:div>
    <w:div w:id="1117063446">
      <w:bodyDiv w:val="1"/>
      <w:marLeft w:val="0"/>
      <w:marRight w:val="0"/>
      <w:marTop w:val="0"/>
      <w:marBottom w:val="0"/>
      <w:divBdr>
        <w:top w:val="none" w:sz="0" w:space="0" w:color="auto"/>
        <w:left w:val="none" w:sz="0" w:space="0" w:color="auto"/>
        <w:bottom w:val="none" w:sz="0" w:space="0" w:color="auto"/>
        <w:right w:val="none" w:sz="0" w:space="0" w:color="auto"/>
      </w:divBdr>
    </w:div>
    <w:div w:id="1136332954">
      <w:bodyDiv w:val="1"/>
      <w:marLeft w:val="0"/>
      <w:marRight w:val="0"/>
      <w:marTop w:val="0"/>
      <w:marBottom w:val="0"/>
      <w:divBdr>
        <w:top w:val="none" w:sz="0" w:space="0" w:color="auto"/>
        <w:left w:val="none" w:sz="0" w:space="0" w:color="auto"/>
        <w:bottom w:val="none" w:sz="0" w:space="0" w:color="auto"/>
        <w:right w:val="none" w:sz="0" w:space="0" w:color="auto"/>
      </w:divBdr>
    </w:div>
    <w:div w:id="1151948690">
      <w:bodyDiv w:val="1"/>
      <w:marLeft w:val="0"/>
      <w:marRight w:val="0"/>
      <w:marTop w:val="0"/>
      <w:marBottom w:val="0"/>
      <w:divBdr>
        <w:top w:val="none" w:sz="0" w:space="0" w:color="auto"/>
        <w:left w:val="none" w:sz="0" w:space="0" w:color="auto"/>
        <w:bottom w:val="none" w:sz="0" w:space="0" w:color="auto"/>
        <w:right w:val="none" w:sz="0" w:space="0" w:color="auto"/>
      </w:divBdr>
    </w:div>
    <w:div w:id="1164979969">
      <w:bodyDiv w:val="1"/>
      <w:marLeft w:val="0"/>
      <w:marRight w:val="0"/>
      <w:marTop w:val="0"/>
      <w:marBottom w:val="0"/>
      <w:divBdr>
        <w:top w:val="none" w:sz="0" w:space="0" w:color="auto"/>
        <w:left w:val="none" w:sz="0" w:space="0" w:color="auto"/>
        <w:bottom w:val="none" w:sz="0" w:space="0" w:color="auto"/>
        <w:right w:val="none" w:sz="0" w:space="0" w:color="auto"/>
      </w:divBdr>
    </w:div>
    <w:div w:id="1167817938">
      <w:bodyDiv w:val="1"/>
      <w:marLeft w:val="0"/>
      <w:marRight w:val="0"/>
      <w:marTop w:val="0"/>
      <w:marBottom w:val="0"/>
      <w:divBdr>
        <w:top w:val="none" w:sz="0" w:space="0" w:color="auto"/>
        <w:left w:val="none" w:sz="0" w:space="0" w:color="auto"/>
        <w:bottom w:val="none" w:sz="0" w:space="0" w:color="auto"/>
        <w:right w:val="none" w:sz="0" w:space="0" w:color="auto"/>
      </w:divBdr>
    </w:div>
    <w:div w:id="1179343732">
      <w:bodyDiv w:val="1"/>
      <w:marLeft w:val="0"/>
      <w:marRight w:val="0"/>
      <w:marTop w:val="0"/>
      <w:marBottom w:val="0"/>
      <w:divBdr>
        <w:top w:val="none" w:sz="0" w:space="0" w:color="auto"/>
        <w:left w:val="none" w:sz="0" w:space="0" w:color="auto"/>
        <w:bottom w:val="none" w:sz="0" w:space="0" w:color="auto"/>
        <w:right w:val="none" w:sz="0" w:space="0" w:color="auto"/>
      </w:divBdr>
    </w:div>
    <w:div w:id="1181311472">
      <w:bodyDiv w:val="1"/>
      <w:marLeft w:val="0"/>
      <w:marRight w:val="0"/>
      <w:marTop w:val="0"/>
      <w:marBottom w:val="0"/>
      <w:divBdr>
        <w:top w:val="none" w:sz="0" w:space="0" w:color="auto"/>
        <w:left w:val="none" w:sz="0" w:space="0" w:color="auto"/>
        <w:bottom w:val="none" w:sz="0" w:space="0" w:color="auto"/>
        <w:right w:val="none" w:sz="0" w:space="0" w:color="auto"/>
      </w:divBdr>
    </w:div>
    <w:div w:id="1218707648">
      <w:bodyDiv w:val="1"/>
      <w:marLeft w:val="0"/>
      <w:marRight w:val="0"/>
      <w:marTop w:val="0"/>
      <w:marBottom w:val="0"/>
      <w:divBdr>
        <w:top w:val="none" w:sz="0" w:space="0" w:color="auto"/>
        <w:left w:val="none" w:sz="0" w:space="0" w:color="auto"/>
        <w:bottom w:val="none" w:sz="0" w:space="0" w:color="auto"/>
        <w:right w:val="none" w:sz="0" w:space="0" w:color="auto"/>
      </w:divBdr>
    </w:div>
    <w:div w:id="1251085242">
      <w:bodyDiv w:val="1"/>
      <w:marLeft w:val="0"/>
      <w:marRight w:val="0"/>
      <w:marTop w:val="0"/>
      <w:marBottom w:val="0"/>
      <w:divBdr>
        <w:top w:val="none" w:sz="0" w:space="0" w:color="auto"/>
        <w:left w:val="none" w:sz="0" w:space="0" w:color="auto"/>
        <w:bottom w:val="none" w:sz="0" w:space="0" w:color="auto"/>
        <w:right w:val="none" w:sz="0" w:space="0" w:color="auto"/>
      </w:divBdr>
    </w:div>
    <w:div w:id="1271284172">
      <w:bodyDiv w:val="1"/>
      <w:marLeft w:val="0"/>
      <w:marRight w:val="0"/>
      <w:marTop w:val="0"/>
      <w:marBottom w:val="0"/>
      <w:divBdr>
        <w:top w:val="none" w:sz="0" w:space="0" w:color="auto"/>
        <w:left w:val="none" w:sz="0" w:space="0" w:color="auto"/>
        <w:bottom w:val="none" w:sz="0" w:space="0" w:color="auto"/>
        <w:right w:val="none" w:sz="0" w:space="0" w:color="auto"/>
      </w:divBdr>
    </w:div>
    <w:div w:id="1275091614">
      <w:bodyDiv w:val="1"/>
      <w:marLeft w:val="0"/>
      <w:marRight w:val="0"/>
      <w:marTop w:val="0"/>
      <w:marBottom w:val="0"/>
      <w:divBdr>
        <w:top w:val="none" w:sz="0" w:space="0" w:color="auto"/>
        <w:left w:val="none" w:sz="0" w:space="0" w:color="auto"/>
        <w:bottom w:val="none" w:sz="0" w:space="0" w:color="auto"/>
        <w:right w:val="none" w:sz="0" w:space="0" w:color="auto"/>
      </w:divBdr>
    </w:div>
    <w:div w:id="1297419135">
      <w:bodyDiv w:val="1"/>
      <w:marLeft w:val="0"/>
      <w:marRight w:val="0"/>
      <w:marTop w:val="0"/>
      <w:marBottom w:val="0"/>
      <w:divBdr>
        <w:top w:val="none" w:sz="0" w:space="0" w:color="auto"/>
        <w:left w:val="none" w:sz="0" w:space="0" w:color="auto"/>
        <w:bottom w:val="none" w:sz="0" w:space="0" w:color="auto"/>
        <w:right w:val="none" w:sz="0" w:space="0" w:color="auto"/>
      </w:divBdr>
    </w:div>
    <w:div w:id="1298536048">
      <w:bodyDiv w:val="1"/>
      <w:marLeft w:val="0"/>
      <w:marRight w:val="0"/>
      <w:marTop w:val="0"/>
      <w:marBottom w:val="0"/>
      <w:divBdr>
        <w:top w:val="none" w:sz="0" w:space="0" w:color="auto"/>
        <w:left w:val="none" w:sz="0" w:space="0" w:color="auto"/>
        <w:bottom w:val="none" w:sz="0" w:space="0" w:color="auto"/>
        <w:right w:val="none" w:sz="0" w:space="0" w:color="auto"/>
      </w:divBdr>
    </w:div>
    <w:div w:id="1317808484">
      <w:bodyDiv w:val="1"/>
      <w:marLeft w:val="0"/>
      <w:marRight w:val="0"/>
      <w:marTop w:val="0"/>
      <w:marBottom w:val="0"/>
      <w:divBdr>
        <w:top w:val="none" w:sz="0" w:space="0" w:color="auto"/>
        <w:left w:val="none" w:sz="0" w:space="0" w:color="auto"/>
        <w:bottom w:val="none" w:sz="0" w:space="0" w:color="auto"/>
        <w:right w:val="none" w:sz="0" w:space="0" w:color="auto"/>
      </w:divBdr>
    </w:div>
    <w:div w:id="1324621248">
      <w:bodyDiv w:val="1"/>
      <w:marLeft w:val="0"/>
      <w:marRight w:val="0"/>
      <w:marTop w:val="0"/>
      <w:marBottom w:val="0"/>
      <w:divBdr>
        <w:top w:val="none" w:sz="0" w:space="0" w:color="auto"/>
        <w:left w:val="none" w:sz="0" w:space="0" w:color="auto"/>
        <w:bottom w:val="none" w:sz="0" w:space="0" w:color="auto"/>
        <w:right w:val="none" w:sz="0" w:space="0" w:color="auto"/>
      </w:divBdr>
    </w:div>
    <w:div w:id="1349285205">
      <w:bodyDiv w:val="1"/>
      <w:marLeft w:val="0"/>
      <w:marRight w:val="0"/>
      <w:marTop w:val="0"/>
      <w:marBottom w:val="0"/>
      <w:divBdr>
        <w:top w:val="none" w:sz="0" w:space="0" w:color="auto"/>
        <w:left w:val="none" w:sz="0" w:space="0" w:color="auto"/>
        <w:bottom w:val="none" w:sz="0" w:space="0" w:color="auto"/>
        <w:right w:val="none" w:sz="0" w:space="0" w:color="auto"/>
      </w:divBdr>
    </w:div>
    <w:div w:id="1350372329">
      <w:bodyDiv w:val="1"/>
      <w:marLeft w:val="0"/>
      <w:marRight w:val="0"/>
      <w:marTop w:val="0"/>
      <w:marBottom w:val="0"/>
      <w:divBdr>
        <w:top w:val="none" w:sz="0" w:space="0" w:color="auto"/>
        <w:left w:val="none" w:sz="0" w:space="0" w:color="auto"/>
        <w:bottom w:val="none" w:sz="0" w:space="0" w:color="auto"/>
        <w:right w:val="none" w:sz="0" w:space="0" w:color="auto"/>
      </w:divBdr>
    </w:div>
    <w:div w:id="1353455310">
      <w:bodyDiv w:val="1"/>
      <w:marLeft w:val="0"/>
      <w:marRight w:val="0"/>
      <w:marTop w:val="0"/>
      <w:marBottom w:val="0"/>
      <w:divBdr>
        <w:top w:val="none" w:sz="0" w:space="0" w:color="auto"/>
        <w:left w:val="none" w:sz="0" w:space="0" w:color="auto"/>
        <w:bottom w:val="none" w:sz="0" w:space="0" w:color="auto"/>
        <w:right w:val="none" w:sz="0" w:space="0" w:color="auto"/>
      </w:divBdr>
    </w:div>
    <w:div w:id="1359433146">
      <w:bodyDiv w:val="1"/>
      <w:marLeft w:val="0"/>
      <w:marRight w:val="0"/>
      <w:marTop w:val="0"/>
      <w:marBottom w:val="0"/>
      <w:divBdr>
        <w:top w:val="none" w:sz="0" w:space="0" w:color="auto"/>
        <w:left w:val="none" w:sz="0" w:space="0" w:color="auto"/>
        <w:bottom w:val="none" w:sz="0" w:space="0" w:color="auto"/>
        <w:right w:val="none" w:sz="0" w:space="0" w:color="auto"/>
      </w:divBdr>
    </w:div>
    <w:div w:id="1365447197">
      <w:bodyDiv w:val="1"/>
      <w:marLeft w:val="0"/>
      <w:marRight w:val="0"/>
      <w:marTop w:val="0"/>
      <w:marBottom w:val="0"/>
      <w:divBdr>
        <w:top w:val="none" w:sz="0" w:space="0" w:color="auto"/>
        <w:left w:val="none" w:sz="0" w:space="0" w:color="auto"/>
        <w:bottom w:val="none" w:sz="0" w:space="0" w:color="auto"/>
        <w:right w:val="none" w:sz="0" w:space="0" w:color="auto"/>
      </w:divBdr>
    </w:div>
    <w:div w:id="1386561594">
      <w:bodyDiv w:val="1"/>
      <w:marLeft w:val="0"/>
      <w:marRight w:val="0"/>
      <w:marTop w:val="0"/>
      <w:marBottom w:val="0"/>
      <w:divBdr>
        <w:top w:val="none" w:sz="0" w:space="0" w:color="auto"/>
        <w:left w:val="none" w:sz="0" w:space="0" w:color="auto"/>
        <w:bottom w:val="none" w:sz="0" w:space="0" w:color="auto"/>
        <w:right w:val="none" w:sz="0" w:space="0" w:color="auto"/>
      </w:divBdr>
    </w:div>
    <w:div w:id="1404334730">
      <w:marLeft w:val="0"/>
      <w:marRight w:val="0"/>
      <w:marTop w:val="0"/>
      <w:marBottom w:val="0"/>
      <w:divBdr>
        <w:top w:val="none" w:sz="0" w:space="0" w:color="auto"/>
        <w:left w:val="none" w:sz="0" w:space="0" w:color="auto"/>
        <w:bottom w:val="none" w:sz="0" w:space="0" w:color="auto"/>
        <w:right w:val="none" w:sz="0" w:space="0" w:color="auto"/>
      </w:divBdr>
    </w:div>
    <w:div w:id="1417677814">
      <w:bodyDiv w:val="1"/>
      <w:marLeft w:val="0"/>
      <w:marRight w:val="0"/>
      <w:marTop w:val="0"/>
      <w:marBottom w:val="0"/>
      <w:divBdr>
        <w:top w:val="none" w:sz="0" w:space="0" w:color="auto"/>
        <w:left w:val="none" w:sz="0" w:space="0" w:color="auto"/>
        <w:bottom w:val="none" w:sz="0" w:space="0" w:color="auto"/>
        <w:right w:val="none" w:sz="0" w:space="0" w:color="auto"/>
      </w:divBdr>
    </w:div>
    <w:div w:id="1469518643">
      <w:bodyDiv w:val="1"/>
      <w:marLeft w:val="0"/>
      <w:marRight w:val="0"/>
      <w:marTop w:val="0"/>
      <w:marBottom w:val="0"/>
      <w:divBdr>
        <w:top w:val="none" w:sz="0" w:space="0" w:color="auto"/>
        <w:left w:val="none" w:sz="0" w:space="0" w:color="auto"/>
        <w:bottom w:val="none" w:sz="0" w:space="0" w:color="auto"/>
        <w:right w:val="none" w:sz="0" w:space="0" w:color="auto"/>
      </w:divBdr>
    </w:div>
    <w:div w:id="1504204808">
      <w:bodyDiv w:val="1"/>
      <w:marLeft w:val="0"/>
      <w:marRight w:val="0"/>
      <w:marTop w:val="0"/>
      <w:marBottom w:val="0"/>
      <w:divBdr>
        <w:top w:val="none" w:sz="0" w:space="0" w:color="auto"/>
        <w:left w:val="none" w:sz="0" w:space="0" w:color="auto"/>
        <w:bottom w:val="none" w:sz="0" w:space="0" w:color="auto"/>
        <w:right w:val="none" w:sz="0" w:space="0" w:color="auto"/>
      </w:divBdr>
    </w:div>
    <w:div w:id="1508473002">
      <w:bodyDiv w:val="1"/>
      <w:marLeft w:val="0"/>
      <w:marRight w:val="0"/>
      <w:marTop w:val="0"/>
      <w:marBottom w:val="0"/>
      <w:divBdr>
        <w:top w:val="none" w:sz="0" w:space="0" w:color="auto"/>
        <w:left w:val="none" w:sz="0" w:space="0" w:color="auto"/>
        <w:bottom w:val="none" w:sz="0" w:space="0" w:color="auto"/>
        <w:right w:val="none" w:sz="0" w:space="0" w:color="auto"/>
      </w:divBdr>
    </w:div>
    <w:div w:id="1540513687">
      <w:bodyDiv w:val="1"/>
      <w:marLeft w:val="0"/>
      <w:marRight w:val="0"/>
      <w:marTop w:val="0"/>
      <w:marBottom w:val="0"/>
      <w:divBdr>
        <w:top w:val="none" w:sz="0" w:space="0" w:color="auto"/>
        <w:left w:val="none" w:sz="0" w:space="0" w:color="auto"/>
        <w:bottom w:val="none" w:sz="0" w:space="0" w:color="auto"/>
        <w:right w:val="none" w:sz="0" w:space="0" w:color="auto"/>
      </w:divBdr>
      <w:divsChild>
        <w:div w:id="833497260">
          <w:marLeft w:val="547"/>
          <w:marRight w:val="0"/>
          <w:marTop w:val="0"/>
          <w:marBottom w:val="0"/>
          <w:divBdr>
            <w:top w:val="none" w:sz="0" w:space="0" w:color="auto"/>
            <w:left w:val="none" w:sz="0" w:space="0" w:color="auto"/>
            <w:bottom w:val="none" w:sz="0" w:space="0" w:color="auto"/>
            <w:right w:val="none" w:sz="0" w:space="0" w:color="auto"/>
          </w:divBdr>
        </w:div>
      </w:divsChild>
    </w:div>
    <w:div w:id="1550342783">
      <w:bodyDiv w:val="1"/>
      <w:marLeft w:val="0"/>
      <w:marRight w:val="0"/>
      <w:marTop w:val="0"/>
      <w:marBottom w:val="0"/>
      <w:divBdr>
        <w:top w:val="none" w:sz="0" w:space="0" w:color="auto"/>
        <w:left w:val="none" w:sz="0" w:space="0" w:color="auto"/>
        <w:bottom w:val="none" w:sz="0" w:space="0" w:color="auto"/>
        <w:right w:val="none" w:sz="0" w:space="0" w:color="auto"/>
      </w:divBdr>
    </w:div>
    <w:div w:id="1562130624">
      <w:bodyDiv w:val="1"/>
      <w:marLeft w:val="0"/>
      <w:marRight w:val="0"/>
      <w:marTop w:val="0"/>
      <w:marBottom w:val="0"/>
      <w:divBdr>
        <w:top w:val="none" w:sz="0" w:space="0" w:color="auto"/>
        <w:left w:val="none" w:sz="0" w:space="0" w:color="auto"/>
        <w:bottom w:val="none" w:sz="0" w:space="0" w:color="auto"/>
        <w:right w:val="none" w:sz="0" w:space="0" w:color="auto"/>
      </w:divBdr>
    </w:div>
    <w:div w:id="1578589793">
      <w:bodyDiv w:val="1"/>
      <w:marLeft w:val="0"/>
      <w:marRight w:val="0"/>
      <w:marTop w:val="0"/>
      <w:marBottom w:val="0"/>
      <w:divBdr>
        <w:top w:val="none" w:sz="0" w:space="0" w:color="auto"/>
        <w:left w:val="none" w:sz="0" w:space="0" w:color="auto"/>
        <w:bottom w:val="none" w:sz="0" w:space="0" w:color="auto"/>
        <w:right w:val="none" w:sz="0" w:space="0" w:color="auto"/>
      </w:divBdr>
      <w:divsChild>
        <w:div w:id="76170868">
          <w:marLeft w:val="0"/>
          <w:marRight w:val="0"/>
          <w:marTop w:val="0"/>
          <w:marBottom w:val="0"/>
          <w:divBdr>
            <w:top w:val="none" w:sz="0" w:space="0" w:color="auto"/>
            <w:left w:val="none" w:sz="0" w:space="0" w:color="auto"/>
            <w:bottom w:val="none" w:sz="0" w:space="0" w:color="auto"/>
            <w:right w:val="none" w:sz="0" w:space="0" w:color="auto"/>
          </w:divBdr>
        </w:div>
      </w:divsChild>
    </w:div>
    <w:div w:id="1583639548">
      <w:bodyDiv w:val="1"/>
      <w:marLeft w:val="0"/>
      <w:marRight w:val="0"/>
      <w:marTop w:val="0"/>
      <w:marBottom w:val="0"/>
      <w:divBdr>
        <w:top w:val="none" w:sz="0" w:space="0" w:color="auto"/>
        <w:left w:val="none" w:sz="0" w:space="0" w:color="auto"/>
        <w:bottom w:val="none" w:sz="0" w:space="0" w:color="auto"/>
        <w:right w:val="none" w:sz="0" w:space="0" w:color="auto"/>
      </w:divBdr>
    </w:div>
    <w:div w:id="1616906568">
      <w:bodyDiv w:val="1"/>
      <w:marLeft w:val="0"/>
      <w:marRight w:val="0"/>
      <w:marTop w:val="0"/>
      <w:marBottom w:val="0"/>
      <w:divBdr>
        <w:top w:val="none" w:sz="0" w:space="0" w:color="auto"/>
        <w:left w:val="none" w:sz="0" w:space="0" w:color="auto"/>
        <w:bottom w:val="none" w:sz="0" w:space="0" w:color="auto"/>
        <w:right w:val="none" w:sz="0" w:space="0" w:color="auto"/>
      </w:divBdr>
    </w:div>
    <w:div w:id="1666661262">
      <w:bodyDiv w:val="1"/>
      <w:marLeft w:val="0"/>
      <w:marRight w:val="0"/>
      <w:marTop w:val="0"/>
      <w:marBottom w:val="0"/>
      <w:divBdr>
        <w:top w:val="none" w:sz="0" w:space="0" w:color="auto"/>
        <w:left w:val="none" w:sz="0" w:space="0" w:color="auto"/>
        <w:bottom w:val="none" w:sz="0" w:space="0" w:color="auto"/>
        <w:right w:val="none" w:sz="0" w:space="0" w:color="auto"/>
      </w:divBdr>
    </w:div>
    <w:div w:id="1680694009">
      <w:bodyDiv w:val="1"/>
      <w:marLeft w:val="0"/>
      <w:marRight w:val="0"/>
      <w:marTop w:val="0"/>
      <w:marBottom w:val="0"/>
      <w:divBdr>
        <w:top w:val="none" w:sz="0" w:space="0" w:color="auto"/>
        <w:left w:val="none" w:sz="0" w:space="0" w:color="auto"/>
        <w:bottom w:val="none" w:sz="0" w:space="0" w:color="auto"/>
        <w:right w:val="none" w:sz="0" w:space="0" w:color="auto"/>
      </w:divBdr>
      <w:divsChild>
        <w:div w:id="1620255771">
          <w:marLeft w:val="0"/>
          <w:marRight w:val="0"/>
          <w:marTop w:val="0"/>
          <w:marBottom w:val="0"/>
          <w:divBdr>
            <w:top w:val="none" w:sz="0" w:space="0" w:color="auto"/>
            <w:left w:val="none" w:sz="0" w:space="0" w:color="auto"/>
            <w:bottom w:val="none" w:sz="0" w:space="0" w:color="auto"/>
            <w:right w:val="none" w:sz="0" w:space="0" w:color="auto"/>
          </w:divBdr>
        </w:div>
      </w:divsChild>
    </w:div>
    <w:div w:id="1697997332">
      <w:bodyDiv w:val="1"/>
      <w:marLeft w:val="0"/>
      <w:marRight w:val="0"/>
      <w:marTop w:val="0"/>
      <w:marBottom w:val="0"/>
      <w:divBdr>
        <w:top w:val="none" w:sz="0" w:space="0" w:color="auto"/>
        <w:left w:val="none" w:sz="0" w:space="0" w:color="auto"/>
        <w:bottom w:val="none" w:sz="0" w:space="0" w:color="auto"/>
        <w:right w:val="none" w:sz="0" w:space="0" w:color="auto"/>
      </w:divBdr>
    </w:div>
    <w:div w:id="1698238149">
      <w:bodyDiv w:val="1"/>
      <w:marLeft w:val="0"/>
      <w:marRight w:val="0"/>
      <w:marTop w:val="0"/>
      <w:marBottom w:val="0"/>
      <w:divBdr>
        <w:top w:val="none" w:sz="0" w:space="0" w:color="auto"/>
        <w:left w:val="none" w:sz="0" w:space="0" w:color="auto"/>
        <w:bottom w:val="none" w:sz="0" w:space="0" w:color="auto"/>
        <w:right w:val="none" w:sz="0" w:space="0" w:color="auto"/>
      </w:divBdr>
    </w:div>
    <w:div w:id="1716539367">
      <w:bodyDiv w:val="1"/>
      <w:marLeft w:val="0"/>
      <w:marRight w:val="0"/>
      <w:marTop w:val="0"/>
      <w:marBottom w:val="0"/>
      <w:divBdr>
        <w:top w:val="none" w:sz="0" w:space="0" w:color="auto"/>
        <w:left w:val="none" w:sz="0" w:space="0" w:color="auto"/>
        <w:bottom w:val="none" w:sz="0" w:space="0" w:color="auto"/>
        <w:right w:val="none" w:sz="0" w:space="0" w:color="auto"/>
      </w:divBdr>
    </w:div>
    <w:div w:id="1733236801">
      <w:bodyDiv w:val="1"/>
      <w:marLeft w:val="0"/>
      <w:marRight w:val="0"/>
      <w:marTop w:val="0"/>
      <w:marBottom w:val="0"/>
      <w:divBdr>
        <w:top w:val="none" w:sz="0" w:space="0" w:color="auto"/>
        <w:left w:val="none" w:sz="0" w:space="0" w:color="auto"/>
        <w:bottom w:val="none" w:sz="0" w:space="0" w:color="auto"/>
        <w:right w:val="none" w:sz="0" w:space="0" w:color="auto"/>
      </w:divBdr>
    </w:div>
    <w:div w:id="1739859935">
      <w:bodyDiv w:val="1"/>
      <w:marLeft w:val="0"/>
      <w:marRight w:val="0"/>
      <w:marTop w:val="0"/>
      <w:marBottom w:val="0"/>
      <w:divBdr>
        <w:top w:val="none" w:sz="0" w:space="0" w:color="auto"/>
        <w:left w:val="none" w:sz="0" w:space="0" w:color="auto"/>
        <w:bottom w:val="none" w:sz="0" w:space="0" w:color="auto"/>
        <w:right w:val="none" w:sz="0" w:space="0" w:color="auto"/>
      </w:divBdr>
    </w:div>
    <w:div w:id="1765107503">
      <w:bodyDiv w:val="1"/>
      <w:marLeft w:val="0"/>
      <w:marRight w:val="0"/>
      <w:marTop w:val="0"/>
      <w:marBottom w:val="0"/>
      <w:divBdr>
        <w:top w:val="none" w:sz="0" w:space="0" w:color="auto"/>
        <w:left w:val="none" w:sz="0" w:space="0" w:color="auto"/>
        <w:bottom w:val="none" w:sz="0" w:space="0" w:color="auto"/>
        <w:right w:val="none" w:sz="0" w:space="0" w:color="auto"/>
      </w:divBdr>
      <w:divsChild>
        <w:div w:id="748044972">
          <w:marLeft w:val="547"/>
          <w:marRight w:val="0"/>
          <w:marTop w:val="0"/>
          <w:marBottom w:val="0"/>
          <w:divBdr>
            <w:top w:val="none" w:sz="0" w:space="0" w:color="auto"/>
            <w:left w:val="none" w:sz="0" w:space="0" w:color="auto"/>
            <w:bottom w:val="none" w:sz="0" w:space="0" w:color="auto"/>
            <w:right w:val="none" w:sz="0" w:space="0" w:color="auto"/>
          </w:divBdr>
        </w:div>
        <w:div w:id="1915119486">
          <w:marLeft w:val="547"/>
          <w:marRight w:val="0"/>
          <w:marTop w:val="0"/>
          <w:marBottom w:val="0"/>
          <w:divBdr>
            <w:top w:val="none" w:sz="0" w:space="0" w:color="auto"/>
            <w:left w:val="none" w:sz="0" w:space="0" w:color="auto"/>
            <w:bottom w:val="none" w:sz="0" w:space="0" w:color="auto"/>
            <w:right w:val="none" w:sz="0" w:space="0" w:color="auto"/>
          </w:divBdr>
        </w:div>
      </w:divsChild>
    </w:div>
    <w:div w:id="1814716256">
      <w:bodyDiv w:val="1"/>
      <w:marLeft w:val="0"/>
      <w:marRight w:val="0"/>
      <w:marTop w:val="0"/>
      <w:marBottom w:val="0"/>
      <w:divBdr>
        <w:top w:val="none" w:sz="0" w:space="0" w:color="auto"/>
        <w:left w:val="none" w:sz="0" w:space="0" w:color="auto"/>
        <w:bottom w:val="none" w:sz="0" w:space="0" w:color="auto"/>
        <w:right w:val="none" w:sz="0" w:space="0" w:color="auto"/>
      </w:divBdr>
    </w:div>
    <w:div w:id="1832329293">
      <w:bodyDiv w:val="1"/>
      <w:marLeft w:val="0"/>
      <w:marRight w:val="0"/>
      <w:marTop w:val="0"/>
      <w:marBottom w:val="0"/>
      <w:divBdr>
        <w:top w:val="none" w:sz="0" w:space="0" w:color="auto"/>
        <w:left w:val="none" w:sz="0" w:space="0" w:color="auto"/>
        <w:bottom w:val="none" w:sz="0" w:space="0" w:color="auto"/>
        <w:right w:val="none" w:sz="0" w:space="0" w:color="auto"/>
      </w:divBdr>
    </w:div>
    <w:div w:id="1843156369">
      <w:bodyDiv w:val="1"/>
      <w:marLeft w:val="0"/>
      <w:marRight w:val="0"/>
      <w:marTop w:val="0"/>
      <w:marBottom w:val="0"/>
      <w:divBdr>
        <w:top w:val="none" w:sz="0" w:space="0" w:color="auto"/>
        <w:left w:val="none" w:sz="0" w:space="0" w:color="auto"/>
        <w:bottom w:val="none" w:sz="0" w:space="0" w:color="auto"/>
        <w:right w:val="none" w:sz="0" w:space="0" w:color="auto"/>
      </w:divBdr>
    </w:div>
    <w:div w:id="1846629268">
      <w:bodyDiv w:val="1"/>
      <w:marLeft w:val="0"/>
      <w:marRight w:val="0"/>
      <w:marTop w:val="0"/>
      <w:marBottom w:val="0"/>
      <w:divBdr>
        <w:top w:val="none" w:sz="0" w:space="0" w:color="auto"/>
        <w:left w:val="none" w:sz="0" w:space="0" w:color="auto"/>
        <w:bottom w:val="none" w:sz="0" w:space="0" w:color="auto"/>
        <w:right w:val="none" w:sz="0" w:space="0" w:color="auto"/>
      </w:divBdr>
    </w:div>
    <w:div w:id="1849056718">
      <w:bodyDiv w:val="1"/>
      <w:marLeft w:val="0"/>
      <w:marRight w:val="0"/>
      <w:marTop w:val="0"/>
      <w:marBottom w:val="0"/>
      <w:divBdr>
        <w:top w:val="none" w:sz="0" w:space="0" w:color="auto"/>
        <w:left w:val="none" w:sz="0" w:space="0" w:color="auto"/>
        <w:bottom w:val="none" w:sz="0" w:space="0" w:color="auto"/>
        <w:right w:val="none" w:sz="0" w:space="0" w:color="auto"/>
      </w:divBdr>
    </w:div>
    <w:div w:id="1871797119">
      <w:bodyDiv w:val="1"/>
      <w:marLeft w:val="0"/>
      <w:marRight w:val="0"/>
      <w:marTop w:val="0"/>
      <w:marBottom w:val="0"/>
      <w:divBdr>
        <w:top w:val="none" w:sz="0" w:space="0" w:color="auto"/>
        <w:left w:val="none" w:sz="0" w:space="0" w:color="auto"/>
        <w:bottom w:val="none" w:sz="0" w:space="0" w:color="auto"/>
        <w:right w:val="none" w:sz="0" w:space="0" w:color="auto"/>
      </w:divBdr>
    </w:div>
    <w:div w:id="1875190062">
      <w:bodyDiv w:val="1"/>
      <w:marLeft w:val="0"/>
      <w:marRight w:val="0"/>
      <w:marTop w:val="0"/>
      <w:marBottom w:val="0"/>
      <w:divBdr>
        <w:top w:val="none" w:sz="0" w:space="0" w:color="auto"/>
        <w:left w:val="none" w:sz="0" w:space="0" w:color="auto"/>
        <w:bottom w:val="none" w:sz="0" w:space="0" w:color="auto"/>
        <w:right w:val="none" w:sz="0" w:space="0" w:color="auto"/>
      </w:divBdr>
    </w:div>
    <w:div w:id="1946961455">
      <w:bodyDiv w:val="1"/>
      <w:marLeft w:val="0"/>
      <w:marRight w:val="0"/>
      <w:marTop w:val="0"/>
      <w:marBottom w:val="0"/>
      <w:divBdr>
        <w:top w:val="none" w:sz="0" w:space="0" w:color="auto"/>
        <w:left w:val="none" w:sz="0" w:space="0" w:color="auto"/>
        <w:bottom w:val="none" w:sz="0" w:space="0" w:color="auto"/>
        <w:right w:val="none" w:sz="0" w:space="0" w:color="auto"/>
      </w:divBdr>
    </w:div>
    <w:div w:id="1959532970">
      <w:bodyDiv w:val="1"/>
      <w:marLeft w:val="0"/>
      <w:marRight w:val="0"/>
      <w:marTop w:val="0"/>
      <w:marBottom w:val="0"/>
      <w:divBdr>
        <w:top w:val="none" w:sz="0" w:space="0" w:color="auto"/>
        <w:left w:val="none" w:sz="0" w:space="0" w:color="auto"/>
        <w:bottom w:val="none" w:sz="0" w:space="0" w:color="auto"/>
        <w:right w:val="none" w:sz="0" w:space="0" w:color="auto"/>
      </w:divBdr>
    </w:div>
    <w:div w:id="1966278399">
      <w:bodyDiv w:val="1"/>
      <w:marLeft w:val="0"/>
      <w:marRight w:val="0"/>
      <w:marTop w:val="0"/>
      <w:marBottom w:val="0"/>
      <w:divBdr>
        <w:top w:val="none" w:sz="0" w:space="0" w:color="auto"/>
        <w:left w:val="none" w:sz="0" w:space="0" w:color="auto"/>
        <w:bottom w:val="none" w:sz="0" w:space="0" w:color="auto"/>
        <w:right w:val="none" w:sz="0" w:space="0" w:color="auto"/>
      </w:divBdr>
    </w:div>
    <w:div w:id="1992367708">
      <w:bodyDiv w:val="1"/>
      <w:marLeft w:val="0"/>
      <w:marRight w:val="0"/>
      <w:marTop w:val="0"/>
      <w:marBottom w:val="0"/>
      <w:divBdr>
        <w:top w:val="none" w:sz="0" w:space="0" w:color="auto"/>
        <w:left w:val="none" w:sz="0" w:space="0" w:color="auto"/>
        <w:bottom w:val="none" w:sz="0" w:space="0" w:color="auto"/>
        <w:right w:val="none" w:sz="0" w:space="0" w:color="auto"/>
      </w:divBdr>
    </w:div>
    <w:div w:id="2016763405">
      <w:marLeft w:val="0"/>
      <w:marRight w:val="0"/>
      <w:marTop w:val="0"/>
      <w:marBottom w:val="0"/>
      <w:divBdr>
        <w:top w:val="none" w:sz="0" w:space="0" w:color="auto"/>
        <w:left w:val="none" w:sz="0" w:space="0" w:color="auto"/>
        <w:bottom w:val="none" w:sz="0" w:space="0" w:color="auto"/>
        <w:right w:val="none" w:sz="0" w:space="0" w:color="auto"/>
      </w:divBdr>
    </w:div>
    <w:div w:id="2020810252">
      <w:bodyDiv w:val="1"/>
      <w:marLeft w:val="0"/>
      <w:marRight w:val="0"/>
      <w:marTop w:val="0"/>
      <w:marBottom w:val="0"/>
      <w:divBdr>
        <w:top w:val="none" w:sz="0" w:space="0" w:color="auto"/>
        <w:left w:val="none" w:sz="0" w:space="0" w:color="auto"/>
        <w:bottom w:val="none" w:sz="0" w:space="0" w:color="auto"/>
        <w:right w:val="none" w:sz="0" w:space="0" w:color="auto"/>
      </w:divBdr>
      <w:divsChild>
        <w:div w:id="658123051">
          <w:marLeft w:val="547"/>
          <w:marRight w:val="0"/>
          <w:marTop w:val="0"/>
          <w:marBottom w:val="0"/>
          <w:divBdr>
            <w:top w:val="none" w:sz="0" w:space="0" w:color="auto"/>
            <w:left w:val="none" w:sz="0" w:space="0" w:color="auto"/>
            <w:bottom w:val="none" w:sz="0" w:space="0" w:color="auto"/>
            <w:right w:val="none" w:sz="0" w:space="0" w:color="auto"/>
          </w:divBdr>
        </w:div>
        <w:div w:id="663824445">
          <w:marLeft w:val="547"/>
          <w:marRight w:val="0"/>
          <w:marTop w:val="0"/>
          <w:marBottom w:val="0"/>
          <w:divBdr>
            <w:top w:val="none" w:sz="0" w:space="0" w:color="auto"/>
            <w:left w:val="none" w:sz="0" w:space="0" w:color="auto"/>
            <w:bottom w:val="none" w:sz="0" w:space="0" w:color="auto"/>
            <w:right w:val="none" w:sz="0" w:space="0" w:color="auto"/>
          </w:divBdr>
        </w:div>
      </w:divsChild>
    </w:div>
    <w:div w:id="2034915149">
      <w:bodyDiv w:val="1"/>
      <w:marLeft w:val="0"/>
      <w:marRight w:val="0"/>
      <w:marTop w:val="0"/>
      <w:marBottom w:val="0"/>
      <w:divBdr>
        <w:top w:val="none" w:sz="0" w:space="0" w:color="auto"/>
        <w:left w:val="none" w:sz="0" w:space="0" w:color="auto"/>
        <w:bottom w:val="none" w:sz="0" w:space="0" w:color="auto"/>
        <w:right w:val="none" w:sz="0" w:space="0" w:color="auto"/>
      </w:divBdr>
    </w:div>
    <w:div w:id="2035688875">
      <w:bodyDiv w:val="1"/>
      <w:marLeft w:val="0"/>
      <w:marRight w:val="0"/>
      <w:marTop w:val="0"/>
      <w:marBottom w:val="0"/>
      <w:divBdr>
        <w:top w:val="none" w:sz="0" w:space="0" w:color="auto"/>
        <w:left w:val="none" w:sz="0" w:space="0" w:color="auto"/>
        <w:bottom w:val="none" w:sz="0" w:space="0" w:color="auto"/>
        <w:right w:val="none" w:sz="0" w:space="0" w:color="auto"/>
      </w:divBdr>
    </w:div>
    <w:div w:id="2052799510">
      <w:bodyDiv w:val="1"/>
      <w:marLeft w:val="0"/>
      <w:marRight w:val="0"/>
      <w:marTop w:val="0"/>
      <w:marBottom w:val="0"/>
      <w:divBdr>
        <w:top w:val="none" w:sz="0" w:space="0" w:color="auto"/>
        <w:left w:val="none" w:sz="0" w:space="0" w:color="auto"/>
        <w:bottom w:val="none" w:sz="0" w:space="0" w:color="auto"/>
        <w:right w:val="none" w:sz="0" w:space="0" w:color="auto"/>
      </w:divBdr>
    </w:div>
    <w:div w:id="2053533786">
      <w:bodyDiv w:val="1"/>
      <w:marLeft w:val="0"/>
      <w:marRight w:val="0"/>
      <w:marTop w:val="0"/>
      <w:marBottom w:val="0"/>
      <w:divBdr>
        <w:top w:val="none" w:sz="0" w:space="0" w:color="auto"/>
        <w:left w:val="none" w:sz="0" w:space="0" w:color="auto"/>
        <w:bottom w:val="none" w:sz="0" w:space="0" w:color="auto"/>
        <w:right w:val="none" w:sz="0" w:space="0" w:color="auto"/>
      </w:divBdr>
    </w:div>
    <w:div w:id="2053536338">
      <w:bodyDiv w:val="1"/>
      <w:marLeft w:val="0"/>
      <w:marRight w:val="0"/>
      <w:marTop w:val="0"/>
      <w:marBottom w:val="0"/>
      <w:divBdr>
        <w:top w:val="none" w:sz="0" w:space="0" w:color="auto"/>
        <w:left w:val="none" w:sz="0" w:space="0" w:color="auto"/>
        <w:bottom w:val="none" w:sz="0" w:space="0" w:color="auto"/>
        <w:right w:val="none" w:sz="0" w:space="0" w:color="auto"/>
      </w:divBdr>
    </w:div>
    <w:div w:id="2060471014">
      <w:bodyDiv w:val="1"/>
      <w:marLeft w:val="0"/>
      <w:marRight w:val="0"/>
      <w:marTop w:val="0"/>
      <w:marBottom w:val="0"/>
      <w:divBdr>
        <w:top w:val="none" w:sz="0" w:space="0" w:color="auto"/>
        <w:left w:val="none" w:sz="0" w:space="0" w:color="auto"/>
        <w:bottom w:val="none" w:sz="0" w:space="0" w:color="auto"/>
        <w:right w:val="none" w:sz="0" w:space="0" w:color="auto"/>
      </w:divBdr>
      <w:divsChild>
        <w:div w:id="325866972">
          <w:marLeft w:val="0"/>
          <w:marRight w:val="0"/>
          <w:marTop w:val="0"/>
          <w:marBottom w:val="0"/>
          <w:divBdr>
            <w:top w:val="none" w:sz="0" w:space="0" w:color="auto"/>
            <w:left w:val="none" w:sz="0" w:space="0" w:color="auto"/>
            <w:bottom w:val="none" w:sz="0" w:space="0" w:color="auto"/>
            <w:right w:val="none" w:sz="0" w:space="0" w:color="auto"/>
          </w:divBdr>
        </w:div>
        <w:div w:id="12670321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Visio_Drawing5555555555.vsdx"/><Relationship Id="rId26" Type="http://schemas.openxmlformats.org/officeDocument/2006/relationships/image" Target="media/image11.png"/><Relationship Id="rId39" Type="http://schemas.openxmlformats.org/officeDocument/2006/relationships/package" Target="embeddings/Microsoft_Visio_Drawing9999999999.vsdx"/><Relationship Id="rId21" Type="http://schemas.openxmlformats.org/officeDocument/2006/relationships/image" Target="media/image8.emf"/><Relationship Id="rId34" Type="http://schemas.openxmlformats.org/officeDocument/2006/relationships/image" Target="media/image19.jpeg"/><Relationship Id="rId42" Type="http://schemas.openxmlformats.org/officeDocument/2006/relationships/image" Target="media/image25.png"/><Relationship Id="rId47" Type="http://schemas.openxmlformats.org/officeDocument/2006/relationships/image" Target="media/image29.emf"/><Relationship Id="rId50" Type="http://schemas.openxmlformats.org/officeDocument/2006/relationships/image" Target="media/image290.emf"/><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Visio_Drawing4444444444.vsdx"/><Relationship Id="rId29" Type="http://schemas.openxmlformats.org/officeDocument/2006/relationships/image" Target="media/image14.jpeg"/><Relationship Id="rId11" Type="http://schemas.openxmlformats.org/officeDocument/2006/relationships/image" Target="media/image3.emf"/><Relationship Id="rId24" Type="http://schemas.openxmlformats.org/officeDocument/2006/relationships/package" Target="embeddings/Microsoft_Visio_Drawing8888888888.vsdx"/><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emf"/><Relationship Id="rId45" Type="http://schemas.openxmlformats.org/officeDocument/2006/relationships/image" Target="media/image211.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package" Target="embeddings/Microsoft_Visio_Drawing1111111111.vsdx"/><Relationship Id="rId19" Type="http://schemas.openxmlformats.org/officeDocument/2006/relationships/image" Target="media/image7.emf"/><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package" Target="embeddings/Microsoft_Visio_Drawing3333333333.vsdx"/><Relationship Id="rId22" Type="http://schemas.openxmlformats.org/officeDocument/2006/relationships/package" Target="embeddings/Microsoft_Visio_Drawing7777777777.vsdx"/><Relationship Id="rId27" Type="http://schemas.openxmlformats.org/officeDocument/2006/relationships/image" Target="media/image12.jpeg"/><Relationship Id="rId30" Type="http://schemas.openxmlformats.org/officeDocument/2006/relationships/image" Target="media/image15.jpe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210.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package" Target="embeddings/Microsoft_Visio_Drawing2222222222.vsdx"/><Relationship Id="rId17" Type="http://schemas.openxmlformats.org/officeDocument/2006/relationships/image" Target="media/image6.emf"/><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image" Target="media/image23.emf"/><Relationship Id="rId46" Type="http://schemas.openxmlformats.org/officeDocument/2006/relationships/image" Target="media/image28.emf"/><Relationship Id="rId20" Type="http://schemas.openxmlformats.org/officeDocument/2006/relationships/package" Target="embeddings/Microsoft_Visio_Drawing6666666666.vsdx"/><Relationship Id="rId41" Type="http://schemas.openxmlformats.org/officeDocument/2006/relationships/package" Target="embeddings/Microsoft_Visio_Drawing10101010101010101010.vsdx"/><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280.emf"/></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_rels/header2.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5CBBC2-83E1-4B2B-8FCC-E1DA6946C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27</Pages>
  <Words>3103</Words>
  <Characters>17067</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20130</CharactersWithSpaces>
  <SharedDoc>false</SharedDoc>
  <HyperlinkBase/>
  <HLinks>
    <vt:vector size="36" baseType="variant">
      <vt:variant>
        <vt:i4>1179703</vt:i4>
      </vt:variant>
      <vt:variant>
        <vt:i4>35</vt:i4>
      </vt:variant>
      <vt:variant>
        <vt:i4>0</vt:i4>
      </vt:variant>
      <vt:variant>
        <vt:i4>5</vt:i4>
      </vt:variant>
      <vt:variant>
        <vt:lpwstr/>
      </vt:variant>
      <vt:variant>
        <vt:lpwstr>_Toc479933982</vt:lpwstr>
      </vt:variant>
      <vt:variant>
        <vt:i4>1179703</vt:i4>
      </vt:variant>
      <vt:variant>
        <vt:i4>29</vt:i4>
      </vt:variant>
      <vt:variant>
        <vt:i4>0</vt:i4>
      </vt:variant>
      <vt:variant>
        <vt:i4>5</vt:i4>
      </vt:variant>
      <vt:variant>
        <vt:lpwstr/>
      </vt:variant>
      <vt:variant>
        <vt:lpwstr>_Toc479933981</vt:lpwstr>
      </vt:variant>
      <vt:variant>
        <vt:i4>1179703</vt:i4>
      </vt:variant>
      <vt:variant>
        <vt:i4>23</vt:i4>
      </vt:variant>
      <vt:variant>
        <vt:i4>0</vt:i4>
      </vt:variant>
      <vt:variant>
        <vt:i4>5</vt:i4>
      </vt:variant>
      <vt:variant>
        <vt:lpwstr/>
      </vt:variant>
      <vt:variant>
        <vt:lpwstr>_Toc479933980</vt:lpwstr>
      </vt:variant>
      <vt:variant>
        <vt:i4>1900599</vt:i4>
      </vt:variant>
      <vt:variant>
        <vt:i4>17</vt:i4>
      </vt:variant>
      <vt:variant>
        <vt:i4>0</vt:i4>
      </vt:variant>
      <vt:variant>
        <vt:i4>5</vt:i4>
      </vt:variant>
      <vt:variant>
        <vt:lpwstr/>
      </vt:variant>
      <vt:variant>
        <vt:lpwstr>_Toc479933979</vt:lpwstr>
      </vt:variant>
      <vt:variant>
        <vt:i4>1900599</vt:i4>
      </vt:variant>
      <vt:variant>
        <vt:i4>11</vt:i4>
      </vt:variant>
      <vt:variant>
        <vt:i4>0</vt:i4>
      </vt:variant>
      <vt:variant>
        <vt:i4>5</vt:i4>
      </vt:variant>
      <vt:variant>
        <vt:lpwstr/>
      </vt:variant>
      <vt:variant>
        <vt:lpwstr>_Toc479933978</vt:lpwstr>
      </vt:variant>
      <vt:variant>
        <vt:i4>1900599</vt:i4>
      </vt:variant>
      <vt:variant>
        <vt:i4>5</vt:i4>
      </vt:variant>
      <vt:variant>
        <vt:i4>0</vt:i4>
      </vt:variant>
      <vt:variant>
        <vt:i4>5</vt:i4>
      </vt:variant>
      <vt:variant>
        <vt:lpwstr/>
      </vt:variant>
      <vt:variant>
        <vt:lpwstr>_Toc479933977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OUATTARA Lagasane</dc:creator>
  <cp:keywords/>
  <dc:description/>
  <cp:lastModifiedBy>Famian Francois</cp:lastModifiedBy>
  <cp:revision>5</cp:revision>
  <cp:lastPrinted>2021-05-11T12:41:00Z</cp:lastPrinted>
  <dcterms:created xsi:type="dcterms:W3CDTF">2025-04-16T19:40:00Z</dcterms:created>
  <dcterms:modified xsi:type="dcterms:W3CDTF">2025-05-19T09:12:00Z</dcterms:modified>
  <cp:category/>
</cp:coreProperties>
</file>